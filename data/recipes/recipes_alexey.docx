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03AFA" w14:textId="07CA98C0" w:rsidR="00B37A50" w:rsidRDefault="00B37A50" w:rsidP="00B37A50">
      <w:pPr>
        <w:autoSpaceDE w:val="0"/>
        <w:autoSpaceDN w:val="0"/>
        <w:adjustRightInd w:val="0"/>
        <w:jc w:val="center"/>
        <w:rPr>
          <w:rFonts w:ascii="AppleSystemUIFont" w:hAnsi="AppleSystemUIFont" w:cs="AppleSystemUIFont"/>
          <w:b/>
          <w:bCs/>
          <w:sz w:val="28"/>
          <w:szCs w:val="28"/>
          <w:lang w:val="ru-RU"/>
        </w:rPr>
      </w:pPr>
      <w:r w:rsidRPr="00B37A50">
        <w:rPr>
          <w:rFonts w:ascii="AppleSystemUIFont" w:hAnsi="AppleSystemUIFont" w:cs="AppleSystemUIFont"/>
          <w:b/>
          <w:bCs/>
          <w:sz w:val="28"/>
          <w:szCs w:val="28"/>
          <w:lang w:val="ru-RU"/>
        </w:rPr>
        <w:t>Р</w:t>
      </w:r>
      <w:r w:rsidRPr="00B37A50">
        <w:rPr>
          <w:rFonts w:ascii="AppleSystemUIFont" w:hAnsi="AppleSystemUIFont" w:cs="AppleSystemUIFont"/>
          <w:b/>
          <w:bCs/>
          <w:sz w:val="28"/>
          <w:szCs w:val="28"/>
          <w:lang w:val="ru-RU"/>
        </w:rPr>
        <w:t xml:space="preserve">ецепты </w:t>
      </w:r>
      <w:r w:rsidRPr="00B37A50">
        <w:rPr>
          <w:rFonts w:ascii="AppleSystemUIFont" w:hAnsi="AppleSystemUIFont" w:cs="AppleSystemUIFont"/>
          <w:b/>
          <w:bCs/>
          <w:sz w:val="28"/>
          <w:szCs w:val="28"/>
          <w:lang w:val="ru-RU"/>
        </w:rPr>
        <w:t xml:space="preserve">из </w:t>
      </w:r>
      <w:r w:rsidRPr="00B37A50">
        <w:rPr>
          <w:rFonts w:ascii="AppleSystemUIFont" w:hAnsi="AppleSystemUIFont" w:cs="AppleSystemUIFont"/>
          <w:b/>
          <w:bCs/>
          <w:sz w:val="28"/>
          <w:szCs w:val="28"/>
          <w:lang w:val="ru-RU"/>
        </w:rPr>
        <w:t>базов</w:t>
      </w:r>
      <w:r w:rsidRPr="00B37A50">
        <w:rPr>
          <w:rFonts w:ascii="AppleSystemUIFont" w:hAnsi="AppleSystemUIFont" w:cs="AppleSystemUIFont"/>
          <w:b/>
          <w:bCs/>
          <w:sz w:val="28"/>
          <w:szCs w:val="28"/>
          <w:lang w:val="ru-RU"/>
        </w:rPr>
        <w:t>ой</w:t>
      </w:r>
      <w:r w:rsidRPr="00B37A50">
        <w:rPr>
          <w:rFonts w:ascii="AppleSystemUIFont" w:hAnsi="AppleSystemUIFont" w:cs="AppleSystemUIFont"/>
          <w:b/>
          <w:bCs/>
          <w:sz w:val="28"/>
          <w:szCs w:val="28"/>
          <w:lang w:val="ru-RU"/>
        </w:rPr>
        <w:t xml:space="preserve"> продуктов</w:t>
      </w:r>
      <w:r w:rsidRPr="00B37A50">
        <w:rPr>
          <w:rFonts w:ascii="AppleSystemUIFont" w:hAnsi="AppleSystemUIFont" w:cs="AppleSystemUIFont"/>
          <w:b/>
          <w:bCs/>
          <w:sz w:val="28"/>
          <w:szCs w:val="28"/>
          <w:lang w:val="ru-RU"/>
        </w:rPr>
        <w:t xml:space="preserve">ой </w:t>
      </w:r>
      <w:r w:rsidRPr="00B37A50">
        <w:rPr>
          <w:rFonts w:ascii="AppleSystemUIFont" w:hAnsi="AppleSystemUIFont" w:cs="AppleSystemUIFont"/>
          <w:b/>
          <w:bCs/>
          <w:sz w:val="28"/>
          <w:szCs w:val="28"/>
          <w:lang w:val="ru-RU"/>
        </w:rPr>
        <w:t>корзин</w:t>
      </w:r>
      <w:r w:rsidRPr="00B37A50">
        <w:rPr>
          <w:rFonts w:ascii="AppleSystemUIFont" w:hAnsi="AppleSystemUIFont" w:cs="AppleSystemUIFont"/>
          <w:b/>
          <w:bCs/>
          <w:sz w:val="28"/>
          <w:szCs w:val="28"/>
          <w:lang w:val="ru-RU"/>
        </w:rPr>
        <w:t>ы</w:t>
      </w:r>
    </w:p>
    <w:p w14:paraId="0252BCB2" w14:textId="3B1D9BF5" w:rsidR="00E066E9" w:rsidRDefault="00E066E9" w:rsidP="00B37A50">
      <w:pPr>
        <w:autoSpaceDE w:val="0"/>
        <w:autoSpaceDN w:val="0"/>
        <w:adjustRightInd w:val="0"/>
        <w:jc w:val="center"/>
        <w:rPr>
          <w:rFonts w:ascii="AppleSystemUIFont" w:hAnsi="AppleSystemUIFont" w:cs="AppleSystemUIFont"/>
          <w:b/>
          <w:bCs/>
          <w:sz w:val="28"/>
          <w:szCs w:val="28"/>
          <w:lang w:val="ru-RU"/>
        </w:rPr>
      </w:pPr>
    </w:p>
    <w:p w14:paraId="18143A78" w14:textId="77777777" w:rsidR="00E066E9" w:rsidRDefault="00E066E9" w:rsidP="00E066E9">
      <w:pPr>
        <w:autoSpaceDE w:val="0"/>
        <w:autoSpaceDN w:val="0"/>
        <w:adjustRightInd w:val="0"/>
        <w:spacing w:after="40"/>
        <w:jc w:val="center"/>
        <w:rPr>
          <w:rFonts w:ascii="AppleSystemUIFont" w:hAnsi="AppleSystemUIFont" w:cs="AppleSystemUIFont"/>
          <w:b/>
          <w:bCs/>
          <w:sz w:val="32"/>
          <w:szCs w:val="32"/>
          <w:lang w:val="ru-RU"/>
        </w:rPr>
      </w:pPr>
      <w:r>
        <w:rPr>
          <w:rFonts w:ascii="AppleSystemUIFont" w:hAnsi="AppleSystemUIFont" w:cs="AppleSystemUIFont"/>
          <w:b/>
          <w:bCs/>
          <w:sz w:val="32"/>
          <w:szCs w:val="32"/>
          <w:lang w:val="ru-RU"/>
        </w:rPr>
        <w:t>Содержание</w:t>
      </w:r>
    </w:p>
    <w:p w14:paraId="5B13D047" w14:textId="77777777" w:rsidR="00E066E9" w:rsidRPr="00E066E9" w:rsidRDefault="00E066E9" w:rsidP="00E066E9">
      <w:pPr>
        <w:autoSpaceDE w:val="0"/>
        <w:autoSpaceDN w:val="0"/>
        <w:adjustRightInd w:val="0"/>
        <w:rPr>
          <w:rFonts w:ascii="AppleSystemUIFont" w:hAnsi="AppleSystemUIFont" w:cs="AppleSystemUIFont"/>
          <w:b/>
          <w:bCs/>
          <w:lang w:val="ru-RU"/>
        </w:rPr>
      </w:pPr>
      <w:r w:rsidRPr="00E066E9">
        <w:rPr>
          <w:rFonts w:ascii="AppleSystemUIFont" w:hAnsi="AppleSystemUIFont" w:cs="AppleSystemUIFont"/>
          <w:b/>
          <w:bCs/>
          <w:lang w:val="ru-RU"/>
        </w:rPr>
        <w:t xml:space="preserve"> Завтраки (5 рецептов)</w:t>
      </w:r>
    </w:p>
    <w:p w14:paraId="222A26F6" w14:textId="77777777" w:rsidR="00E066E9" w:rsidRPr="00E066E9" w:rsidRDefault="00E066E9" w:rsidP="00E066E9">
      <w:pPr>
        <w:numPr>
          <w:ilvl w:val="0"/>
          <w:numId w:val="1"/>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Классический омлет с сосисками</w:t>
      </w:r>
    </w:p>
    <w:p w14:paraId="462565D0" w14:textId="77777777" w:rsidR="00E066E9" w:rsidRPr="00E066E9" w:rsidRDefault="00E066E9" w:rsidP="00E066E9">
      <w:pPr>
        <w:numPr>
          <w:ilvl w:val="0"/>
          <w:numId w:val="1"/>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Овсяная каша на молоке с яблоком</w:t>
      </w:r>
    </w:p>
    <w:p w14:paraId="23BFAA1E" w14:textId="77777777" w:rsidR="00E066E9" w:rsidRPr="00E066E9" w:rsidRDefault="00E066E9" w:rsidP="00E066E9">
      <w:pPr>
        <w:numPr>
          <w:ilvl w:val="0"/>
          <w:numId w:val="1"/>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Домашние сырники</w:t>
      </w:r>
    </w:p>
    <w:p w14:paraId="0AEDF44E" w14:textId="77777777" w:rsidR="00E066E9" w:rsidRPr="00E066E9" w:rsidRDefault="00E066E9" w:rsidP="00E066E9">
      <w:pPr>
        <w:numPr>
          <w:ilvl w:val="0"/>
          <w:numId w:val="1"/>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Гренки с яйцом (Французский тост)</w:t>
      </w:r>
    </w:p>
    <w:p w14:paraId="65C1F8AD" w14:textId="77777777" w:rsidR="00E066E9" w:rsidRPr="00E066E9" w:rsidRDefault="00E066E9" w:rsidP="00E066E9">
      <w:pPr>
        <w:numPr>
          <w:ilvl w:val="0"/>
          <w:numId w:val="1"/>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Оладьи на кефире «Пышные и воздушные»</w:t>
      </w:r>
    </w:p>
    <w:p w14:paraId="5D6DE25B" w14:textId="77777777" w:rsidR="00E066E9" w:rsidRPr="00E066E9" w:rsidRDefault="00E066E9" w:rsidP="00E066E9">
      <w:pPr>
        <w:autoSpaceDE w:val="0"/>
        <w:autoSpaceDN w:val="0"/>
        <w:adjustRightInd w:val="0"/>
        <w:rPr>
          <w:rFonts w:ascii="AppleSystemUIFont" w:hAnsi="AppleSystemUIFont" w:cs="AppleSystemUIFont"/>
          <w:lang w:val="ru-RU"/>
        </w:rPr>
      </w:pPr>
    </w:p>
    <w:p w14:paraId="5B91B145" w14:textId="77777777" w:rsidR="00E066E9" w:rsidRPr="00E066E9" w:rsidRDefault="00E066E9" w:rsidP="00E066E9">
      <w:pPr>
        <w:autoSpaceDE w:val="0"/>
        <w:autoSpaceDN w:val="0"/>
        <w:adjustRightInd w:val="0"/>
        <w:rPr>
          <w:rFonts w:ascii="AppleSystemUIFont" w:hAnsi="AppleSystemUIFont" w:cs="AppleSystemUIFont"/>
          <w:lang w:val="ru-RU"/>
        </w:rPr>
      </w:pPr>
    </w:p>
    <w:p w14:paraId="7F4A99B3" w14:textId="77777777" w:rsidR="00E066E9" w:rsidRPr="00E066E9" w:rsidRDefault="00E066E9" w:rsidP="00E066E9">
      <w:pPr>
        <w:autoSpaceDE w:val="0"/>
        <w:autoSpaceDN w:val="0"/>
        <w:adjustRightInd w:val="0"/>
        <w:rPr>
          <w:rFonts w:ascii="AppleSystemUIFont" w:hAnsi="AppleSystemUIFont" w:cs="AppleSystemUIFont"/>
          <w:lang w:val="ru-RU"/>
        </w:rPr>
      </w:pPr>
    </w:p>
    <w:p w14:paraId="6BF76EF9" w14:textId="77777777" w:rsidR="00E066E9" w:rsidRPr="00E066E9" w:rsidRDefault="00E066E9" w:rsidP="00E066E9">
      <w:pPr>
        <w:autoSpaceDE w:val="0"/>
        <w:autoSpaceDN w:val="0"/>
        <w:adjustRightInd w:val="0"/>
        <w:rPr>
          <w:rFonts w:ascii="AppleSystemUIFont" w:hAnsi="AppleSystemUIFont" w:cs="AppleSystemUIFont"/>
          <w:b/>
          <w:bCs/>
          <w:lang w:val="ru-RU"/>
        </w:rPr>
      </w:pPr>
      <w:r w:rsidRPr="00E066E9">
        <w:rPr>
          <w:rFonts w:ascii="AppleSystemUIFont" w:hAnsi="AppleSystemUIFont" w:cs="AppleSystemUIFont"/>
          <w:b/>
          <w:bCs/>
          <w:lang w:val="ru-RU"/>
        </w:rPr>
        <w:t xml:space="preserve"> Супы (5 рецептов)</w:t>
      </w:r>
    </w:p>
    <w:p w14:paraId="0E69258B" w14:textId="77777777" w:rsidR="00E066E9" w:rsidRPr="00E066E9" w:rsidRDefault="00E066E9" w:rsidP="00E066E9">
      <w:pPr>
        <w:numPr>
          <w:ilvl w:val="0"/>
          <w:numId w:val="2"/>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Борщ классический «Домашний»</w:t>
      </w:r>
    </w:p>
    <w:p w14:paraId="72D20C4D" w14:textId="77777777" w:rsidR="00E066E9" w:rsidRPr="00E066E9" w:rsidRDefault="00E066E9" w:rsidP="00E066E9">
      <w:pPr>
        <w:numPr>
          <w:ilvl w:val="0"/>
          <w:numId w:val="2"/>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Куриный суп с лапшой</w:t>
      </w:r>
    </w:p>
    <w:p w14:paraId="7F2ED8C2" w14:textId="77777777" w:rsidR="00E066E9" w:rsidRPr="00E066E9" w:rsidRDefault="00E066E9" w:rsidP="00E066E9">
      <w:pPr>
        <w:numPr>
          <w:ilvl w:val="0"/>
          <w:numId w:val="2"/>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Картофельный суп с фрикадельками «Сытный домашний»</w:t>
      </w:r>
    </w:p>
    <w:p w14:paraId="433E952B" w14:textId="77777777" w:rsidR="00E066E9" w:rsidRPr="00E066E9" w:rsidRDefault="00E066E9" w:rsidP="00E066E9">
      <w:pPr>
        <w:numPr>
          <w:ilvl w:val="0"/>
          <w:numId w:val="2"/>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Гороховый суп с копченостями «Классический»</w:t>
      </w:r>
    </w:p>
    <w:p w14:paraId="52ED74DA" w14:textId="77777777" w:rsidR="00E066E9" w:rsidRPr="00E066E9" w:rsidRDefault="00E066E9" w:rsidP="00E066E9">
      <w:pPr>
        <w:numPr>
          <w:ilvl w:val="0"/>
          <w:numId w:val="2"/>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Щи из свежей капусты</w:t>
      </w:r>
    </w:p>
    <w:p w14:paraId="7AA8AE0D" w14:textId="77777777" w:rsidR="00E066E9" w:rsidRPr="00E066E9" w:rsidRDefault="00E066E9" w:rsidP="00E066E9">
      <w:pPr>
        <w:autoSpaceDE w:val="0"/>
        <w:autoSpaceDN w:val="0"/>
        <w:adjustRightInd w:val="0"/>
        <w:rPr>
          <w:rFonts w:ascii="AppleSystemUIFont" w:hAnsi="AppleSystemUIFont" w:cs="AppleSystemUIFont"/>
          <w:lang w:val="ru-RU"/>
        </w:rPr>
      </w:pPr>
    </w:p>
    <w:p w14:paraId="342A2747" w14:textId="77777777" w:rsidR="00E066E9" w:rsidRPr="00E066E9" w:rsidRDefault="00E066E9" w:rsidP="00E066E9">
      <w:pPr>
        <w:autoSpaceDE w:val="0"/>
        <w:autoSpaceDN w:val="0"/>
        <w:adjustRightInd w:val="0"/>
        <w:rPr>
          <w:rFonts w:ascii="AppleSystemUIFont" w:hAnsi="AppleSystemUIFont" w:cs="AppleSystemUIFont"/>
          <w:lang w:val="ru-RU"/>
        </w:rPr>
      </w:pPr>
    </w:p>
    <w:p w14:paraId="5031A0B0" w14:textId="77777777" w:rsidR="00E066E9" w:rsidRPr="00E066E9" w:rsidRDefault="00E066E9" w:rsidP="00E066E9">
      <w:pPr>
        <w:autoSpaceDE w:val="0"/>
        <w:autoSpaceDN w:val="0"/>
        <w:adjustRightInd w:val="0"/>
        <w:rPr>
          <w:rFonts w:ascii="AppleSystemUIFont" w:hAnsi="AppleSystemUIFont" w:cs="AppleSystemUIFont"/>
          <w:lang w:val="ru-RU"/>
        </w:rPr>
      </w:pPr>
    </w:p>
    <w:p w14:paraId="1AEE6E3C" w14:textId="77777777" w:rsidR="00E066E9" w:rsidRPr="00E066E9" w:rsidRDefault="00E066E9" w:rsidP="00E066E9">
      <w:pPr>
        <w:autoSpaceDE w:val="0"/>
        <w:autoSpaceDN w:val="0"/>
        <w:adjustRightInd w:val="0"/>
        <w:rPr>
          <w:rFonts w:ascii="AppleSystemUIFont" w:hAnsi="AppleSystemUIFont" w:cs="AppleSystemUIFont"/>
          <w:b/>
          <w:bCs/>
          <w:lang w:val="ru-RU"/>
        </w:rPr>
      </w:pPr>
      <w:r w:rsidRPr="00E066E9">
        <w:rPr>
          <w:rFonts w:ascii="AppleSystemUIFont" w:hAnsi="AppleSystemUIFont" w:cs="AppleSystemUIFont"/>
          <w:b/>
          <w:bCs/>
          <w:lang w:val="ru-RU"/>
        </w:rPr>
        <w:t xml:space="preserve"> Горячие блюда: Мясо и Птица (7 рецептов)</w:t>
      </w:r>
    </w:p>
    <w:p w14:paraId="4807B5A9" w14:textId="77777777" w:rsidR="00E066E9" w:rsidRPr="00E066E9" w:rsidRDefault="00E066E9" w:rsidP="00E066E9">
      <w:pPr>
        <w:numPr>
          <w:ilvl w:val="0"/>
          <w:numId w:val="3"/>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Запеченные куриные ножки с картофелем «Золотистый ужин»</w:t>
      </w:r>
    </w:p>
    <w:p w14:paraId="6AD0E145" w14:textId="77777777" w:rsidR="00E066E9" w:rsidRPr="00E066E9" w:rsidRDefault="00E066E9" w:rsidP="00E066E9">
      <w:pPr>
        <w:numPr>
          <w:ilvl w:val="0"/>
          <w:numId w:val="3"/>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Домашние котлеты с гречкой</w:t>
      </w:r>
    </w:p>
    <w:p w14:paraId="6A5EFBD7" w14:textId="77777777" w:rsidR="00E066E9" w:rsidRPr="00E066E9" w:rsidRDefault="00E066E9" w:rsidP="00E066E9">
      <w:pPr>
        <w:numPr>
          <w:ilvl w:val="0"/>
          <w:numId w:val="3"/>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Макароны по-флотски «Классические»</w:t>
      </w:r>
    </w:p>
    <w:p w14:paraId="58F056F9" w14:textId="77777777" w:rsidR="00E066E9" w:rsidRPr="00E066E9" w:rsidRDefault="00E066E9" w:rsidP="00E066E9">
      <w:pPr>
        <w:numPr>
          <w:ilvl w:val="0"/>
          <w:numId w:val="3"/>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Тушеная капуста с сосисками «Домашняя»</w:t>
      </w:r>
    </w:p>
    <w:p w14:paraId="17456F91" w14:textId="77777777" w:rsidR="00E066E9" w:rsidRPr="00E066E9" w:rsidRDefault="00E066E9" w:rsidP="00E066E9">
      <w:pPr>
        <w:numPr>
          <w:ilvl w:val="0"/>
          <w:numId w:val="3"/>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Гуляш из курицы с подливкой</w:t>
      </w:r>
    </w:p>
    <w:p w14:paraId="5DD5D0BC" w14:textId="77777777" w:rsidR="00E066E9" w:rsidRPr="00E066E9" w:rsidRDefault="00E066E9" w:rsidP="00E066E9">
      <w:pPr>
        <w:numPr>
          <w:ilvl w:val="0"/>
          <w:numId w:val="3"/>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Плов с курицей «Домашний»</w:t>
      </w:r>
    </w:p>
    <w:p w14:paraId="6EB5ABF0" w14:textId="77777777" w:rsidR="00E066E9" w:rsidRPr="00E066E9" w:rsidRDefault="00E066E9" w:rsidP="00E066E9">
      <w:pPr>
        <w:numPr>
          <w:ilvl w:val="0"/>
          <w:numId w:val="3"/>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Мясное рагу с картофелем «Домашнее»</w:t>
      </w:r>
    </w:p>
    <w:p w14:paraId="4A9208C1" w14:textId="77777777" w:rsidR="00E066E9" w:rsidRPr="00E066E9" w:rsidRDefault="00E066E9" w:rsidP="00E066E9">
      <w:pPr>
        <w:autoSpaceDE w:val="0"/>
        <w:autoSpaceDN w:val="0"/>
        <w:adjustRightInd w:val="0"/>
        <w:rPr>
          <w:rFonts w:ascii="AppleSystemUIFont" w:hAnsi="AppleSystemUIFont" w:cs="AppleSystemUIFont"/>
          <w:lang w:val="ru-RU"/>
        </w:rPr>
      </w:pPr>
    </w:p>
    <w:p w14:paraId="5F66A39C" w14:textId="77777777" w:rsidR="00E066E9" w:rsidRPr="00E066E9" w:rsidRDefault="00E066E9" w:rsidP="00E066E9">
      <w:pPr>
        <w:autoSpaceDE w:val="0"/>
        <w:autoSpaceDN w:val="0"/>
        <w:adjustRightInd w:val="0"/>
        <w:rPr>
          <w:rFonts w:ascii="AppleSystemUIFont" w:hAnsi="AppleSystemUIFont" w:cs="AppleSystemUIFont"/>
          <w:lang w:val="ru-RU"/>
        </w:rPr>
      </w:pPr>
    </w:p>
    <w:p w14:paraId="7F9F8D28" w14:textId="77777777" w:rsidR="00E066E9" w:rsidRPr="00E066E9" w:rsidRDefault="00E066E9" w:rsidP="00E066E9">
      <w:pPr>
        <w:autoSpaceDE w:val="0"/>
        <w:autoSpaceDN w:val="0"/>
        <w:adjustRightInd w:val="0"/>
        <w:rPr>
          <w:rFonts w:ascii="AppleSystemUIFont" w:hAnsi="AppleSystemUIFont" w:cs="AppleSystemUIFont"/>
          <w:lang w:val="ru-RU"/>
        </w:rPr>
      </w:pPr>
    </w:p>
    <w:p w14:paraId="26F7308B" w14:textId="77777777" w:rsidR="00E066E9" w:rsidRPr="00E066E9" w:rsidRDefault="00E066E9" w:rsidP="00E066E9">
      <w:pPr>
        <w:autoSpaceDE w:val="0"/>
        <w:autoSpaceDN w:val="0"/>
        <w:adjustRightInd w:val="0"/>
        <w:rPr>
          <w:rFonts w:ascii="AppleSystemUIFont" w:hAnsi="AppleSystemUIFont" w:cs="AppleSystemUIFont"/>
          <w:b/>
          <w:bCs/>
          <w:lang w:val="ru-RU"/>
        </w:rPr>
      </w:pPr>
      <w:r w:rsidRPr="00E066E9">
        <w:rPr>
          <w:rFonts w:ascii="AppleSystemUIFont" w:hAnsi="AppleSystemUIFont" w:cs="AppleSystemUIFont"/>
          <w:b/>
          <w:bCs/>
          <w:lang w:val="ru-RU"/>
        </w:rPr>
        <w:t xml:space="preserve"> Горячие блюда: Гарниры, Рыба и Вегетарианские (5 рецептов)</w:t>
      </w:r>
    </w:p>
    <w:p w14:paraId="740E0575" w14:textId="77777777" w:rsidR="00E066E9" w:rsidRPr="00E066E9" w:rsidRDefault="00E066E9" w:rsidP="00E066E9">
      <w:pPr>
        <w:numPr>
          <w:ilvl w:val="0"/>
          <w:numId w:val="4"/>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Картофельное пюре с жареным луком «Нежное»</w:t>
      </w:r>
    </w:p>
    <w:p w14:paraId="58F445D9" w14:textId="77777777" w:rsidR="00E066E9" w:rsidRPr="00E066E9" w:rsidRDefault="00E066E9" w:rsidP="00E066E9">
      <w:pPr>
        <w:numPr>
          <w:ilvl w:val="0"/>
          <w:numId w:val="4"/>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Гречка по-купечески</w:t>
      </w:r>
    </w:p>
    <w:p w14:paraId="2E2888D9" w14:textId="77777777" w:rsidR="00E066E9" w:rsidRPr="00E066E9" w:rsidRDefault="00E066E9" w:rsidP="00E066E9">
      <w:pPr>
        <w:numPr>
          <w:ilvl w:val="0"/>
          <w:numId w:val="4"/>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Паста с консервированным тунцом «Средиземноморская»</w:t>
      </w:r>
    </w:p>
    <w:p w14:paraId="6416BFB3" w14:textId="77777777" w:rsidR="00E066E9" w:rsidRPr="00E066E9" w:rsidRDefault="00E066E9" w:rsidP="00E066E9">
      <w:pPr>
        <w:numPr>
          <w:ilvl w:val="0"/>
          <w:numId w:val="4"/>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Рисовая запеканка с мясом «Домашняя»</w:t>
      </w:r>
    </w:p>
    <w:p w14:paraId="57C5322F" w14:textId="77777777" w:rsidR="00E066E9" w:rsidRPr="00E066E9" w:rsidRDefault="00E066E9" w:rsidP="00E066E9">
      <w:pPr>
        <w:numPr>
          <w:ilvl w:val="0"/>
          <w:numId w:val="4"/>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Овощное рагу «Летнее»</w:t>
      </w:r>
    </w:p>
    <w:p w14:paraId="43230E17" w14:textId="77777777" w:rsidR="00E066E9" w:rsidRPr="00E066E9" w:rsidRDefault="00E066E9" w:rsidP="00E066E9">
      <w:pPr>
        <w:autoSpaceDE w:val="0"/>
        <w:autoSpaceDN w:val="0"/>
        <w:adjustRightInd w:val="0"/>
        <w:rPr>
          <w:rFonts w:ascii="AppleSystemUIFont" w:hAnsi="AppleSystemUIFont" w:cs="AppleSystemUIFont"/>
          <w:lang w:val="ru-RU"/>
        </w:rPr>
      </w:pPr>
    </w:p>
    <w:p w14:paraId="32E05A1A" w14:textId="77777777" w:rsidR="00E066E9" w:rsidRPr="00E066E9" w:rsidRDefault="00E066E9" w:rsidP="00E066E9">
      <w:pPr>
        <w:autoSpaceDE w:val="0"/>
        <w:autoSpaceDN w:val="0"/>
        <w:adjustRightInd w:val="0"/>
        <w:rPr>
          <w:rFonts w:ascii="AppleSystemUIFont" w:hAnsi="AppleSystemUIFont" w:cs="AppleSystemUIFont"/>
          <w:lang w:val="ru-RU"/>
        </w:rPr>
      </w:pPr>
    </w:p>
    <w:p w14:paraId="63ED77CD" w14:textId="77777777" w:rsidR="00E066E9" w:rsidRPr="00E066E9" w:rsidRDefault="00E066E9" w:rsidP="00E066E9">
      <w:pPr>
        <w:autoSpaceDE w:val="0"/>
        <w:autoSpaceDN w:val="0"/>
        <w:adjustRightInd w:val="0"/>
        <w:rPr>
          <w:rFonts w:ascii="AppleSystemUIFont" w:hAnsi="AppleSystemUIFont" w:cs="AppleSystemUIFont"/>
          <w:lang w:val="ru-RU"/>
        </w:rPr>
      </w:pPr>
    </w:p>
    <w:p w14:paraId="2819E3F1" w14:textId="77777777" w:rsidR="00E066E9" w:rsidRPr="00E066E9" w:rsidRDefault="00E066E9" w:rsidP="00E066E9">
      <w:pPr>
        <w:autoSpaceDE w:val="0"/>
        <w:autoSpaceDN w:val="0"/>
        <w:adjustRightInd w:val="0"/>
        <w:rPr>
          <w:rFonts w:ascii="AppleSystemUIFont" w:hAnsi="AppleSystemUIFont" w:cs="AppleSystemUIFont"/>
          <w:b/>
          <w:bCs/>
          <w:lang w:val="ru-RU"/>
        </w:rPr>
      </w:pPr>
      <w:r w:rsidRPr="00E066E9">
        <w:rPr>
          <w:rFonts w:ascii="AppleSystemUIFont" w:hAnsi="AppleSystemUIFont" w:cs="AppleSystemUIFont"/>
          <w:b/>
          <w:bCs/>
          <w:lang w:val="ru-RU"/>
        </w:rPr>
        <w:t xml:space="preserve"> Салаты и Закуски (5 рецептов)</w:t>
      </w:r>
    </w:p>
    <w:p w14:paraId="044A60AF" w14:textId="77777777" w:rsidR="00E066E9" w:rsidRPr="00E066E9" w:rsidRDefault="00E066E9" w:rsidP="00E066E9">
      <w:pPr>
        <w:numPr>
          <w:ilvl w:val="0"/>
          <w:numId w:val="5"/>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Салат Оливье «Классический»</w:t>
      </w:r>
    </w:p>
    <w:p w14:paraId="346BBBAB" w14:textId="77777777" w:rsidR="00E066E9" w:rsidRPr="00E066E9" w:rsidRDefault="00E066E9" w:rsidP="00E066E9">
      <w:pPr>
        <w:numPr>
          <w:ilvl w:val="0"/>
          <w:numId w:val="5"/>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lastRenderedPageBreak/>
        <w:t>Винегрет «Классический»</w:t>
      </w:r>
    </w:p>
    <w:p w14:paraId="240B5B66" w14:textId="77777777" w:rsidR="00E066E9" w:rsidRPr="00E066E9" w:rsidRDefault="00E066E9" w:rsidP="00E066E9">
      <w:pPr>
        <w:numPr>
          <w:ilvl w:val="0"/>
          <w:numId w:val="5"/>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Салат "Витаминный" из капусты «Свежесть»</w:t>
      </w:r>
    </w:p>
    <w:p w14:paraId="62BE2E72" w14:textId="77777777" w:rsidR="00E066E9" w:rsidRPr="00E066E9" w:rsidRDefault="00E066E9" w:rsidP="00E066E9">
      <w:pPr>
        <w:numPr>
          <w:ilvl w:val="0"/>
          <w:numId w:val="5"/>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Салат с яйцом, сыром и чесноком «Пикантный»</w:t>
      </w:r>
    </w:p>
    <w:p w14:paraId="3508B5D0" w14:textId="77777777" w:rsidR="00E066E9" w:rsidRPr="00E066E9" w:rsidRDefault="00E066E9" w:rsidP="00E066E9">
      <w:pPr>
        <w:numPr>
          <w:ilvl w:val="0"/>
          <w:numId w:val="5"/>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Салат из огурцов и помидоров со сметаной «Летний»</w:t>
      </w:r>
    </w:p>
    <w:p w14:paraId="2A33C3B5" w14:textId="77777777" w:rsidR="00E066E9" w:rsidRPr="00E066E9" w:rsidRDefault="00E066E9" w:rsidP="00E066E9">
      <w:pPr>
        <w:autoSpaceDE w:val="0"/>
        <w:autoSpaceDN w:val="0"/>
        <w:adjustRightInd w:val="0"/>
        <w:rPr>
          <w:rFonts w:ascii="AppleSystemUIFont" w:hAnsi="AppleSystemUIFont" w:cs="AppleSystemUIFont"/>
          <w:lang w:val="ru-RU"/>
        </w:rPr>
      </w:pPr>
    </w:p>
    <w:p w14:paraId="1EE7B3BF" w14:textId="77777777" w:rsidR="00E066E9" w:rsidRPr="00E066E9" w:rsidRDefault="00E066E9" w:rsidP="00E066E9">
      <w:pPr>
        <w:autoSpaceDE w:val="0"/>
        <w:autoSpaceDN w:val="0"/>
        <w:adjustRightInd w:val="0"/>
        <w:rPr>
          <w:rFonts w:ascii="AppleSystemUIFont" w:hAnsi="AppleSystemUIFont" w:cs="AppleSystemUIFont"/>
          <w:lang w:val="ru-RU"/>
        </w:rPr>
      </w:pPr>
    </w:p>
    <w:p w14:paraId="39E77AAF" w14:textId="77777777" w:rsidR="00E066E9" w:rsidRPr="00E066E9" w:rsidRDefault="00E066E9" w:rsidP="00E066E9">
      <w:pPr>
        <w:autoSpaceDE w:val="0"/>
        <w:autoSpaceDN w:val="0"/>
        <w:adjustRightInd w:val="0"/>
        <w:rPr>
          <w:rFonts w:ascii="AppleSystemUIFont" w:hAnsi="AppleSystemUIFont" w:cs="AppleSystemUIFont"/>
          <w:lang w:val="ru-RU"/>
        </w:rPr>
      </w:pPr>
    </w:p>
    <w:p w14:paraId="005A4C51" w14:textId="77777777" w:rsidR="00E066E9" w:rsidRPr="00E066E9" w:rsidRDefault="00E066E9" w:rsidP="00E066E9">
      <w:pPr>
        <w:autoSpaceDE w:val="0"/>
        <w:autoSpaceDN w:val="0"/>
        <w:adjustRightInd w:val="0"/>
        <w:rPr>
          <w:rFonts w:ascii="AppleSystemUIFont" w:hAnsi="AppleSystemUIFont" w:cs="AppleSystemUIFont"/>
          <w:b/>
          <w:bCs/>
          <w:lang w:val="ru-RU"/>
        </w:rPr>
      </w:pPr>
      <w:r w:rsidRPr="00E066E9">
        <w:rPr>
          <w:rFonts w:ascii="AppleSystemUIFont" w:hAnsi="AppleSystemUIFont" w:cs="AppleSystemUIFont"/>
          <w:b/>
          <w:bCs/>
          <w:lang w:val="ru-RU"/>
        </w:rPr>
        <w:t xml:space="preserve"> Десерты и Выпечка (3 рецепта)</w:t>
      </w:r>
    </w:p>
    <w:p w14:paraId="232E7082" w14:textId="77777777" w:rsidR="00E066E9" w:rsidRPr="00E066E9" w:rsidRDefault="00E066E9" w:rsidP="00E066E9">
      <w:pPr>
        <w:numPr>
          <w:ilvl w:val="0"/>
          <w:numId w:val="6"/>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Шарлотка с яблоками «Классическая»</w:t>
      </w:r>
    </w:p>
    <w:p w14:paraId="479EDDBB" w14:textId="77777777" w:rsidR="00E066E9" w:rsidRPr="00E066E9" w:rsidRDefault="00E066E9" w:rsidP="00E066E9">
      <w:pPr>
        <w:numPr>
          <w:ilvl w:val="0"/>
          <w:numId w:val="6"/>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Творожная запеканка «Нежная»</w:t>
      </w:r>
    </w:p>
    <w:p w14:paraId="34AD2122" w14:textId="77777777" w:rsidR="00E066E9" w:rsidRPr="00E066E9" w:rsidRDefault="00E066E9" w:rsidP="00E066E9">
      <w:pPr>
        <w:numPr>
          <w:ilvl w:val="0"/>
          <w:numId w:val="6"/>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Пышки (пончики) на кефире «Воздушные»</w:t>
      </w:r>
    </w:p>
    <w:p w14:paraId="628F8D7C" w14:textId="77777777" w:rsidR="00E066E9" w:rsidRPr="00E066E9" w:rsidRDefault="00E066E9" w:rsidP="00E066E9">
      <w:pPr>
        <w:autoSpaceDE w:val="0"/>
        <w:autoSpaceDN w:val="0"/>
        <w:adjustRightInd w:val="0"/>
        <w:rPr>
          <w:rFonts w:ascii="AppleSystemUIFont" w:hAnsi="AppleSystemUIFont" w:cs="AppleSystemUIFont"/>
          <w:lang w:val="ru-RU"/>
        </w:rPr>
      </w:pPr>
    </w:p>
    <w:p w14:paraId="3833C2DC" w14:textId="77777777" w:rsidR="00E066E9" w:rsidRPr="00E066E9" w:rsidRDefault="00E066E9" w:rsidP="00E066E9">
      <w:pPr>
        <w:autoSpaceDE w:val="0"/>
        <w:autoSpaceDN w:val="0"/>
        <w:adjustRightInd w:val="0"/>
        <w:rPr>
          <w:rFonts w:ascii="AppleSystemUIFont" w:hAnsi="AppleSystemUIFont" w:cs="AppleSystemUIFont"/>
          <w:lang w:val="ru-RU"/>
        </w:rPr>
      </w:pPr>
    </w:p>
    <w:p w14:paraId="34C75295" w14:textId="77777777" w:rsidR="00E066E9" w:rsidRPr="00E066E9" w:rsidRDefault="00E066E9" w:rsidP="00E066E9">
      <w:pPr>
        <w:autoSpaceDE w:val="0"/>
        <w:autoSpaceDN w:val="0"/>
        <w:adjustRightInd w:val="0"/>
        <w:rPr>
          <w:rFonts w:ascii="AppleSystemUIFont" w:hAnsi="AppleSystemUIFont" w:cs="AppleSystemUIFont"/>
          <w:b/>
          <w:bCs/>
          <w:lang w:val="ru-RU"/>
        </w:rPr>
      </w:pPr>
      <w:r w:rsidRPr="00E066E9">
        <w:rPr>
          <w:rFonts w:ascii="AppleSystemUIFont" w:hAnsi="AppleSystemUIFont" w:cs="AppleSystemUIFont"/>
          <w:b/>
          <w:bCs/>
          <w:lang w:val="ru-RU"/>
        </w:rPr>
        <w:t>Общая информация</w:t>
      </w:r>
    </w:p>
    <w:p w14:paraId="5DB7DDBE" w14:textId="77777777" w:rsidR="00E066E9" w:rsidRPr="00E066E9" w:rsidRDefault="00E066E9" w:rsidP="00E066E9">
      <w:pPr>
        <w:autoSpaceDE w:val="0"/>
        <w:autoSpaceDN w:val="0"/>
        <w:adjustRightInd w:val="0"/>
        <w:rPr>
          <w:rFonts w:ascii="AppleSystemUIFont" w:hAnsi="AppleSystemUIFont" w:cs="AppleSystemUIFont"/>
          <w:lang w:val="ru-RU"/>
        </w:rPr>
      </w:pPr>
      <w:r w:rsidRPr="00E066E9">
        <w:rPr>
          <w:rFonts w:ascii="AppleSystemUIFont" w:hAnsi="AppleSystemUIFont" w:cs="AppleSystemUIFont"/>
          <w:b/>
          <w:bCs/>
          <w:lang w:val="ru-RU"/>
        </w:rPr>
        <w:t>Всего рецептов:</w:t>
      </w:r>
      <w:r w:rsidRPr="00E066E9">
        <w:rPr>
          <w:rFonts w:ascii="AppleSystemUIFont" w:hAnsi="AppleSystemUIFont" w:cs="AppleSystemUIFont"/>
          <w:lang w:val="ru-RU"/>
        </w:rPr>
        <w:t xml:space="preserve"> 30</w:t>
      </w:r>
    </w:p>
    <w:p w14:paraId="71C2A407" w14:textId="77777777" w:rsidR="00E066E9" w:rsidRPr="00E066E9" w:rsidRDefault="00E066E9" w:rsidP="00E066E9">
      <w:pPr>
        <w:autoSpaceDE w:val="0"/>
        <w:autoSpaceDN w:val="0"/>
        <w:adjustRightInd w:val="0"/>
        <w:rPr>
          <w:rFonts w:ascii="AppleSystemUIFont" w:hAnsi="AppleSystemUIFont" w:cs="AppleSystemUIFont"/>
          <w:lang w:val="ru-RU"/>
        </w:rPr>
      </w:pPr>
    </w:p>
    <w:p w14:paraId="531B90DC" w14:textId="77777777" w:rsidR="00E066E9" w:rsidRPr="00E066E9" w:rsidRDefault="00E066E9" w:rsidP="00E066E9">
      <w:pPr>
        <w:autoSpaceDE w:val="0"/>
        <w:autoSpaceDN w:val="0"/>
        <w:adjustRightInd w:val="0"/>
        <w:rPr>
          <w:rFonts w:ascii="AppleSystemUIFont" w:hAnsi="AppleSystemUIFont" w:cs="AppleSystemUIFont"/>
          <w:lang w:val="ru-RU"/>
        </w:rPr>
      </w:pPr>
      <w:r w:rsidRPr="00E066E9">
        <w:rPr>
          <w:rFonts w:ascii="AppleSystemUIFont" w:hAnsi="AppleSystemUIFont" w:cs="AppleSystemUIFont"/>
          <w:b/>
          <w:bCs/>
          <w:lang w:val="ru-RU"/>
        </w:rPr>
        <w:t>Категории:</w:t>
      </w:r>
    </w:p>
    <w:p w14:paraId="63912C8C" w14:textId="77777777" w:rsidR="00E066E9" w:rsidRPr="00E066E9" w:rsidRDefault="00E066E9" w:rsidP="00E066E9">
      <w:pPr>
        <w:numPr>
          <w:ilvl w:val="0"/>
          <w:numId w:val="7"/>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Завтраки: 5 рецептов</w:t>
      </w:r>
    </w:p>
    <w:p w14:paraId="5366F4E3" w14:textId="77777777" w:rsidR="00E066E9" w:rsidRPr="00E066E9" w:rsidRDefault="00E066E9" w:rsidP="00E066E9">
      <w:pPr>
        <w:numPr>
          <w:ilvl w:val="0"/>
          <w:numId w:val="7"/>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Супы: 5 рецептов</w:t>
      </w:r>
    </w:p>
    <w:p w14:paraId="2FCD963C" w14:textId="77777777" w:rsidR="00E066E9" w:rsidRPr="00E066E9" w:rsidRDefault="00E066E9" w:rsidP="00E066E9">
      <w:pPr>
        <w:numPr>
          <w:ilvl w:val="0"/>
          <w:numId w:val="7"/>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Горячие блюда (мясо и птица): 7 рецептов</w:t>
      </w:r>
    </w:p>
    <w:p w14:paraId="7D09599B" w14:textId="77777777" w:rsidR="00E066E9" w:rsidRPr="00E066E9" w:rsidRDefault="00E066E9" w:rsidP="00E066E9">
      <w:pPr>
        <w:numPr>
          <w:ilvl w:val="0"/>
          <w:numId w:val="7"/>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Горячие блюда (гарниры, рыба, вегетарианские): 5 рецептов</w:t>
      </w:r>
    </w:p>
    <w:p w14:paraId="6ABF7908" w14:textId="77777777" w:rsidR="00E066E9" w:rsidRPr="00E066E9" w:rsidRDefault="00E066E9" w:rsidP="00E066E9">
      <w:pPr>
        <w:numPr>
          <w:ilvl w:val="0"/>
          <w:numId w:val="7"/>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Салаты и закуски: 5 рецептов</w:t>
      </w:r>
    </w:p>
    <w:p w14:paraId="4E930D22" w14:textId="77777777" w:rsidR="00E066E9" w:rsidRPr="00E066E9" w:rsidRDefault="00E066E9" w:rsidP="00E066E9">
      <w:pPr>
        <w:numPr>
          <w:ilvl w:val="0"/>
          <w:numId w:val="7"/>
        </w:numPr>
        <w:autoSpaceDE w:val="0"/>
        <w:autoSpaceDN w:val="0"/>
        <w:adjustRightInd w:val="0"/>
        <w:ind w:left="0" w:firstLine="0"/>
        <w:rPr>
          <w:rFonts w:ascii="AppleSystemUIFont" w:hAnsi="AppleSystemUIFont" w:cs="AppleSystemUIFont"/>
          <w:lang w:val="ru-RU"/>
        </w:rPr>
      </w:pPr>
      <w:r w:rsidRPr="00E066E9">
        <w:rPr>
          <w:rFonts w:ascii="AppleSystemUIFont" w:hAnsi="AppleSystemUIFont" w:cs="AppleSystemUIFont"/>
          <w:lang w:val="ru-RU"/>
        </w:rPr>
        <w:t>Десерты и выпечка: 3 рецепта</w:t>
      </w:r>
    </w:p>
    <w:p w14:paraId="7A6BBA66" w14:textId="77777777" w:rsidR="00E066E9" w:rsidRPr="00E066E9" w:rsidRDefault="00E066E9" w:rsidP="00E066E9">
      <w:pPr>
        <w:autoSpaceDE w:val="0"/>
        <w:autoSpaceDN w:val="0"/>
        <w:adjustRightInd w:val="0"/>
        <w:rPr>
          <w:rFonts w:ascii="AppleSystemUIFont" w:hAnsi="AppleSystemUIFont" w:cs="AppleSystemUIFont"/>
          <w:lang w:val="ru-RU"/>
        </w:rPr>
      </w:pPr>
    </w:p>
    <w:p w14:paraId="11DACE39" w14:textId="77777777" w:rsidR="00E066E9" w:rsidRPr="00E066E9" w:rsidRDefault="00E066E9" w:rsidP="00E066E9">
      <w:pPr>
        <w:autoSpaceDE w:val="0"/>
        <w:autoSpaceDN w:val="0"/>
        <w:adjustRightInd w:val="0"/>
        <w:rPr>
          <w:rFonts w:ascii="AppleSystemUIFont" w:hAnsi="AppleSystemUIFont" w:cs="AppleSystemUIFont"/>
          <w:lang w:val="ru-RU"/>
        </w:rPr>
      </w:pPr>
      <w:r w:rsidRPr="00E066E9">
        <w:rPr>
          <w:rFonts w:ascii="AppleSystemUIFont" w:hAnsi="AppleSystemUIFont" w:cs="AppleSystemUIFont"/>
          <w:b/>
          <w:bCs/>
          <w:lang w:val="ru-RU"/>
        </w:rPr>
        <w:t>Все рецепты включают:</w:t>
      </w:r>
    </w:p>
    <w:p w14:paraId="12261B3B" w14:textId="77777777" w:rsidR="00E066E9" w:rsidRPr="00E066E9" w:rsidRDefault="00E066E9" w:rsidP="00E066E9">
      <w:pPr>
        <w:numPr>
          <w:ilvl w:val="0"/>
          <w:numId w:val="10"/>
        </w:numPr>
        <w:autoSpaceDE w:val="0"/>
        <w:autoSpaceDN w:val="0"/>
        <w:adjustRightInd w:val="0"/>
        <w:ind w:left="0" w:firstLine="0"/>
        <w:rPr>
          <w:rFonts w:ascii="AppleSystemUIFont" w:hAnsi="AppleSystemUIFont" w:cs="AppleSystemUIFont"/>
          <w:lang w:val="ru-RU"/>
        </w:rPr>
      </w:pPr>
      <w:r w:rsidRPr="00E066E9">
        <w:rPr>
          <w:rFonts w:ascii="Apple Color Emoji" w:hAnsi="Apple Color Emoji" w:cs="Apple Color Emoji"/>
          <w:lang w:val="ru-RU"/>
        </w:rPr>
        <w:t>✅</w:t>
      </w:r>
      <w:r w:rsidRPr="00E066E9">
        <w:rPr>
          <w:rFonts w:ascii="AppleSystemUIFont" w:hAnsi="AppleSystemUIFont" w:cs="AppleSystemUIFont"/>
          <w:lang w:val="ru-RU"/>
        </w:rPr>
        <w:t xml:space="preserve"> Список ингредиентов с точными пропорциями</w:t>
      </w:r>
    </w:p>
    <w:p w14:paraId="5AEF5497" w14:textId="77777777" w:rsidR="00E066E9" w:rsidRPr="00E066E9" w:rsidRDefault="00E066E9" w:rsidP="00E066E9">
      <w:pPr>
        <w:numPr>
          <w:ilvl w:val="0"/>
          <w:numId w:val="10"/>
        </w:numPr>
        <w:autoSpaceDE w:val="0"/>
        <w:autoSpaceDN w:val="0"/>
        <w:adjustRightInd w:val="0"/>
        <w:ind w:left="0" w:firstLine="0"/>
        <w:rPr>
          <w:rFonts w:ascii="AppleSystemUIFont" w:hAnsi="AppleSystemUIFont" w:cs="AppleSystemUIFont"/>
          <w:lang w:val="ru-RU"/>
        </w:rPr>
      </w:pPr>
      <w:r w:rsidRPr="00E066E9">
        <w:rPr>
          <w:rFonts w:ascii="Apple Color Emoji" w:hAnsi="Apple Color Emoji" w:cs="Apple Color Emoji"/>
          <w:lang w:val="ru-RU"/>
        </w:rPr>
        <w:t>✅</w:t>
      </w:r>
      <w:r w:rsidRPr="00E066E9">
        <w:rPr>
          <w:rFonts w:ascii="AppleSystemUIFont" w:hAnsi="AppleSystemUIFont" w:cs="AppleSystemUIFont"/>
          <w:lang w:val="ru-RU"/>
        </w:rPr>
        <w:t xml:space="preserve"> Время подготовки и приготовления</w:t>
      </w:r>
    </w:p>
    <w:p w14:paraId="2A8CFA80" w14:textId="77777777" w:rsidR="00E066E9" w:rsidRPr="00E066E9" w:rsidRDefault="00E066E9" w:rsidP="00E066E9">
      <w:pPr>
        <w:numPr>
          <w:ilvl w:val="0"/>
          <w:numId w:val="10"/>
        </w:numPr>
        <w:autoSpaceDE w:val="0"/>
        <w:autoSpaceDN w:val="0"/>
        <w:adjustRightInd w:val="0"/>
        <w:ind w:left="0" w:firstLine="0"/>
        <w:rPr>
          <w:rFonts w:ascii="AppleSystemUIFont" w:hAnsi="AppleSystemUIFont" w:cs="AppleSystemUIFont"/>
          <w:lang w:val="ru-RU"/>
        </w:rPr>
      </w:pPr>
      <w:r w:rsidRPr="00E066E9">
        <w:rPr>
          <w:rFonts w:ascii="Apple Color Emoji" w:hAnsi="Apple Color Emoji" w:cs="Apple Color Emoji"/>
          <w:lang w:val="ru-RU"/>
        </w:rPr>
        <w:t>✅</w:t>
      </w:r>
      <w:r w:rsidRPr="00E066E9">
        <w:rPr>
          <w:rFonts w:ascii="AppleSystemUIFont" w:hAnsi="AppleSystemUIFont" w:cs="AppleSystemUIFont"/>
          <w:lang w:val="ru-RU"/>
        </w:rPr>
        <w:t xml:space="preserve"> Количество порций</w:t>
      </w:r>
    </w:p>
    <w:p w14:paraId="7D72CB93" w14:textId="77777777" w:rsidR="00E066E9" w:rsidRPr="00E066E9" w:rsidRDefault="00E066E9" w:rsidP="00E066E9">
      <w:pPr>
        <w:numPr>
          <w:ilvl w:val="0"/>
          <w:numId w:val="10"/>
        </w:numPr>
        <w:autoSpaceDE w:val="0"/>
        <w:autoSpaceDN w:val="0"/>
        <w:adjustRightInd w:val="0"/>
        <w:ind w:left="0" w:firstLine="0"/>
        <w:rPr>
          <w:rFonts w:ascii="AppleSystemUIFont" w:hAnsi="AppleSystemUIFont" w:cs="AppleSystemUIFont"/>
          <w:lang w:val="ru-RU"/>
        </w:rPr>
      </w:pPr>
      <w:r w:rsidRPr="00E066E9">
        <w:rPr>
          <w:rFonts w:ascii="Apple Color Emoji" w:hAnsi="Apple Color Emoji" w:cs="Apple Color Emoji"/>
          <w:lang w:val="ru-RU"/>
        </w:rPr>
        <w:t>✅</w:t>
      </w:r>
      <w:r w:rsidRPr="00E066E9">
        <w:rPr>
          <w:rFonts w:ascii="AppleSystemUIFont" w:hAnsi="AppleSystemUIFont" w:cs="AppleSystemUIFont"/>
          <w:lang w:val="ru-RU"/>
        </w:rPr>
        <w:t xml:space="preserve"> Калорийность на порцию</w:t>
      </w:r>
    </w:p>
    <w:p w14:paraId="37F8C6C1" w14:textId="77777777" w:rsidR="00E066E9" w:rsidRPr="00E066E9" w:rsidRDefault="00E066E9" w:rsidP="00E066E9">
      <w:pPr>
        <w:numPr>
          <w:ilvl w:val="0"/>
          <w:numId w:val="10"/>
        </w:numPr>
        <w:autoSpaceDE w:val="0"/>
        <w:autoSpaceDN w:val="0"/>
        <w:adjustRightInd w:val="0"/>
        <w:ind w:left="0" w:firstLine="0"/>
        <w:rPr>
          <w:rFonts w:ascii="AppleSystemUIFont" w:hAnsi="AppleSystemUIFont" w:cs="AppleSystemUIFont"/>
          <w:lang w:val="ru-RU"/>
        </w:rPr>
      </w:pPr>
      <w:r w:rsidRPr="00E066E9">
        <w:rPr>
          <w:rFonts w:ascii="Apple Color Emoji" w:hAnsi="Apple Color Emoji" w:cs="Apple Color Emoji"/>
          <w:lang w:val="ru-RU"/>
        </w:rPr>
        <w:t>✅</w:t>
      </w:r>
      <w:r w:rsidRPr="00E066E9">
        <w:rPr>
          <w:rFonts w:ascii="AppleSystemUIFont" w:hAnsi="AppleSystemUIFont" w:cs="AppleSystemUIFont"/>
          <w:lang w:val="ru-RU"/>
        </w:rPr>
        <w:t xml:space="preserve"> Пищевую ценность (белки, жиры, углеводы)</w:t>
      </w:r>
    </w:p>
    <w:p w14:paraId="5DEDB9CC" w14:textId="77777777" w:rsidR="00E066E9" w:rsidRPr="00E066E9" w:rsidRDefault="00E066E9" w:rsidP="00E066E9">
      <w:pPr>
        <w:numPr>
          <w:ilvl w:val="0"/>
          <w:numId w:val="10"/>
        </w:numPr>
        <w:autoSpaceDE w:val="0"/>
        <w:autoSpaceDN w:val="0"/>
        <w:adjustRightInd w:val="0"/>
        <w:ind w:left="0" w:firstLine="0"/>
        <w:rPr>
          <w:rFonts w:ascii="AppleSystemUIFont" w:hAnsi="AppleSystemUIFont" w:cs="AppleSystemUIFont"/>
          <w:lang w:val="ru-RU"/>
        </w:rPr>
      </w:pPr>
      <w:r w:rsidRPr="00E066E9">
        <w:rPr>
          <w:rFonts w:ascii="Apple Color Emoji" w:hAnsi="Apple Color Emoji" w:cs="Apple Color Emoji"/>
          <w:lang w:val="ru-RU"/>
        </w:rPr>
        <w:t>✅</w:t>
      </w:r>
      <w:r w:rsidRPr="00E066E9">
        <w:rPr>
          <w:rFonts w:ascii="AppleSystemUIFont" w:hAnsi="AppleSystemUIFont" w:cs="AppleSystemUIFont"/>
          <w:lang w:val="ru-RU"/>
        </w:rPr>
        <w:t xml:space="preserve"> Пошаговое приготовление с советами</w:t>
      </w:r>
    </w:p>
    <w:p w14:paraId="03FD9F3B" w14:textId="77777777" w:rsidR="00E066E9" w:rsidRPr="00E066E9" w:rsidRDefault="00E066E9" w:rsidP="00E066E9">
      <w:pPr>
        <w:numPr>
          <w:ilvl w:val="0"/>
          <w:numId w:val="10"/>
        </w:numPr>
        <w:autoSpaceDE w:val="0"/>
        <w:autoSpaceDN w:val="0"/>
        <w:adjustRightInd w:val="0"/>
        <w:ind w:left="0" w:firstLine="0"/>
        <w:rPr>
          <w:rFonts w:ascii="AppleSystemUIFont" w:hAnsi="AppleSystemUIFont" w:cs="AppleSystemUIFont"/>
          <w:lang w:val="ru-RU"/>
        </w:rPr>
      </w:pPr>
      <w:r w:rsidRPr="00E066E9">
        <w:rPr>
          <w:rFonts w:ascii="Apple Color Emoji" w:hAnsi="Apple Color Emoji" w:cs="Apple Color Emoji"/>
          <w:lang w:val="ru-RU"/>
        </w:rPr>
        <w:t>✅</w:t>
      </w:r>
      <w:r w:rsidRPr="00E066E9">
        <w:rPr>
          <w:rFonts w:ascii="AppleSystemUIFont" w:hAnsi="AppleSystemUIFont" w:cs="AppleSystemUIFont"/>
          <w:lang w:val="ru-RU"/>
        </w:rPr>
        <w:t xml:space="preserve"> Секреты и лайфхаки</w:t>
      </w:r>
    </w:p>
    <w:p w14:paraId="33D23EED" w14:textId="77777777" w:rsidR="00E066E9" w:rsidRPr="00E066E9" w:rsidRDefault="00E066E9" w:rsidP="00E066E9">
      <w:pPr>
        <w:numPr>
          <w:ilvl w:val="0"/>
          <w:numId w:val="10"/>
        </w:numPr>
        <w:autoSpaceDE w:val="0"/>
        <w:autoSpaceDN w:val="0"/>
        <w:adjustRightInd w:val="0"/>
        <w:ind w:left="0" w:firstLine="0"/>
        <w:rPr>
          <w:rFonts w:ascii="AppleSystemUIFont" w:hAnsi="AppleSystemUIFont" w:cs="AppleSystemUIFont"/>
          <w:lang w:val="ru-RU"/>
        </w:rPr>
      </w:pPr>
      <w:r w:rsidRPr="00E066E9">
        <w:rPr>
          <w:rFonts w:ascii="Apple Color Emoji" w:hAnsi="Apple Color Emoji" w:cs="Apple Color Emoji"/>
          <w:lang w:val="ru-RU"/>
        </w:rPr>
        <w:t>✅</w:t>
      </w:r>
      <w:r w:rsidRPr="00E066E9">
        <w:rPr>
          <w:rFonts w:ascii="AppleSystemUIFont" w:hAnsi="AppleSystemUIFont" w:cs="AppleSystemUIFont"/>
          <w:lang w:val="ru-RU"/>
        </w:rPr>
        <w:t xml:space="preserve"> Вариации рецептов</w:t>
      </w:r>
    </w:p>
    <w:p w14:paraId="23C4CF2F" w14:textId="77777777" w:rsidR="00E066E9" w:rsidRPr="00E066E9" w:rsidRDefault="00E066E9" w:rsidP="00E066E9">
      <w:pPr>
        <w:numPr>
          <w:ilvl w:val="0"/>
          <w:numId w:val="10"/>
        </w:numPr>
        <w:autoSpaceDE w:val="0"/>
        <w:autoSpaceDN w:val="0"/>
        <w:adjustRightInd w:val="0"/>
        <w:ind w:left="0" w:firstLine="0"/>
        <w:rPr>
          <w:rFonts w:ascii="AppleSystemUIFont" w:hAnsi="AppleSystemUIFont" w:cs="AppleSystemUIFont"/>
          <w:lang w:val="ru-RU"/>
        </w:rPr>
      </w:pPr>
      <w:r w:rsidRPr="00E066E9">
        <w:rPr>
          <w:rFonts w:ascii="Apple Color Emoji" w:hAnsi="Apple Color Emoji" w:cs="Apple Color Emoji"/>
          <w:lang w:val="ru-RU"/>
        </w:rPr>
        <w:t>✅</w:t>
      </w:r>
      <w:r w:rsidRPr="00E066E9">
        <w:rPr>
          <w:rFonts w:ascii="AppleSystemUIFont" w:hAnsi="AppleSystemUIFont" w:cs="AppleSystemUIFont"/>
          <w:lang w:val="ru-RU"/>
        </w:rPr>
        <w:t xml:space="preserve"> Инструкции по хранению и разогреву</w:t>
      </w:r>
    </w:p>
    <w:p w14:paraId="504D03AF" w14:textId="77777777" w:rsidR="00E066E9" w:rsidRPr="00E066E9" w:rsidRDefault="00E066E9" w:rsidP="00E066E9">
      <w:pPr>
        <w:numPr>
          <w:ilvl w:val="0"/>
          <w:numId w:val="10"/>
        </w:numPr>
        <w:autoSpaceDE w:val="0"/>
        <w:autoSpaceDN w:val="0"/>
        <w:adjustRightInd w:val="0"/>
        <w:ind w:left="0" w:firstLine="0"/>
        <w:rPr>
          <w:rFonts w:ascii="AppleSystemUIFont" w:hAnsi="AppleSystemUIFont" w:cs="AppleSystemUIFont"/>
          <w:lang w:val="ru-RU"/>
        </w:rPr>
      </w:pPr>
      <w:r w:rsidRPr="00E066E9">
        <w:rPr>
          <w:rFonts w:ascii="Apple Color Emoji" w:hAnsi="Apple Color Emoji" w:cs="Apple Color Emoji"/>
          <w:lang w:val="ru-RU"/>
        </w:rPr>
        <w:t>✅</w:t>
      </w:r>
      <w:r w:rsidRPr="00E066E9">
        <w:rPr>
          <w:rFonts w:ascii="AppleSystemUIFont" w:hAnsi="AppleSystemUIFont" w:cs="AppleSystemUIFont"/>
          <w:lang w:val="ru-RU"/>
        </w:rPr>
        <w:t xml:space="preserve"> Ответы на частые вопросы</w:t>
      </w:r>
    </w:p>
    <w:p w14:paraId="35932099" w14:textId="77777777" w:rsidR="00E066E9" w:rsidRPr="00E066E9" w:rsidRDefault="00E066E9" w:rsidP="00E066E9">
      <w:pPr>
        <w:autoSpaceDE w:val="0"/>
        <w:autoSpaceDN w:val="0"/>
        <w:adjustRightInd w:val="0"/>
        <w:rPr>
          <w:rFonts w:ascii="AppleSystemUIFont" w:hAnsi="AppleSystemUIFont" w:cs="AppleSystemUIFont"/>
          <w:lang w:val="ru-RU"/>
        </w:rPr>
      </w:pPr>
    </w:p>
    <w:p w14:paraId="6856671F" w14:textId="77777777" w:rsidR="00E066E9" w:rsidRPr="00E066E9" w:rsidRDefault="00E066E9" w:rsidP="00E066E9">
      <w:pPr>
        <w:autoSpaceDE w:val="0"/>
        <w:autoSpaceDN w:val="0"/>
        <w:adjustRightInd w:val="0"/>
        <w:rPr>
          <w:rFonts w:ascii="AppleSystemUIFont" w:hAnsi="AppleSystemUIFont" w:cs="AppleSystemUIFont"/>
          <w:lang w:val="ru-RU"/>
        </w:rPr>
      </w:pPr>
    </w:p>
    <w:p w14:paraId="55BEEC6C" w14:textId="77777777" w:rsidR="00E066E9" w:rsidRPr="00E066E9" w:rsidRDefault="00E066E9" w:rsidP="00E066E9">
      <w:pPr>
        <w:autoSpaceDE w:val="0"/>
        <w:autoSpaceDN w:val="0"/>
        <w:adjustRightInd w:val="0"/>
        <w:rPr>
          <w:rFonts w:ascii="AppleSystemUIFont" w:hAnsi="AppleSystemUIFont" w:cs="AppleSystemUIFont"/>
          <w:lang w:val="ru-RU"/>
        </w:rPr>
      </w:pPr>
    </w:p>
    <w:p w14:paraId="1880D51C" w14:textId="50C0AA38" w:rsidR="00E066E9" w:rsidRPr="00E066E9" w:rsidRDefault="00E066E9" w:rsidP="00E066E9">
      <w:pPr>
        <w:autoSpaceDE w:val="0"/>
        <w:autoSpaceDN w:val="0"/>
        <w:adjustRightInd w:val="0"/>
        <w:rPr>
          <w:rFonts w:ascii="AppleSystemUIFont" w:hAnsi="AppleSystemUIFont" w:cs="AppleSystemUIFont"/>
          <w:lang w:val="ru-RU"/>
        </w:rPr>
      </w:pPr>
      <w:r w:rsidRPr="00E066E9">
        <w:rPr>
          <w:rFonts w:ascii="AppleSystemUIFont" w:hAnsi="AppleSystemUIFont" w:cs="AppleSystemUIFont"/>
          <w:b/>
          <w:bCs/>
          <w:lang w:val="ru-RU"/>
        </w:rPr>
        <w:t>Примечание:</w:t>
      </w:r>
      <w:r w:rsidRPr="00E066E9">
        <w:rPr>
          <w:rFonts w:ascii="AppleSystemUIFont" w:hAnsi="AppleSystemUIFont" w:cs="AppleSystemUIFont"/>
          <w:lang w:val="ru-RU"/>
        </w:rPr>
        <w:t xml:space="preserve"> Все рецепты составлены из продуктов базовой продуктовой корзины </w:t>
      </w:r>
      <w:r w:rsidRPr="00E066E9">
        <w:rPr>
          <w:rFonts w:ascii="AppleSystemUIFont" w:hAnsi="AppleSystemUIFont" w:cs="AppleSystemUIFont"/>
          <w:lang w:val="ru-RU"/>
        </w:rPr>
        <w:t>Т</w:t>
      </w:r>
      <w:r w:rsidRPr="00E066E9">
        <w:rPr>
          <w:rFonts w:ascii="AppleSystemUIFont" w:hAnsi="AppleSystemUIFont" w:cs="AppleSystemUIFont"/>
          <w:lang w:val="ru-RU"/>
        </w:rPr>
        <w:t>овар</w:t>
      </w:r>
      <w:r w:rsidRPr="00E066E9">
        <w:rPr>
          <w:rFonts w:ascii="AppleSystemUIFont" w:hAnsi="AppleSystemUIFont" w:cs="AppleSystemUIFont"/>
          <w:lang w:val="ru-RU"/>
        </w:rPr>
        <w:t>ов</w:t>
      </w:r>
      <w:r w:rsidRPr="00E066E9">
        <w:rPr>
          <w:rFonts w:ascii="AppleSystemUIFont" w:hAnsi="AppleSystemUIFont" w:cs="AppleSystemUIFont"/>
          <w:lang w:val="ru-RU"/>
        </w:rPr>
        <w:t xml:space="preserve"> повседневного спроса с высокой оборачиваемостью, которые всегда есть в наличии и отличаются доступной ценой.</w:t>
      </w:r>
    </w:p>
    <w:p w14:paraId="79F4CEAF" w14:textId="77777777" w:rsidR="00E066E9" w:rsidRPr="00B37A50" w:rsidRDefault="00E066E9" w:rsidP="00B37A50">
      <w:pPr>
        <w:autoSpaceDE w:val="0"/>
        <w:autoSpaceDN w:val="0"/>
        <w:adjustRightInd w:val="0"/>
        <w:jc w:val="center"/>
        <w:rPr>
          <w:rFonts w:ascii="AppleSystemUIFont" w:hAnsi="AppleSystemUIFont" w:cs="AppleSystemUIFont"/>
          <w:b/>
          <w:bCs/>
          <w:sz w:val="28"/>
          <w:szCs w:val="28"/>
          <w:lang w:val="ru-RU"/>
        </w:rPr>
      </w:pPr>
    </w:p>
    <w:p w14:paraId="5444EA38" w14:textId="77777777" w:rsidR="00B37A50" w:rsidRPr="00B37A50" w:rsidRDefault="00B37A50" w:rsidP="00B37A50">
      <w:pPr>
        <w:autoSpaceDE w:val="0"/>
        <w:autoSpaceDN w:val="0"/>
        <w:adjustRightInd w:val="0"/>
        <w:rPr>
          <w:rFonts w:ascii="AppleSystemUIFont" w:hAnsi="AppleSystemUIFont" w:cs="AppleSystemUIFont"/>
          <w:b/>
          <w:bCs/>
          <w:sz w:val="40"/>
          <w:szCs w:val="40"/>
        </w:rPr>
      </w:pPr>
    </w:p>
    <w:p w14:paraId="6E562A53" w14:textId="53649611" w:rsidR="00B37A50" w:rsidRPr="00B37A50" w:rsidRDefault="00B37A50" w:rsidP="00B37A50">
      <w:pPr>
        <w:autoSpaceDE w:val="0"/>
        <w:autoSpaceDN w:val="0"/>
        <w:adjustRightInd w:val="0"/>
        <w:rPr>
          <w:rFonts w:ascii="AppleSystemUIFont" w:hAnsi="AppleSystemUIFont" w:cs="AppleSystemUIFont"/>
          <w:b/>
          <w:bCs/>
          <w:sz w:val="40"/>
          <w:szCs w:val="40"/>
          <w:lang w:val="ru-RU"/>
        </w:rPr>
      </w:pPr>
      <w:r w:rsidRPr="00B37A50">
        <w:rPr>
          <w:rFonts w:ascii="AppleSystemUIFont" w:hAnsi="AppleSystemUIFont" w:cs="AppleSystemUIFont"/>
          <w:b/>
          <w:bCs/>
          <w:sz w:val="40"/>
          <w:szCs w:val="40"/>
          <w:lang w:val="ru-RU"/>
        </w:rPr>
        <w:t>Завтраки (5 рецептов)</w:t>
      </w:r>
    </w:p>
    <w:p w14:paraId="77482718" w14:textId="77777777" w:rsidR="00B37A50" w:rsidRDefault="00B37A50" w:rsidP="00B37A50">
      <w:pPr>
        <w:autoSpaceDE w:val="0"/>
        <w:autoSpaceDN w:val="0"/>
        <w:adjustRightInd w:val="0"/>
        <w:ind w:left="360"/>
        <w:rPr>
          <w:rFonts w:ascii="AppleSystemUIFont" w:hAnsi="AppleSystemUIFont" w:cs="AppleSystemUIFont"/>
          <w:b/>
          <w:bCs/>
          <w:sz w:val="26"/>
          <w:szCs w:val="26"/>
          <w:lang w:val="ru-RU"/>
        </w:rPr>
      </w:pPr>
    </w:p>
    <w:p w14:paraId="7AA2A6D0" w14:textId="027E6C0D" w:rsidR="00B37A50" w:rsidRPr="003F31F3" w:rsidRDefault="00B37A50" w:rsidP="003F31F3">
      <w:pPr>
        <w:autoSpaceDE w:val="0"/>
        <w:autoSpaceDN w:val="0"/>
        <w:adjustRightInd w:val="0"/>
        <w:ind w:left="36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Классический омлет с сосисками</w:t>
      </w:r>
    </w:p>
    <w:p w14:paraId="04D37F15" w14:textId="77777777" w:rsidR="00B37A50" w:rsidRPr="00B37A50" w:rsidRDefault="00B37A50" w:rsidP="00B37A50">
      <w:pPr>
        <w:autoSpaceDE w:val="0"/>
        <w:autoSpaceDN w:val="0"/>
        <w:adjustRightInd w:val="0"/>
        <w:ind w:left="360"/>
        <w:rPr>
          <w:rFonts w:ascii="AppleSystemUIFont" w:hAnsi="AppleSystemUIFont" w:cs="AppleSystemUIFont"/>
          <w:sz w:val="28"/>
          <w:szCs w:val="28"/>
          <w:lang w:val="ru-RU"/>
        </w:rPr>
      </w:pPr>
    </w:p>
    <w:p w14:paraId="4CE672B9" w14:textId="6F7E3DA5" w:rsidR="00B37A50" w:rsidRPr="00B37A50" w:rsidRDefault="00B37A50" w:rsidP="00E066E9">
      <w:pPr>
        <w:pStyle w:val="a3"/>
        <w:numPr>
          <w:ilvl w:val="0"/>
          <w:numId w:val="8"/>
        </w:numPr>
        <w:autoSpaceDE w:val="0"/>
        <w:autoSpaceDN w:val="0"/>
        <w:adjustRightInd w:val="0"/>
        <w:jc w:val="both"/>
        <w:rPr>
          <w:rFonts w:ascii="AppleSystemUIFont" w:hAnsi="AppleSystemUIFont" w:cs="AppleSystemUIFont"/>
          <w:sz w:val="26"/>
          <w:szCs w:val="26"/>
          <w:lang w:val="ru-RU"/>
        </w:rPr>
      </w:pPr>
      <w:r w:rsidRPr="00B37A50">
        <w:rPr>
          <w:rFonts w:ascii="AppleSystemUIFont" w:hAnsi="AppleSystemUIFont" w:cs="AppleSystemUIFont"/>
          <w:i/>
          <w:iCs/>
          <w:sz w:val="26"/>
          <w:szCs w:val="26"/>
          <w:lang w:val="ru-RU"/>
        </w:rPr>
        <w:t>Ингредиенты:</w:t>
      </w:r>
      <w:r w:rsidRPr="00B37A50">
        <w:rPr>
          <w:rFonts w:ascii="AppleSystemUIFont" w:hAnsi="AppleSystemUIFont" w:cs="AppleSystemUIFont"/>
          <w:sz w:val="26"/>
          <w:szCs w:val="26"/>
          <w:lang w:val="ru-RU"/>
        </w:rPr>
        <w:t xml:space="preserve"> Яйца, молоко, сосиски, масло, соль.</w:t>
      </w:r>
    </w:p>
    <w:p w14:paraId="507BA058" w14:textId="77777777" w:rsidR="00B37A50" w:rsidRPr="00B37A50" w:rsidRDefault="00B37A50" w:rsidP="00E066E9">
      <w:pPr>
        <w:pStyle w:val="a3"/>
        <w:numPr>
          <w:ilvl w:val="0"/>
          <w:numId w:val="8"/>
        </w:numPr>
        <w:autoSpaceDE w:val="0"/>
        <w:autoSpaceDN w:val="0"/>
        <w:adjustRightInd w:val="0"/>
        <w:jc w:val="both"/>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Время подготовки:</w:t>
      </w:r>
      <w:r w:rsidRPr="00B37A50">
        <w:rPr>
          <w:rFonts w:ascii="AppleSystemUIFont" w:hAnsi="AppleSystemUIFont" w:cs="AppleSystemUIFont"/>
          <w:sz w:val="26"/>
          <w:szCs w:val="26"/>
          <w:lang w:val="ru-RU"/>
        </w:rPr>
        <w:t xml:space="preserve"> 5 минут</w:t>
      </w:r>
    </w:p>
    <w:p w14:paraId="31C33413" w14:textId="77777777" w:rsidR="00B37A50" w:rsidRPr="00B37A50" w:rsidRDefault="00B37A50" w:rsidP="00E066E9">
      <w:pPr>
        <w:pStyle w:val="a3"/>
        <w:numPr>
          <w:ilvl w:val="0"/>
          <w:numId w:val="8"/>
        </w:numPr>
        <w:autoSpaceDE w:val="0"/>
        <w:autoSpaceDN w:val="0"/>
        <w:adjustRightInd w:val="0"/>
        <w:jc w:val="both"/>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Время приготовления:</w:t>
      </w:r>
      <w:r w:rsidRPr="00B37A50">
        <w:rPr>
          <w:rFonts w:ascii="AppleSystemUIFont" w:hAnsi="AppleSystemUIFont" w:cs="AppleSystemUIFont"/>
          <w:sz w:val="26"/>
          <w:szCs w:val="26"/>
          <w:lang w:val="ru-RU"/>
        </w:rPr>
        <w:t xml:space="preserve"> 10 минут</w:t>
      </w:r>
    </w:p>
    <w:p w14:paraId="28B18A28" w14:textId="77777777" w:rsidR="00B37A50" w:rsidRPr="00B37A50" w:rsidRDefault="00B37A50" w:rsidP="00E066E9">
      <w:pPr>
        <w:pStyle w:val="a3"/>
        <w:numPr>
          <w:ilvl w:val="0"/>
          <w:numId w:val="8"/>
        </w:numPr>
        <w:autoSpaceDE w:val="0"/>
        <w:autoSpaceDN w:val="0"/>
        <w:adjustRightInd w:val="0"/>
        <w:jc w:val="both"/>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Порции:</w:t>
      </w:r>
      <w:r w:rsidRPr="00B37A50">
        <w:rPr>
          <w:rFonts w:ascii="AppleSystemUIFont" w:hAnsi="AppleSystemUIFont" w:cs="AppleSystemUIFont"/>
          <w:sz w:val="26"/>
          <w:szCs w:val="26"/>
          <w:lang w:val="ru-RU"/>
        </w:rPr>
        <w:t xml:space="preserve"> 1–2 человека</w:t>
      </w:r>
    </w:p>
    <w:p w14:paraId="3E0DDE6C" w14:textId="77777777" w:rsidR="00B37A50" w:rsidRPr="00B37A50" w:rsidRDefault="00B37A50" w:rsidP="00E066E9">
      <w:pPr>
        <w:pStyle w:val="a3"/>
        <w:numPr>
          <w:ilvl w:val="0"/>
          <w:numId w:val="8"/>
        </w:numPr>
        <w:autoSpaceDE w:val="0"/>
        <w:autoSpaceDN w:val="0"/>
        <w:adjustRightInd w:val="0"/>
        <w:jc w:val="both"/>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Калорийность:</w:t>
      </w:r>
      <w:r w:rsidRPr="00B37A50">
        <w:rPr>
          <w:rFonts w:ascii="AppleSystemUIFont" w:hAnsi="AppleSystemUIFont" w:cs="AppleSystemUIFont"/>
          <w:sz w:val="26"/>
          <w:szCs w:val="26"/>
          <w:lang w:val="ru-RU"/>
        </w:rPr>
        <w:t xml:space="preserve"> ~250 ккал на порцию (зависит от количества масла)</w:t>
      </w:r>
    </w:p>
    <w:p w14:paraId="3FCBF21B" w14:textId="796AAF45" w:rsidR="00B37A50" w:rsidRPr="00B37A50" w:rsidRDefault="00B37A50" w:rsidP="00E066E9">
      <w:pPr>
        <w:pStyle w:val="a3"/>
        <w:numPr>
          <w:ilvl w:val="0"/>
          <w:numId w:val="8"/>
        </w:numPr>
        <w:autoSpaceDE w:val="0"/>
        <w:autoSpaceDN w:val="0"/>
        <w:adjustRightInd w:val="0"/>
        <w:jc w:val="both"/>
        <w:rPr>
          <w:rFonts w:ascii="AppleSystemUIFont" w:hAnsi="AppleSystemUIFont" w:cs="AppleSystemUIFont"/>
          <w:sz w:val="26"/>
          <w:szCs w:val="26"/>
          <w:lang w:val="ru-RU"/>
        </w:rPr>
      </w:pPr>
      <w:r w:rsidRPr="00B37A50">
        <w:rPr>
          <w:rFonts w:ascii="AppleSystemUIFont" w:hAnsi="AppleSystemUIFont" w:cs="AppleSystemUIFont"/>
          <w:i/>
          <w:iCs/>
          <w:sz w:val="26"/>
          <w:szCs w:val="26"/>
          <w:lang w:val="ru-RU"/>
        </w:rPr>
        <w:t>Приготовление</w:t>
      </w:r>
      <w:r w:rsidR="003F31F3" w:rsidRPr="00B37A50">
        <w:rPr>
          <w:rFonts w:ascii="AppleSystemUIFont" w:hAnsi="AppleSystemUIFont" w:cs="AppleSystemUIFont"/>
          <w:i/>
          <w:iCs/>
          <w:sz w:val="26"/>
          <w:szCs w:val="26"/>
          <w:lang w:val="ru-RU"/>
        </w:rPr>
        <w:t>:</w:t>
      </w:r>
      <w:r w:rsidR="003F31F3" w:rsidRPr="00B37A50">
        <w:rPr>
          <w:rFonts w:ascii="AppleSystemUIFont" w:hAnsi="AppleSystemUIFont" w:cs="AppleSystemUIFont"/>
          <w:sz w:val="26"/>
          <w:szCs w:val="26"/>
          <w:lang w:val="ru-RU"/>
        </w:rPr>
        <w:t xml:space="preserve"> взбить</w:t>
      </w:r>
      <w:r w:rsidRPr="00B37A50">
        <w:rPr>
          <w:rFonts w:ascii="AppleSystemUIFont" w:hAnsi="AppleSystemUIFont" w:cs="AppleSystemUIFont"/>
          <w:sz w:val="26"/>
          <w:szCs w:val="26"/>
          <w:lang w:val="ru-RU"/>
        </w:rPr>
        <w:t xml:space="preserve"> яйца с молоком, нарезать сосиски кружочками, обжарить, залить яйцами.</w:t>
      </w:r>
    </w:p>
    <w:p w14:paraId="295AA5C6" w14:textId="77777777" w:rsidR="00B37A50" w:rsidRDefault="00B37A50" w:rsidP="003F31F3">
      <w:pPr>
        <w:autoSpaceDE w:val="0"/>
        <w:autoSpaceDN w:val="0"/>
        <w:adjustRightInd w:val="0"/>
        <w:jc w:val="both"/>
        <w:rPr>
          <w:rFonts w:ascii="AppleSystemUIFont" w:hAnsi="AppleSystemUIFont" w:cs="AppleSystemUIFont"/>
          <w:sz w:val="26"/>
          <w:szCs w:val="26"/>
          <w:lang w:val="ru-RU"/>
        </w:rPr>
      </w:pPr>
    </w:p>
    <w:p w14:paraId="15965966" w14:textId="65685E4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6FF5A488" w14:textId="77777777" w:rsidR="00B37A50" w:rsidRDefault="00B37A50" w:rsidP="00B37A50">
      <w:pPr>
        <w:autoSpaceDE w:val="0"/>
        <w:autoSpaceDN w:val="0"/>
        <w:adjustRightInd w:val="0"/>
        <w:rPr>
          <w:rFonts w:ascii="AppleSystemUIFont" w:hAnsi="AppleSystemUIFont" w:cs="AppleSystemUIFont"/>
          <w:b/>
          <w:bCs/>
          <w:sz w:val="26"/>
          <w:szCs w:val="26"/>
          <w:lang w:val="ru-RU"/>
        </w:rPr>
      </w:pPr>
    </w:p>
    <w:p w14:paraId="43F067EF"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Яйца куриные:</w:t>
      </w:r>
      <w:r>
        <w:rPr>
          <w:rFonts w:ascii="AppleSystemUIFont" w:hAnsi="AppleSystemUIFont" w:cs="AppleSystemUIFont"/>
          <w:sz w:val="26"/>
          <w:szCs w:val="26"/>
          <w:lang w:val="ru-RU"/>
        </w:rPr>
        <w:t xml:space="preserve"> 3 шт. (категория С1 или С0)</w:t>
      </w:r>
    </w:p>
    <w:p w14:paraId="78D01968"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Молоко:</w:t>
      </w:r>
      <w:r>
        <w:rPr>
          <w:rFonts w:ascii="AppleSystemUIFont" w:hAnsi="AppleSystemUIFont" w:cs="AppleSystemUIFont"/>
          <w:sz w:val="26"/>
          <w:szCs w:val="26"/>
          <w:lang w:val="ru-RU"/>
        </w:rPr>
        <w:t xml:space="preserve"> 50–60 мл (примерно 3–4 столовые ложки)</w:t>
      </w:r>
    </w:p>
    <w:p w14:paraId="626BA5F6"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Сосиски:</w:t>
      </w:r>
      <w:r>
        <w:rPr>
          <w:rFonts w:ascii="AppleSystemUIFont" w:hAnsi="AppleSystemUIFont" w:cs="AppleSystemUIFont"/>
          <w:sz w:val="26"/>
          <w:szCs w:val="26"/>
          <w:lang w:val="ru-RU"/>
        </w:rPr>
        <w:t xml:space="preserve"> 2–3 шт. (любые молочные или сливочные)</w:t>
      </w:r>
    </w:p>
    <w:p w14:paraId="56CABFE2"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сливочное:</w:t>
      </w:r>
      <w:r>
        <w:rPr>
          <w:rFonts w:ascii="AppleSystemUIFont" w:hAnsi="AppleSystemUIFont" w:cs="AppleSystemUIFont"/>
          <w:sz w:val="26"/>
          <w:szCs w:val="26"/>
          <w:lang w:val="ru-RU"/>
        </w:rPr>
        <w:t xml:space="preserve"> 10 г (для вкуса) или растительное для жарки</w:t>
      </w:r>
    </w:p>
    <w:p w14:paraId="3B30220F"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1 щепотка (или по вкусу)</w:t>
      </w:r>
    </w:p>
    <w:p w14:paraId="409774F0"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Черный молотый перец:</w:t>
      </w:r>
      <w:r>
        <w:rPr>
          <w:rFonts w:ascii="AppleSystemUIFont" w:hAnsi="AppleSystemUIFont" w:cs="AppleSystemUIFont"/>
          <w:sz w:val="26"/>
          <w:szCs w:val="26"/>
          <w:lang w:val="ru-RU"/>
        </w:rPr>
        <w:t xml:space="preserve"> по желанию</w:t>
      </w:r>
    </w:p>
    <w:p w14:paraId="0D6DECB7"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Зелень (укроп/петрушка):</w:t>
      </w:r>
      <w:r>
        <w:rPr>
          <w:rFonts w:ascii="AppleSystemUIFont" w:hAnsi="AppleSystemUIFont" w:cs="AppleSystemUIFont"/>
          <w:sz w:val="26"/>
          <w:szCs w:val="26"/>
          <w:lang w:val="ru-RU"/>
        </w:rPr>
        <w:t xml:space="preserve"> несколько веточек (по желанию, для подачи)</w:t>
      </w:r>
    </w:p>
    <w:p w14:paraId="4D1ECD92" w14:textId="77777777" w:rsidR="00B37A50" w:rsidRPr="00B37A50" w:rsidRDefault="00B37A50" w:rsidP="00B37A50">
      <w:pPr>
        <w:autoSpaceDE w:val="0"/>
        <w:autoSpaceDN w:val="0"/>
        <w:adjustRightInd w:val="0"/>
        <w:rPr>
          <w:rFonts w:ascii="AppleSystemUIFont" w:hAnsi="AppleSystemUIFont" w:cs="AppleSystemUIFont"/>
          <w:sz w:val="26"/>
          <w:szCs w:val="26"/>
          <w:lang w:val="ru-RU"/>
        </w:rPr>
      </w:pPr>
    </w:p>
    <w:p w14:paraId="31C13082" w14:textId="7EAE563D" w:rsidR="00B37A50" w:rsidRPr="00B37A50" w:rsidRDefault="00B37A50" w:rsidP="00B37A50">
      <w:pPr>
        <w:autoSpaceDE w:val="0"/>
        <w:autoSpaceDN w:val="0"/>
        <w:adjustRightInd w:val="0"/>
        <w:rPr>
          <w:rFonts w:ascii="AppleSystemUIFont" w:hAnsi="AppleSystemUIFont" w:cs="AppleSystemUIFont"/>
          <w:b/>
          <w:bCs/>
          <w:sz w:val="26"/>
          <w:szCs w:val="26"/>
          <w:lang w:val="ru-RU"/>
        </w:rPr>
      </w:pPr>
      <w:r w:rsidRPr="00B37A50">
        <w:rPr>
          <w:rFonts w:ascii="AppleSystemUIFont" w:hAnsi="AppleSystemUIFont" w:cs="AppleSystemUIFont"/>
          <w:b/>
          <w:bCs/>
          <w:sz w:val="26"/>
          <w:szCs w:val="26"/>
          <w:lang w:val="ru-RU"/>
        </w:rPr>
        <w:t>Пошаговое приготовление</w:t>
      </w:r>
    </w:p>
    <w:p w14:paraId="012F546E" w14:textId="77777777" w:rsidR="00B37A50" w:rsidRPr="00B37A50" w:rsidRDefault="00B37A50" w:rsidP="00B37A50">
      <w:pPr>
        <w:autoSpaceDE w:val="0"/>
        <w:autoSpaceDN w:val="0"/>
        <w:adjustRightInd w:val="0"/>
        <w:rPr>
          <w:rFonts w:ascii="AppleSystemUIFont" w:hAnsi="AppleSystemUIFont" w:cs="AppleSystemUIFont"/>
          <w:b/>
          <w:bCs/>
          <w:sz w:val="28"/>
          <w:szCs w:val="28"/>
          <w:lang w:val="ru-RU"/>
        </w:rPr>
      </w:pPr>
    </w:p>
    <w:p w14:paraId="5B6EB63A"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ингредиентов</w:t>
      </w:r>
    </w:p>
    <w:p w14:paraId="4151C874" w14:textId="77777777" w:rsidR="00B37A50" w:rsidRDefault="00B37A50" w:rsidP="00B37A50">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Достаньте яйца и молоко заранее, чтобы они были комнатной температуры (так омлет получится пышнее).</w:t>
      </w:r>
    </w:p>
    <w:p w14:paraId="7983EDDE" w14:textId="77777777" w:rsidR="00B37A50" w:rsidRDefault="00B37A50" w:rsidP="00B37A50">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Сосиски очистите от оболочки. Нарежьте их кружочками толщиной около 0,5–1 см. Можно также нарезать брусочками или кубиками — как вам удобнее есть.</w:t>
      </w:r>
    </w:p>
    <w:p w14:paraId="554954C9"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794675AA"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Приготовление яичной смеси</w:t>
      </w:r>
    </w:p>
    <w:p w14:paraId="1F1CE203" w14:textId="77777777" w:rsidR="00B37A50" w:rsidRDefault="00B37A50" w:rsidP="00B37A50">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Разбейте яйца в глубокую миску.</w:t>
      </w:r>
    </w:p>
    <w:p w14:paraId="32174C41" w14:textId="77777777" w:rsidR="00B37A50" w:rsidRDefault="00B37A50" w:rsidP="00B37A50">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щепотку соли и перца.</w:t>
      </w:r>
    </w:p>
    <w:p w14:paraId="42D5382C" w14:textId="77777777" w:rsidR="00B37A50" w:rsidRDefault="00B37A50" w:rsidP="00B37A50">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Влейте молоко.</w:t>
      </w:r>
    </w:p>
    <w:p w14:paraId="08D8D2AB" w14:textId="77777777" w:rsidR="00B37A50" w:rsidRDefault="00B37A50" w:rsidP="00B37A50">
      <w:pPr>
        <w:numPr>
          <w:ilvl w:val="1"/>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Пропорция примерно 1 столовая ложка молока на 1 яйцо. Если любите более плотный омлет — молока можно меньше, если воздушный — чуть больше.</w:t>
      </w:r>
    </w:p>
    <w:p w14:paraId="0116A611" w14:textId="77777777" w:rsidR="00B37A50" w:rsidRDefault="00B37A50" w:rsidP="00B37A50">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Взбейте смесь вилкой или венчиком до однородности. Не нужно взбивать до сильной пены, достаточно просто хорошо перемешать белок и желток.</w:t>
      </w:r>
    </w:p>
    <w:p w14:paraId="5CED99A3"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22BFCA7"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Обжарка сосисок</w:t>
      </w:r>
    </w:p>
    <w:p w14:paraId="0C8849F8" w14:textId="77777777" w:rsidR="00B37A50" w:rsidRDefault="00B37A50" w:rsidP="00B37A50">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(лучше всего с антипригарным покрытием) на среднем огне.</w:t>
      </w:r>
    </w:p>
    <w:p w14:paraId="638A6484" w14:textId="77777777" w:rsidR="00B37A50" w:rsidRDefault="00B37A50" w:rsidP="00B37A50">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кусочек сливочного масла (или немного растительного).</w:t>
      </w:r>
    </w:p>
    <w:p w14:paraId="4F3F0959" w14:textId="77777777" w:rsidR="00B37A50" w:rsidRDefault="00B37A50" w:rsidP="00B37A50">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нарезанные сосиски в один слой.</w:t>
      </w:r>
    </w:p>
    <w:p w14:paraId="40567CAA" w14:textId="77777777" w:rsidR="00B37A50" w:rsidRDefault="00B37A50" w:rsidP="00B37A50">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их 2–3 минуты, периодически помешивая, пока они не покроются легкой золотистой корочкой. Это раскроет их вкус и аромат.</w:t>
      </w:r>
    </w:p>
    <w:p w14:paraId="50F95DB9"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98D657E"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Приготовление омлета</w:t>
      </w:r>
    </w:p>
    <w:p w14:paraId="107B39BD"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чуть ниже среднего.</w:t>
      </w:r>
    </w:p>
    <w:p w14:paraId="6262CC84"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Равномерно вылейте яично-молочную смесь поверх сосисок. Не перемешивайте содержимое сковороды после этого!</w:t>
      </w:r>
    </w:p>
    <w:p w14:paraId="034CE163"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Накройте сковороду крышкой. Это важный момент: пар поможет омлету подняться и пропечься сверху, не подгорая снизу.</w:t>
      </w:r>
    </w:p>
    <w:p w14:paraId="376F48FD"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Готовьте 5–7 минут. Низ должен схватиться, а верх стать матовым и перестать быть жидким.</w:t>
      </w:r>
    </w:p>
    <w:p w14:paraId="434FEA54"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6BDD6FE1"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Подача</w:t>
      </w:r>
    </w:p>
    <w:p w14:paraId="291A0300"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Аккуратно сложите омлет пополам лопаткой или просто снимите его на тарелку целиком.</w:t>
      </w:r>
    </w:p>
    <w:p w14:paraId="65F1DF01"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 желании посыпьте свежей рубленой зеленью.</w:t>
      </w:r>
    </w:p>
    <w:p w14:paraId="0B05188F"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горячим. Идеально сочетается со свежим хлебом или ломтиком помидора.</w:t>
      </w:r>
    </w:p>
    <w:p w14:paraId="5D8BEEB4"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5C51578A" w14:textId="0EE01962"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идеального омлета </w:t>
      </w:r>
    </w:p>
    <w:p w14:paraId="37983568" w14:textId="459130EA"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 пережарьте:</w:t>
      </w:r>
      <w:r>
        <w:rPr>
          <w:rFonts w:ascii="AppleSystemUIFont" w:hAnsi="AppleSystemUIFont" w:cs="AppleSystemUIFont"/>
          <w:sz w:val="26"/>
          <w:szCs w:val="26"/>
          <w:lang w:val="ru-RU"/>
        </w:rPr>
        <w:t xml:space="preserve"> </w:t>
      </w:r>
      <w:r>
        <w:rPr>
          <w:rFonts w:ascii="AppleSystemUIFont" w:hAnsi="AppleSystemUIFont" w:cs="AppleSystemUIFont"/>
          <w:sz w:val="26"/>
          <w:szCs w:val="26"/>
          <w:lang w:val="ru-RU"/>
        </w:rPr>
        <w:t>я</w:t>
      </w:r>
      <w:r>
        <w:rPr>
          <w:rFonts w:ascii="AppleSystemUIFont" w:hAnsi="AppleSystemUIFont" w:cs="AppleSystemUIFont"/>
          <w:sz w:val="26"/>
          <w:szCs w:val="26"/>
          <w:lang w:val="ru-RU"/>
        </w:rPr>
        <w:t>йца становятся «резиновыми», если их готовить на слишком сильном огне. Томите омлет медленно.</w:t>
      </w:r>
    </w:p>
    <w:p w14:paraId="65459C50" w14:textId="53416BCE"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Пышность</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хотите высокий омлет, используйте сковороду с высокими бортами и небольшого диаметра.</w:t>
      </w:r>
    </w:p>
    <w:p w14:paraId="3A8A987B" w14:textId="7D62F1A1"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Вариация с сыром</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дома есть кусочек твердого сыра (тоже товар KVI), натрите его поверх омлета за 1 минуту до готовности под крышкой — он расплавится и сделает блюдо еще вкуснее.</w:t>
      </w:r>
    </w:p>
    <w:p w14:paraId="786F1E48" w14:textId="2C854F45" w:rsidR="00B37A50" w:rsidRP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Хрустящий низ</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любите поджаристую корочку снизу, готовьте первые 2 минуты без крышки на среднем огне, а затем накройте крышкой и убавьте огонь</w:t>
      </w:r>
    </w:p>
    <w:p w14:paraId="74AC9057" w14:textId="77777777" w:rsidR="00B37A50" w:rsidRPr="003F31F3" w:rsidRDefault="00B37A50" w:rsidP="00B37A50">
      <w:pPr>
        <w:autoSpaceDE w:val="0"/>
        <w:autoSpaceDN w:val="0"/>
        <w:adjustRightInd w:val="0"/>
        <w:rPr>
          <w:rFonts w:ascii="AppleSystemUIFont" w:hAnsi="AppleSystemUIFont" w:cs="AppleSystemUIFont"/>
          <w:sz w:val="32"/>
          <w:szCs w:val="32"/>
          <w:lang w:val="ru-RU"/>
        </w:rPr>
      </w:pPr>
    </w:p>
    <w:p w14:paraId="0E13D9EB" w14:textId="1536429F" w:rsidR="00B37A50" w:rsidRPr="003F31F3" w:rsidRDefault="00B37A50" w:rsidP="003F31F3">
      <w:pPr>
        <w:autoSpaceDE w:val="0"/>
        <w:autoSpaceDN w:val="0"/>
        <w:adjustRightInd w:val="0"/>
        <w:ind w:left="36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Овсяная каша на молоке с яблоком</w:t>
      </w:r>
    </w:p>
    <w:p w14:paraId="5DA69B16" w14:textId="5B988637" w:rsidR="00B37A50" w:rsidRDefault="00B37A50" w:rsidP="00B37A50">
      <w:pPr>
        <w:autoSpaceDE w:val="0"/>
        <w:autoSpaceDN w:val="0"/>
        <w:adjustRightInd w:val="0"/>
        <w:rPr>
          <w:rFonts w:ascii="AppleSystemUIFont" w:hAnsi="AppleSystemUIFont" w:cs="AppleSystemUIFont"/>
          <w:b/>
          <w:bCs/>
          <w:sz w:val="26"/>
          <w:szCs w:val="26"/>
          <w:lang w:val="ru-RU"/>
        </w:rPr>
      </w:pPr>
    </w:p>
    <w:p w14:paraId="01DC6314"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Время подготовки: 5 минут</w:t>
      </w:r>
    </w:p>
    <w:p w14:paraId="7ED1B607"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Время приготовления: 10–15 минут</w:t>
      </w:r>
    </w:p>
    <w:p w14:paraId="4E411A7D"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Порции: 2 человека</w:t>
      </w:r>
    </w:p>
    <w:p w14:paraId="32A20634"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Калорийность: ~180–220 ккал на порцию (зависит от жирности молока и количества сахара)</w:t>
      </w:r>
    </w:p>
    <w:p w14:paraId="0CD4B5BC" w14:textId="5EB5F632" w:rsidR="00B37A50" w:rsidRPr="00B37A50" w:rsidRDefault="00B37A50" w:rsidP="00B37A50">
      <w:pPr>
        <w:autoSpaceDE w:val="0"/>
        <w:autoSpaceDN w:val="0"/>
        <w:adjustRightInd w:val="0"/>
        <w:rPr>
          <w:rFonts w:ascii="AppleSystemUIFont" w:hAnsi="AppleSystemUIFont" w:cs="AppleSystemUIFont"/>
          <w:b/>
          <w:bCs/>
          <w:sz w:val="26"/>
          <w:szCs w:val="26"/>
          <w:lang w:val="ru-RU"/>
        </w:rPr>
      </w:pPr>
      <w:r w:rsidRPr="00B37A50">
        <w:rPr>
          <w:rFonts w:ascii="AppleSystemUIFont" w:hAnsi="AppleSystemUIFont" w:cs="AppleSystemUIFont"/>
          <w:b/>
          <w:bCs/>
          <w:sz w:val="26"/>
          <w:szCs w:val="26"/>
          <w:lang w:val="ru-RU"/>
        </w:rPr>
        <w:t>Ингредиенты</w:t>
      </w:r>
    </w:p>
    <w:p w14:paraId="574CB3A7" w14:textId="77777777" w:rsidR="00B37A50" w:rsidRPr="00B37A50" w:rsidRDefault="00B37A50" w:rsidP="00E066E9">
      <w:pPr>
        <w:pStyle w:val="a3"/>
        <w:numPr>
          <w:ilvl w:val="0"/>
          <w:numId w:val="9"/>
        </w:num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sz w:val="26"/>
          <w:szCs w:val="26"/>
          <w:lang w:val="ru-RU"/>
        </w:rPr>
        <w:t>Овсяные хлопья — 100 г (примерно 1 стакан). Выбирайте «Геркулес» традиционный (варка 10–15 минут) — он даёт лучшую текстуру.</w:t>
      </w:r>
    </w:p>
    <w:p w14:paraId="3494FD03" w14:textId="77777777" w:rsidR="00B37A50" w:rsidRPr="00B37A50" w:rsidRDefault="00B37A50" w:rsidP="00E066E9">
      <w:pPr>
        <w:pStyle w:val="a3"/>
        <w:numPr>
          <w:ilvl w:val="0"/>
          <w:numId w:val="9"/>
        </w:num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sz w:val="26"/>
          <w:szCs w:val="26"/>
          <w:lang w:val="ru-RU"/>
        </w:rPr>
        <w:t>Молоко — 400 мл. Можно использовать смесь молока и воды 50/50 для лёгкости.</w:t>
      </w:r>
    </w:p>
    <w:p w14:paraId="52BB32C8" w14:textId="77777777" w:rsidR="00B37A50" w:rsidRPr="00B37A50" w:rsidRDefault="00B37A50" w:rsidP="00E066E9">
      <w:pPr>
        <w:pStyle w:val="a3"/>
        <w:numPr>
          <w:ilvl w:val="0"/>
          <w:numId w:val="9"/>
        </w:num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sz w:val="26"/>
          <w:szCs w:val="26"/>
          <w:lang w:val="ru-RU"/>
        </w:rPr>
        <w:t>Яблоко — 1 крупное или 2 мелких. Сорт по вкусу: сладкое (Гала, Фуджи) или с кислинкой (Гренни Смит).</w:t>
      </w:r>
    </w:p>
    <w:p w14:paraId="72980290" w14:textId="77777777" w:rsidR="00B37A50" w:rsidRPr="00B37A50" w:rsidRDefault="00B37A50" w:rsidP="00E066E9">
      <w:pPr>
        <w:pStyle w:val="a3"/>
        <w:numPr>
          <w:ilvl w:val="0"/>
          <w:numId w:val="9"/>
        </w:num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sz w:val="26"/>
          <w:szCs w:val="26"/>
          <w:lang w:val="ru-RU"/>
        </w:rPr>
        <w:t>Сахар — 1–2 столовые ложки. По вкусу; можно заменить мёдом уже в готовой каше.</w:t>
      </w:r>
    </w:p>
    <w:p w14:paraId="4CA73B55" w14:textId="77777777" w:rsidR="00B37A50" w:rsidRPr="00B37A50" w:rsidRDefault="00B37A50" w:rsidP="00E066E9">
      <w:pPr>
        <w:pStyle w:val="a3"/>
        <w:numPr>
          <w:ilvl w:val="0"/>
          <w:numId w:val="9"/>
        </w:num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sz w:val="26"/>
          <w:szCs w:val="26"/>
          <w:lang w:val="ru-RU"/>
        </w:rPr>
        <w:t>Сливочное масло — 10–20 г. Для насыщенного вкуса и аромата.</w:t>
      </w:r>
    </w:p>
    <w:p w14:paraId="469C10CF" w14:textId="77777777" w:rsidR="00B37A50" w:rsidRPr="00B37A50" w:rsidRDefault="00B37A50" w:rsidP="00E066E9">
      <w:pPr>
        <w:pStyle w:val="a3"/>
        <w:numPr>
          <w:ilvl w:val="0"/>
          <w:numId w:val="9"/>
        </w:num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sz w:val="26"/>
          <w:szCs w:val="26"/>
          <w:lang w:val="ru-RU"/>
        </w:rPr>
        <w:t>Соль — 1 щепотка. Обязательно! Подчёркивает сладость и баланс вкуса.</w:t>
      </w:r>
    </w:p>
    <w:p w14:paraId="6C3DA25F" w14:textId="77777777" w:rsidR="00B37A50" w:rsidRPr="00B37A50" w:rsidRDefault="00B37A50" w:rsidP="00E066E9">
      <w:pPr>
        <w:pStyle w:val="a3"/>
        <w:numPr>
          <w:ilvl w:val="0"/>
          <w:numId w:val="9"/>
        </w:num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sz w:val="26"/>
          <w:szCs w:val="26"/>
          <w:lang w:val="ru-RU"/>
        </w:rPr>
        <w:t>Корица — ½ чайной ложки (по желанию). Идеально сочетается с яблоком.</w:t>
      </w:r>
    </w:p>
    <w:p w14:paraId="138B1A2A" w14:textId="77777777" w:rsidR="00B37A50" w:rsidRPr="00B37A50" w:rsidRDefault="00B37A50" w:rsidP="00E066E9">
      <w:pPr>
        <w:pStyle w:val="a3"/>
        <w:numPr>
          <w:ilvl w:val="0"/>
          <w:numId w:val="9"/>
        </w:num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sz w:val="26"/>
          <w:szCs w:val="26"/>
          <w:lang w:val="ru-RU"/>
        </w:rPr>
        <w:t>Ванильный сахар — 1 пакетик (по желанию). Для аромата.</w:t>
      </w:r>
    </w:p>
    <w:p w14:paraId="772BD2EF" w14:textId="77777777" w:rsidR="00B37A50" w:rsidRDefault="00B37A50" w:rsidP="00B37A50">
      <w:pPr>
        <w:autoSpaceDE w:val="0"/>
        <w:autoSpaceDN w:val="0"/>
        <w:adjustRightInd w:val="0"/>
        <w:rPr>
          <w:rFonts w:ascii="Apple Color Emoji" w:hAnsi="Apple Color Emoji" w:cs="Apple Color Emoji"/>
          <w:sz w:val="26"/>
          <w:szCs w:val="26"/>
          <w:lang w:val="ru-RU"/>
        </w:rPr>
      </w:pPr>
    </w:p>
    <w:p w14:paraId="5A777647" w14:textId="07DCA319" w:rsidR="00B37A50" w:rsidRDefault="00B37A50" w:rsidP="00B37A50">
      <w:pPr>
        <w:autoSpaceDE w:val="0"/>
        <w:autoSpaceDN w:val="0"/>
        <w:adjustRightInd w:val="0"/>
        <w:rPr>
          <w:rFonts w:ascii="AppleSystemUIFont" w:hAnsi="AppleSystemUIFont" w:cs="AppleSystemUIFont"/>
          <w:b/>
          <w:bCs/>
          <w:sz w:val="26"/>
          <w:szCs w:val="26"/>
          <w:lang w:val="ru-RU"/>
        </w:rPr>
      </w:pPr>
      <w:r w:rsidRPr="00B37A50">
        <w:rPr>
          <w:rFonts w:ascii="AppleSystemUIFont" w:hAnsi="AppleSystemUIFont" w:cs="AppleSystemUIFont"/>
          <w:b/>
          <w:bCs/>
          <w:sz w:val="26"/>
          <w:szCs w:val="26"/>
          <w:lang w:val="ru-RU"/>
        </w:rPr>
        <w:t>Пошаговое приготовление</w:t>
      </w:r>
    </w:p>
    <w:p w14:paraId="3669B014" w14:textId="77777777" w:rsidR="00B37A50" w:rsidRPr="00B37A50" w:rsidRDefault="00B37A50" w:rsidP="00B37A50">
      <w:pPr>
        <w:autoSpaceDE w:val="0"/>
        <w:autoSpaceDN w:val="0"/>
        <w:adjustRightInd w:val="0"/>
        <w:rPr>
          <w:rFonts w:ascii="AppleSystemUIFont" w:hAnsi="AppleSystemUIFont" w:cs="AppleSystemUIFont"/>
          <w:b/>
          <w:bCs/>
          <w:sz w:val="26"/>
          <w:szCs w:val="26"/>
          <w:lang w:val="ru-RU"/>
        </w:rPr>
      </w:pPr>
    </w:p>
    <w:p w14:paraId="34016466" w14:textId="77777777" w:rsidR="00B37A50" w:rsidRPr="00B37A50" w:rsidRDefault="00B37A50" w:rsidP="00B37A50">
      <w:pPr>
        <w:autoSpaceDE w:val="0"/>
        <w:autoSpaceDN w:val="0"/>
        <w:adjustRightInd w:val="0"/>
        <w:rPr>
          <w:rFonts w:ascii="AppleSystemUIFont" w:hAnsi="AppleSystemUIFont" w:cs="AppleSystemUIFont"/>
          <w:b/>
          <w:bCs/>
          <w:sz w:val="26"/>
          <w:szCs w:val="26"/>
          <w:lang w:val="ru-RU"/>
        </w:rPr>
      </w:pPr>
      <w:r w:rsidRPr="00B37A50">
        <w:rPr>
          <w:rFonts w:ascii="AppleSystemUIFont" w:hAnsi="AppleSystemUIFont" w:cs="AppleSystemUIFont"/>
          <w:b/>
          <w:bCs/>
          <w:sz w:val="26"/>
          <w:szCs w:val="26"/>
          <w:lang w:val="ru-RU"/>
        </w:rPr>
        <w:t>Шаг 1: Подготовка ингредиентов</w:t>
      </w:r>
    </w:p>
    <w:p w14:paraId="34757865"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Яблоко вымойте. Если кожура толстая или вы предпочитаете нежную текстуру — очистите. Если кожура тонкая и вы любите больше клетчатки — оставьте. Нарежьте яблоко небольшими кубиками (около 1 см) или тонкими дольками.</w:t>
      </w:r>
    </w:p>
    <w:p w14:paraId="19987E48" w14:textId="0681850A"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Совет</w:t>
      </w:r>
      <w:r>
        <w:rPr>
          <w:rFonts w:ascii="AppleSystemUIFont" w:hAnsi="AppleSystemUIFont" w:cs="AppleSystemUIFont"/>
          <w:sz w:val="26"/>
          <w:szCs w:val="26"/>
          <w:lang w:val="ru-RU"/>
        </w:rPr>
        <w:t>: чтобы</w:t>
      </w:r>
      <w:r>
        <w:rPr>
          <w:rFonts w:ascii="AppleSystemUIFont" w:hAnsi="AppleSystemUIFont" w:cs="AppleSystemUIFont"/>
          <w:sz w:val="26"/>
          <w:szCs w:val="26"/>
          <w:lang w:val="ru-RU"/>
        </w:rPr>
        <w:t xml:space="preserve"> нарезанное яблоко не потемнело, сбрызните его лимонным соком или сразу добавляйте в кашу.</w:t>
      </w:r>
    </w:p>
    <w:p w14:paraId="0A313D7E" w14:textId="77777777" w:rsid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Шаг 2:</w:t>
      </w:r>
      <w:r>
        <w:rPr>
          <w:rFonts w:ascii="AppleSystemUIFont" w:hAnsi="AppleSystemUIFont" w:cs="AppleSystemUIFont"/>
          <w:sz w:val="26"/>
          <w:szCs w:val="26"/>
          <w:lang w:val="ru-RU"/>
        </w:rPr>
        <w:t xml:space="preserve"> </w:t>
      </w:r>
      <w:r w:rsidRPr="00B37A50">
        <w:rPr>
          <w:rFonts w:ascii="AppleSystemUIFont" w:hAnsi="AppleSystemUIFont" w:cs="AppleSystemUIFont"/>
          <w:b/>
          <w:bCs/>
          <w:sz w:val="26"/>
          <w:szCs w:val="26"/>
          <w:lang w:val="ru-RU"/>
        </w:rPr>
        <w:t>Начало варки</w:t>
      </w:r>
    </w:p>
    <w:p w14:paraId="1E10BA21"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 кастрюлю с толстым дном (или антипригарным покрытием) влейте молоко. Доведите молоко до лёгкого кипения на среднем огне (не давайте ему «убежать»!). Добавьте щепотку соли и сахар. Перемешайте до растворения.</w:t>
      </w:r>
    </w:p>
    <w:p w14:paraId="02C1560A" w14:textId="77777777" w:rsidR="00B37A50" w:rsidRPr="00B37A50" w:rsidRDefault="00B37A50" w:rsidP="00B37A50">
      <w:pPr>
        <w:autoSpaceDE w:val="0"/>
        <w:autoSpaceDN w:val="0"/>
        <w:adjustRightInd w:val="0"/>
        <w:rPr>
          <w:rFonts w:ascii="AppleSystemUIFont" w:hAnsi="AppleSystemUIFont" w:cs="AppleSystemUIFont"/>
          <w:b/>
          <w:bCs/>
          <w:sz w:val="26"/>
          <w:szCs w:val="26"/>
          <w:lang w:val="ru-RU"/>
        </w:rPr>
      </w:pPr>
      <w:r w:rsidRPr="00B37A50">
        <w:rPr>
          <w:rFonts w:ascii="AppleSystemUIFont" w:hAnsi="AppleSystemUIFont" w:cs="AppleSystemUIFont"/>
          <w:b/>
          <w:bCs/>
          <w:sz w:val="26"/>
          <w:szCs w:val="26"/>
          <w:lang w:val="ru-RU"/>
        </w:rPr>
        <w:t>Шаг 3: Добавление хлопьев</w:t>
      </w:r>
    </w:p>
    <w:p w14:paraId="4E0E6D23"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 кипящее молоко тонкой струйкой всыпьте овсяные хлопья, постоянно помешивая венчиком или ложкой. Это предотвратит образование комочков. Убавьте огонь до минимума. Варите, периодически помешивая, столько минут, сколько указано на упаковке ваших хлопьев (обычно 10–12 минут).</w:t>
      </w:r>
    </w:p>
    <w:p w14:paraId="1A7DB7B4" w14:textId="77777777" w:rsidR="00B37A50" w:rsidRPr="00B37A50" w:rsidRDefault="00B37A50" w:rsidP="00B37A50">
      <w:pPr>
        <w:autoSpaceDE w:val="0"/>
        <w:autoSpaceDN w:val="0"/>
        <w:adjustRightInd w:val="0"/>
        <w:rPr>
          <w:rFonts w:ascii="AppleSystemUIFont" w:hAnsi="AppleSystemUIFont" w:cs="AppleSystemUIFont"/>
          <w:b/>
          <w:bCs/>
          <w:sz w:val="26"/>
          <w:szCs w:val="26"/>
          <w:lang w:val="ru-RU"/>
        </w:rPr>
      </w:pPr>
      <w:r w:rsidRPr="00B37A50">
        <w:rPr>
          <w:rFonts w:ascii="AppleSystemUIFont" w:hAnsi="AppleSystemUIFont" w:cs="AppleSystemUIFont"/>
          <w:b/>
          <w:bCs/>
          <w:sz w:val="26"/>
          <w:szCs w:val="26"/>
          <w:lang w:val="ru-RU"/>
        </w:rPr>
        <w:t>Шаг 4: Добавление яблока</w:t>
      </w:r>
    </w:p>
    <w:p w14:paraId="63FD32A7"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Есть два способа — выберите тот, что вам больше нравится:</w:t>
      </w:r>
    </w:p>
    <w:p w14:paraId="038D2EB4" w14:textId="77777777" w:rsid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Вариант А:</w:t>
      </w:r>
      <w:r>
        <w:rPr>
          <w:rFonts w:ascii="AppleSystemUIFont" w:hAnsi="AppleSystemUIFont" w:cs="AppleSystemUIFont"/>
          <w:sz w:val="26"/>
          <w:szCs w:val="26"/>
          <w:lang w:val="ru-RU"/>
        </w:rPr>
        <w:t xml:space="preserve"> Яблоко внутри каши (мягкая текстура)</w:t>
      </w:r>
    </w:p>
    <w:p w14:paraId="5A45506F"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Через 5–7 минут после начала варки хлопьев добавьте нарезанное яблоко прямо в кастрюлю. Добавьте корицу и ванильный сахар, если используете. Продолжайте варить до готовности хлопьев, помешивая. Яблоко станет мягким и «растворится» в каше, отдав ей свой аромат.</w:t>
      </w:r>
    </w:p>
    <w:p w14:paraId="302B9023" w14:textId="77777777" w:rsid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Вариант Б:</w:t>
      </w:r>
      <w:r>
        <w:rPr>
          <w:rFonts w:ascii="AppleSystemUIFont" w:hAnsi="AppleSystemUIFont" w:cs="AppleSystemUIFont"/>
          <w:sz w:val="26"/>
          <w:szCs w:val="26"/>
          <w:lang w:val="ru-RU"/>
        </w:rPr>
        <w:t xml:space="preserve"> Яблоко как топпинг (хрустящая текстура)</w:t>
      </w:r>
    </w:p>
    <w:p w14:paraId="12455214"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Сварите кашу до готовности без яблока. Пока каша варится, на отдельной маленькой сковороде растопите 5 г сливочного масла. Обжарьте яблочные дольки 2–3 минуты на среднем огне до лёгкой карамелизации. Выложите карамелизированные яблоки сверху на готовую кашу при подаче.</w:t>
      </w:r>
    </w:p>
    <w:p w14:paraId="086A880F" w14:textId="77777777" w:rsidR="00B37A50" w:rsidRPr="00B37A50" w:rsidRDefault="00B37A50" w:rsidP="00B37A50">
      <w:pPr>
        <w:autoSpaceDE w:val="0"/>
        <w:autoSpaceDN w:val="0"/>
        <w:adjustRightInd w:val="0"/>
        <w:rPr>
          <w:rFonts w:ascii="AppleSystemUIFont" w:hAnsi="AppleSystemUIFont" w:cs="AppleSystemUIFont"/>
          <w:b/>
          <w:bCs/>
          <w:sz w:val="26"/>
          <w:szCs w:val="26"/>
          <w:lang w:val="ru-RU"/>
        </w:rPr>
      </w:pPr>
      <w:r w:rsidRPr="00B37A50">
        <w:rPr>
          <w:rFonts w:ascii="AppleSystemUIFont" w:hAnsi="AppleSystemUIFont" w:cs="AppleSystemUIFont"/>
          <w:b/>
          <w:bCs/>
          <w:sz w:val="26"/>
          <w:szCs w:val="26"/>
          <w:lang w:val="ru-RU"/>
        </w:rPr>
        <w:t>Шаг 5: Финальный штрих</w:t>
      </w:r>
    </w:p>
    <w:p w14:paraId="79F2632A"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Когда хлопья стали мягкими, а каша загустела до желаемой консистенции, снимите кастрюлю с огня. Добавьте сливочное масло и перемешайте. Накройте крышкой и дайте каше «отдохнуть» 2–3 минуты — так она станет ещё более нежной и однородной.</w:t>
      </w:r>
    </w:p>
    <w:p w14:paraId="62D3398B" w14:textId="77777777" w:rsidR="00B37A50" w:rsidRPr="00B37A50" w:rsidRDefault="00B37A50" w:rsidP="00B37A50">
      <w:pPr>
        <w:autoSpaceDE w:val="0"/>
        <w:autoSpaceDN w:val="0"/>
        <w:adjustRightInd w:val="0"/>
        <w:rPr>
          <w:rFonts w:ascii="AppleSystemUIFont" w:hAnsi="AppleSystemUIFont" w:cs="AppleSystemUIFont"/>
          <w:b/>
          <w:bCs/>
          <w:sz w:val="26"/>
          <w:szCs w:val="26"/>
          <w:lang w:val="ru-RU"/>
        </w:rPr>
      </w:pPr>
      <w:r w:rsidRPr="00B37A50">
        <w:rPr>
          <w:rFonts w:ascii="AppleSystemUIFont" w:hAnsi="AppleSystemUIFont" w:cs="AppleSystemUIFont"/>
          <w:b/>
          <w:bCs/>
          <w:sz w:val="26"/>
          <w:szCs w:val="26"/>
          <w:lang w:val="ru-RU"/>
        </w:rPr>
        <w:t>Шаг 6: Подача</w:t>
      </w:r>
    </w:p>
    <w:p w14:paraId="5C5369ED" w14:textId="494BF883"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Разложите кашу по тарелкам. При желании украсьте: посыпьте корицей или какао, добавьте ложку мёда или варенья, посыпьте измельчёнными орехами или сухофруктами (если есть в запасе). Подавайте тёплой. Идеально сочетается с чашкой чая или кофе.</w:t>
      </w:r>
    </w:p>
    <w:p w14:paraId="02898E30"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713A08A" w14:textId="54728B04" w:rsidR="00B37A50" w:rsidRPr="00B37A50" w:rsidRDefault="00B37A50" w:rsidP="00B37A50">
      <w:pPr>
        <w:autoSpaceDE w:val="0"/>
        <w:autoSpaceDN w:val="0"/>
        <w:adjustRightInd w:val="0"/>
        <w:rPr>
          <w:rFonts w:ascii="AppleSystemUIFont" w:hAnsi="AppleSystemUIFont" w:cs="AppleSystemUIFont"/>
          <w:b/>
          <w:bCs/>
          <w:sz w:val="28"/>
          <w:szCs w:val="28"/>
          <w:lang w:val="ru-RU"/>
        </w:rPr>
      </w:pPr>
      <w:r w:rsidRPr="00B37A50">
        <w:rPr>
          <w:rFonts w:ascii="AppleSystemUIFont" w:hAnsi="AppleSystemUIFont" w:cs="AppleSystemUIFont"/>
          <w:b/>
          <w:bCs/>
          <w:sz w:val="28"/>
          <w:szCs w:val="28"/>
          <w:lang w:val="ru-RU"/>
        </w:rPr>
        <w:t xml:space="preserve">Секреты идеальной овсянки </w:t>
      </w:r>
    </w:p>
    <w:p w14:paraId="17026FC7" w14:textId="22D7358F"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Пропорции жидкости</w:t>
      </w:r>
      <w:r>
        <w:rPr>
          <w:rFonts w:ascii="AppleSystemUIFont" w:hAnsi="AppleSystemUIFont" w:cs="AppleSystemUIFont"/>
          <w:sz w:val="26"/>
          <w:szCs w:val="26"/>
          <w:lang w:val="ru-RU"/>
        </w:rPr>
        <w:t>: для</w:t>
      </w:r>
      <w:r>
        <w:rPr>
          <w:rFonts w:ascii="AppleSystemUIFont" w:hAnsi="AppleSystemUIFont" w:cs="AppleSystemUIFont"/>
          <w:sz w:val="26"/>
          <w:szCs w:val="26"/>
          <w:lang w:val="ru-RU"/>
        </w:rPr>
        <w:t xml:space="preserve"> жидкой каши используйте пропорцию 1 часть хлопьев на 4–5 частей жидкости. Для вязкой, густой каши — 1 часть хлопьев на 3 части жидкости.</w:t>
      </w:r>
    </w:p>
    <w:p w14:paraId="5386EE1F" w14:textId="77777777" w:rsid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Без пригорания:</w:t>
      </w:r>
      <w:r>
        <w:rPr>
          <w:rFonts w:ascii="AppleSystemUIFont" w:hAnsi="AppleSystemUIFont" w:cs="AppleSystemUIFont"/>
          <w:sz w:val="26"/>
          <w:szCs w:val="26"/>
          <w:lang w:val="ru-RU"/>
        </w:rPr>
        <w:t xml:space="preserve"> Используйте кастрюлю с толстым дном и не забывайте помешивать, особенно ближе к концу варки.</w:t>
      </w:r>
    </w:p>
    <w:p w14:paraId="7A6A0A61" w14:textId="77777777" w:rsid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Более насыщенный вкус:</w:t>
      </w:r>
      <w:r>
        <w:rPr>
          <w:rFonts w:ascii="AppleSystemUIFont" w:hAnsi="AppleSystemUIFont" w:cs="AppleSystemUIFont"/>
          <w:sz w:val="26"/>
          <w:szCs w:val="26"/>
          <w:lang w:val="ru-RU"/>
        </w:rPr>
        <w:t xml:space="preserve"> Замените ¼ часть молока на воду — так каша не будет слишком приторной, а овсяный вкус раскроется ярче.</w:t>
      </w:r>
    </w:p>
    <w:p w14:paraId="511D1363" w14:textId="77777777" w:rsid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Лайфхак для ленивых:</w:t>
      </w:r>
      <w:r>
        <w:rPr>
          <w:rFonts w:ascii="AppleSystemUIFont" w:hAnsi="AppleSystemUIFont" w:cs="AppleSystemUIFont"/>
          <w:sz w:val="26"/>
          <w:szCs w:val="26"/>
          <w:lang w:val="ru-RU"/>
        </w:rPr>
        <w:t xml:space="preserve"> С вечера залейте хлопья молоком в термосе или банке, добавьте мёд и кусочки яблока, уберите в холодильник. Утром получите готовую «ленивую овсянку» — не нужно варить!</w:t>
      </w:r>
    </w:p>
    <w:p w14:paraId="637DA962" w14:textId="70E109D6" w:rsid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Белковый бонус:</w:t>
      </w:r>
      <w:r>
        <w:rPr>
          <w:rFonts w:ascii="AppleSystemUIFont" w:hAnsi="AppleSystemUIFont" w:cs="AppleSystemUIFont"/>
          <w:sz w:val="26"/>
          <w:szCs w:val="26"/>
          <w:lang w:val="ru-RU"/>
        </w:rPr>
        <w:t xml:space="preserve"> Добавьте в готовую кашу ложку творога или греческого йогурта — завтрак станет ещё более сытным и полезным.</w:t>
      </w:r>
    </w:p>
    <w:p w14:paraId="04435D2B"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66D80E6F" w14:textId="60F6A33B" w:rsidR="00B37A50" w:rsidRPr="00B37A50" w:rsidRDefault="00B37A50" w:rsidP="00B37A50">
      <w:pPr>
        <w:autoSpaceDE w:val="0"/>
        <w:autoSpaceDN w:val="0"/>
        <w:adjustRightInd w:val="0"/>
        <w:rPr>
          <w:rFonts w:ascii="AppleSystemUIFont" w:hAnsi="AppleSystemUIFont" w:cs="AppleSystemUIFont"/>
          <w:b/>
          <w:bCs/>
          <w:sz w:val="28"/>
          <w:szCs w:val="28"/>
          <w:u w:val="single"/>
          <w:lang w:val="ru-RU"/>
        </w:rPr>
      </w:pPr>
      <w:r w:rsidRPr="00B37A50">
        <w:rPr>
          <w:rFonts w:ascii="AppleSystemUIFont" w:hAnsi="AppleSystemUIFont" w:cs="AppleSystemUIFont"/>
          <w:b/>
          <w:bCs/>
          <w:sz w:val="28"/>
          <w:szCs w:val="28"/>
          <w:u w:val="single"/>
          <w:lang w:val="ru-RU"/>
        </w:rPr>
        <w:t xml:space="preserve"> Вариации рецепта</w:t>
      </w:r>
    </w:p>
    <w:p w14:paraId="09AE9F81" w14:textId="77777777" w:rsid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Изюм / Курага.</w:t>
      </w:r>
      <w:r>
        <w:rPr>
          <w:rFonts w:ascii="AppleSystemUIFont" w:hAnsi="AppleSystemUIFont" w:cs="AppleSystemUIFont"/>
          <w:sz w:val="26"/>
          <w:szCs w:val="26"/>
          <w:lang w:val="ru-RU"/>
        </w:rPr>
        <w:t xml:space="preserve"> Добавить за 3 минуты до готовности. Эффект: натуральная сладость и витамины.</w:t>
      </w:r>
    </w:p>
    <w:p w14:paraId="0B29CFEA" w14:textId="77777777" w:rsid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Банан.</w:t>
      </w:r>
      <w:r>
        <w:rPr>
          <w:rFonts w:ascii="AppleSystemUIFont" w:hAnsi="AppleSystemUIFont" w:cs="AppleSystemUIFont"/>
          <w:sz w:val="26"/>
          <w:szCs w:val="26"/>
          <w:lang w:val="ru-RU"/>
        </w:rPr>
        <w:t xml:space="preserve"> Размять вилкой и добавить в конце варки. Эффект: кремовая текстура и естественная сладость.</w:t>
      </w:r>
    </w:p>
    <w:p w14:paraId="5E19F263" w14:textId="77777777" w:rsid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lastRenderedPageBreak/>
        <w:t>Тыква.</w:t>
      </w:r>
      <w:r>
        <w:rPr>
          <w:rFonts w:ascii="AppleSystemUIFont" w:hAnsi="AppleSystemUIFont" w:cs="AppleSystemUIFont"/>
          <w:sz w:val="26"/>
          <w:szCs w:val="26"/>
          <w:lang w:val="ru-RU"/>
        </w:rPr>
        <w:t xml:space="preserve"> Мелко нарезать и варить вместе с хлопьями. Эффект: осенний уютный вкус и яркий цвет.</w:t>
      </w:r>
    </w:p>
    <w:p w14:paraId="2474AA84" w14:textId="77777777" w:rsid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 xml:space="preserve">Арахисовая паста. </w:t>
      </w:r>
      <w:r>
        <w:rPr>
          <w:rFonts w:ascii="AppleSystemUIFont" w:hAnsi="AppleSystemUIFont" w:cs="AppleSystemUIFont"/>
          <w:sz w:val="26"/>
          <w:szCs w:val="26"/>
          <w:lang w:val="ru-RU"/>
        </w:rPr>
        <w:t>Добавить 1 чайную ложку в готовую кашу. Эффект: ореховый аромат и полезные жиры.</w:t>
      </w:r>
    </w:p>
    <w:p w14:paraId="00259ACE" w14:textId="2ABE48AB" w:rsidR="00B37A50" w:rsidRP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Какао-порошок.</w:t>
      </w:r>
      <w:r>
        <w:rPr>
          <w:rFonts w:ascii="AppleSystemUIFont" w:hAnsi="AppleSystemUIFont" w:cs="AppleSystemUIFont"/>
          <w:sz w:val="26"/>
          <w:szCs w:val="26"/>
          <w:lang w:val="ru-RU"/>
        </w:rPr>
        <w:t xml:space="preserve"> 1 столовая ложка вместе с хлопьями. Эффект: шоколадная овсянка — хит для детей.</w:t>
      </w:r>
    </w:p>
    <w:p w14:paraId="543CEAD3" w14:textId="77777777" w:rsidR="00B37A50" w:rsidRPr="00B37A50" w:rsidRDefault="00B37A50" w:rsidP="00B37A50">
      <w:pPr>
        <w:autoSpaceDE w:val="0"/>
        <w:autoSpaceDN w:val="0"/>
        <w:adjustRightInd w:val="0"/>
        <w:rPr>
          <w:rFonts w:ascii="AppleSystemUIFont" w:hAnsi="AppleSystemUIFont" w:cs="AppleSystemUIFont"/>
          <w:sz w:val="26"/>
          <w:szCs w:val="26"/>
          <w:lang w:val="ru-RU"/>
        </w:rPr>
      </w:pPr>
    </w:p>
    <w:p w14:paraId="33BB66D8" w14:textId="77777777" w:rsidR="00B37A50" w:rsidRPr="003F31F3" w:rsidRDefault="00B37A50" w:rsidP="00B37A50">
      <w:pPr>
        <w:autoSpaceDE w:val="0"/>
        <w:autoSpaceDN w:val="0"/>
        <w:adjustRightInd w:val="0"/>
        <w:rPr>
          <w:rFonts w:ascii="AppleSystemUIFont" w:hAnsi="AppleSystemUIFont" w:cs="AppleSystemUIFont"/>
          <w:sz w:val="32"/>
          <w:szCs w:val="32"/>
          <w:lang w:val="ru-RU"/>
        </w:rPr>
      </w:pPr>
    </w:p>
    <w:p w14:paraId="37653826" w14:textId="692EDFCD" w:rsidR="00B37A50" w:rsidRPr="003F31F3" w:rsidRDefault="00B37A50" w:rsidP="003F31F3">
      <w:pPr>
        <w:autoSpaceDE w:val="0"/>
        <w:autoSpaceDN w:val="0"/>
        <w:adjustRightInd w:val="0"/>
        <w:ind w:left="360"/>
        <w:jc w:val="center"/>
        <w:rPr>
          <w:rFonts w:ascii="AppleSystemUIFont" w:hAnsi="AppleSystemUIFont" w:cs="AppleSystemUIFont"/>
          <w:b/>
          <w:bCs/>
          <w:sz w:val="32"/>
          <w:szCs w:val="32"/>
          <w:lang w:val="ru-RU"/>
        </w:rPr>
      </w:pPr>
      <w:r w:rsidRPr="003F31F3">
        <w:rPr>
          <w:rFonts w:ascii="AppleSystemUIFont" w:hAnsi="AppleSystemUIFont" w:cs="AppleSystemUIFont"/>
          <w:b/>
          <w:bCs/>
          <w:sz w:val="32"/>
          <w:szCs w:val="32"/>
          <w:lang w:val="ru-RU"/>
        </w:rPr>
        <w:t xml:space="preserve">Домашние сырники </w:t>
      </w:r>
    </w:p>
    <w:p w14:paraId="5433A6C1" w14:textId="77777777" w:rsidR="00B37A50" w:rsidRDefault="00B37A50" w:rsidP="00B37A50">
      <w:pPr>
        <w:autoSpaceDE w:val="0"/>
        <w:autoSpaceDN w:val="0"/>
        <w:adjustRightInd w:val="0"/>
        <w:rPr>
          <w:rFonts w:ascii="AppleSystemUIFont" w:hAnsi="AppleSystemUIFont" w:cs="AppleSystemUIFont"/>
          <w:b/>
          <w:bCs/>
          <w:sz w:val="26"/>
          <w:szCs w:val="26"/>
          <w:lang w:val="ru-RU"/>
        </w:rPr>
      </w:pPr>
    </w:p>
    <w:p w14:paraId="4127CED0" w14:textId="693C952C"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15 минут</w:t>
      </w:r>
    </w:p>
    <w:p w14:paraId="2F35E691"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15–20 минут</w:t>
      </w:r>
    </w:p>
    <w:p w14:paraId="41DB1CD2"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3–4 человека (12–15 сырников)</w:t>
      </w:r>
    </w:p>
    <w:p w14:paraId="0DED7D75"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~220–250 ккал на порцию (зависит от жирности творога и количества масла)</w:t>
      </w:r>
    </w:p>
    <w:p w14:paraId="6AF2AAD2" w14:textId="77777777" w:rsidR="00B37A50" w:rsidRDefault="00B37A50" w:rsidP="00B37A50">
      <w:pPr>
        <w:autoSpaceDE w:val="0"/>
        <w:autoSpaceDN w:val="0"/>
        <w:adjustRightInd w:val="0"/>
        <w:spacing w:after="40"/>
        <w:rPr>
          <w:rFonts w:ascii="AppleSystemUIFont" w:hAnsi="AppleSystemUIFont" w:cs="AppleSystemUIFont"/>
          <w:b/>
          <w:bCs/>
          <w:sz w:val="32"/>
          <w:szCs w:val="32"/>
          <w:lang w:val="ru-RU"/>
        </w:rPr>
      </w:pPr>
    </w:p>
    <w:p w14:paraId="7A9038C4" w14:textId="7777777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Пищевая ценность (на 100 г)</w:t>
      </w:r>
    </w:p>
    <w:p w14:paraId="09DEA86C"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~14 г</w:t>
      </w:r>
    </w:p>
    <w:p w14:paraId="3DEFFC65"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~11 г</w:t>
      </w:r>
    </w:p>
    <w:p w14:paraId="3AB27B45"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~18 г</w:t>
      </w:r>
    </w:p>
    <w:p w14:paraId="6C2FD1F7"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196F103"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16A8B25F" w14:textId="7777777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Ингредиенты</w:t>
      </w:r>
    </w:p>
    <w:p w14:paraId="60CF956B"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масса:</w:t>
      </w:r>
    </w:p>
    <w:p w14:paraId="16A403FA" w14:textId="77777777" w:rsidR="00B37A50" w:rsidRDefault="00B37A50" w:rsidP="00E066E9">
      <w:pPr>
        <w:numPr>
          <w:ilvl w:val="0"/>
          <w:numId w:val="13"/>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Творог</w:t>
      </w:r>
      <w:r>
        <w:rPr>
          <w:rFonts w:ascii="AppleSystemUIFont" w:hAnsi="AppleSystemUIFont" w:cs="AppleSystemUIFont"/>
          <w:sz w:val="26"/>
          <w:szCs w:val="26"/>
          <w:lang w:val="ru-RU"/>
        </w:rPr>
        <w:t xml:space="preserve"> — 500 г (жирность 5–9%). Лучше брать сухой творог в пачках, а не влажный в вёдрах</w:t>
      </w:r>
    </w:p>
    <w:p w14:paraId="2D393E60" w14:textId="77777777" w:rsidR="00B37A50" w:rsidRDefault="00B37A50" w:rsidP="00E066E9">
      <w:pPr>
        <w:numPr>
          <w:ilvl w:val="0"/>
          <w:numId w:val="13"/>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Яйцо куриное</w:t>
      </w:r>
      <w:r>
        <w:rPr>
          <w:rFonts w:ascii="AppleSystemUIFont" w:hAnsi="AppleSystemUIFont" w:cs="AppleSystemUIFont"/>
          <w:sz w:val="26"/>
          <w:szCs w:val="26"/>
          <w:lang w:val="ru-RU"/>
        </w:rPr>
        <w:t xml:space="preserve"> — 1 крупное (или 2 маленьких)</w:t>
      </w:r>
    </w:p>
    <w:p w14:paraId="081AB754" w14:textId="77777777" w:rsidR="00B37A50" w:rsidRDefault="00B37A50" w:rsidP="00E066E9">
      <w:pPr>
        <w:numPr>
          <w:ilvl w:val="0"/>
          <w:numId w:val="13"/>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w:t>
      </w:r>
      <w:r>
        <w:rPr>
          <w:rFonts w:ascii="AppleSystemUIFont" w:hAnsi="AppleSystemUIFont" w:cs="AppleSystemUIFont"/>
          <w:sz w:val="26"/>
          <w:szCs w:val="26"/>
          <w:lang w:val="ru-RU"/>
        </w:rPr>
        <w:t xml:space="preserve"> — 2–3 столовые ложки (по вкусу)</w:t>
      </w:r>
    </w:p>
    <w:p w14:paraId="03F7CBD0" w14:textId="77777777" w:rsidR="00B37A50" w:rsidRDefault="00B37A50" w:rsidP="00E066E9">
      <w:pPr>
        <w:numPr>
          <w:ilvl w:val="0"/>
          <w:numId w:val="13"/>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Мука пшеничная</w:t>
      </w:r>
      <w:r>
        <w:rPr>
          <w:rFonts w:ascii="AppleSystemUIFont" w:hAnsi="AppleSystemUIFont" w:cs="AppleSystemUIFont"/>
          <w:sz w:val="26"/>
          <w:szCs w:val="26"/>
          <w:lang w:val="ru-RU"/>
        </w:rPr>
        <w:t xml:space="preserve"> — 4–5 столовых ложек в тесто + немного для обваливания</w:t>
      </w:r>
    </w:p>
    <w:p w14:paraId="5452AA2D" w14:textId="77777777" w:rsidR="00B37A50" w:rsidRDefault="00B37A50" w:rsidP="00E066E9">
      <w:pPr>
        <w:numPr>
          <w:ilvl w:val="0"/>
          <w:numId w:val="13"/>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Ванильный сахар</w:t>
      </w:r>
      <w:r>
        <w:rPr>
          <w:rFonts w:ascii="AppleSystemUIFont" w:hAnsi="AppleSystemUIFont" w:cs="AppleSystemUIFont"/>
          <w:sz w:val="26"/>
          <w:szCs w:val="26"/>
          <w:lang w:val="ru-RU"/>
        </w:rPr>
        <w:t xml:space="preserve"> — 1 пакетик (10 г) или ½ чайной ложки ванилина</w:t>
      </w:r>
    </w:p>
    <w:p w14:paraId="0257625C" w14:textId="77777777" w:rsidR="00B37A50" w:rsidRDefault="00B37A50" w:rsidP="00E066E9">
      <w:pPr>
        <w:numPr>
          <w:ilvl w:val="0"/>
          <w:numId w:val="13"/>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щепотка (подчёркивает сладость)</w:t>
      </w:r>
    </w:p>
    <w:p w14:paraId="6D650703"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57CAE2A5"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жарки:</w:t>
      </w:r>
    </w:p>
    <w:p w14:paraId="1D65BBB8" w14:textId="77777777" w:rsidR="00B37A50" w:rsidRDefault="00B37A50" w:rsidP="00E066E9">
      <w:pPr>
        <w:numPr>
          <w:ilvl w:val="0"/>
          <w:numId w:val="14"/>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3–4 столовые ложки (без запаха) или </w:t>
      </w:r>
      <w:r>
        <w:rPr>
          <w:rFonts w:ascii="AppleSystemUIFont" w:hAnsi="AppleSystemUIFont" w:cs="AppleSystemUIFont"/>
          <w:b/>
          <w:bCs/>
          <w:sz w:val="26"/>
          <w:szCs w:val="26"/>
          <w:lang w:val="ru-RU"/>
        </w:rPr>
        <w:t>сливочное масло</w:t>
      </w:r>
      <w:r>
        <w:rPr>
          <w:rFonts w:ascii="AppleSystemUIFont" w:hAnsi="AppleSystemUIFont" w:cs="AppleSystemUIFont"/>
          <w:sz w:val="26"/>
          <w:szCs w:val="26"/>
          <w:lang w:val="ru-RU"/>
        </w:rPr>
        <w:t xml:space="preserve"> — 30–40 г для более нежного вкуса</w:t>
      </w:r>
    </w:p>
    <w:p w14:paraId="62DF4B46"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B579692" w14:textId="77777777" w:rsidR="00B37A50" w:rsidRPr="00B37A50" w:rsidRDefault="00B37A50" w:rsidP="00E066E9">
      <w:pPr>
        <w:pStyle w:val="a3"/>
        <w:numPr>
          <w:ilvl w:val="0"/>
          <w:numId w:val="14"/>
        </w:num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Для подачи (по желанию):</w:t>
      </w:r>
    </w:p>
    <w:p w14:paraId="5A382638" w14:textId="77777777" w:rsidR="00B37A50" w:rsidRDefault="00B37A50" w:rsidP="00E066E9">
      <w:pPr>
        <w:numPr>
          <w:ilvl w:val="0"/>
          <w:numId w:val="14"/>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Сметана</w:t>
      </w:r>
    </w:p>
    <w:p w14:paraId="371F219D" w14:textId="77777777" w:rsidR="00B37A50" w:rsidRDefault="00B37A50" w:rsidP="00E066E9">
      <w:pPr>
        <w:numPr>
          <w:ilvl w:val="0"/>
          <w:numId w:val="14"/>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Варенье, мёд или сгущёнка</w:t>
      </w:r>
    </w:p>
    <w:p w14:paraId="405953C2" w14:textId="77777777" w:rsidR="00B37A50" w:rsidRDefault="00B37A50" w:rsidP="00E066E9">
      <w:pPr>
        <w:numPr>
          <w:ilvl w:val="0"/>
          <w:numId w:val="14"/>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Свежие ягоды или фрукты</w:t>
      </w:r>
    </w:p>
    <w:p w14:paraId="3DEF1D82"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4B3D7FC2" w14:textId="153CA060"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Пошаговое приготовление</w:t>
      </w:r>
    </w:p>
    <w:p w14:paraId="51E138BF" w14:textId="77777777" w:rsidR="00B37A50" w:rsidRDefault="00B37A50" w:rsidP="00B37A50">
      <w:pPr>
        <w:autoSpaceDE w:val="0"/>
        <w:autoSpaceDN w:val="0"/>
        <w:adjustRightInd w:val="0"/>
        <w:rPr>
          <w:rFonts w:ascii="AppleSystemUIFont" w:hAnsi="AppleSystemUIFont" w:cs="AppleSystemUIFont"/>
          <w:b/>
          <w:bCs/>
          <w:sz w:val="26"/>
          <w:szCs w:val="26"/>
          <w:lang w:val="ru-RU"/>
        </w:rPr>
      </w:pPr>
    </w:p>
    <w:p w14:paraId="115B1503"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творога</w:t>
      </w:r>
    </w:p>
    <w:p w14:paraId="6E41DE44"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Это самый важный этап! От влажности творога зависит, будут ли сырники держать форму.</w:t>
      </w:r>
    </w:p>
    <w:p w14:paraId="6FF8D029"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37569FAB" w14:textId="77777777" w:rsidR="00B37A50" w:rsidRDefault="00B37A50" w:rsidP="00E066E9">
      <w:pPr>
        <w:numPr>
          <w:ilvl w:val="0"/>
          <w:numId w:val="15"/>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Если творог влажный: откиньте его на марлю или мелкое сито, дайте стечь лишней сыворотке 15–20 минут.</w:t>
      </w:r>
    </w:p>
    <w:p w14:paraId="113836D2" w14:textId="77777777" w:rsidR="00B37A50" w:rsidRDefault="00B37A50" w:rsidP="00E066E9">
      <w:pPr>
        <w:numPr>
          <w:ilvl w:val="0"/>
          <w:numId w:val="15"/>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Протрите творог через сито или разомните вилкой до однородной массы без комочков.</w:t>
      </w:r>
    </w:p>
    <w:p w14:paraId="349BC5A5" w14:textId="77777777" w:rsidR="00B37A50" w:rsidRDefault="00B37A50" w:rsidP="00E066E9">
      <w:pPr>
        <w:numPr>
          <w:ilvl w:val="0"/>
          <w:numId w:val="15"/>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Альтернатива:</w:t>
      </w:r>
      <w:r>
        <w:rPr>
          <w:rFonts w:ascii="AppleSystemUIFont" w:hAnsi="AppleSystemUIFont" w:cs="AppleSystemUIFont"/>
          <w:sz w:val="26"/>
          <w:szCs w:val="26"/>
          <w:lang w:val="ru-RU"/>
        </w:rPr>
        <w:t xml:space="preserve"> пробейте творог блендером 1–2 минуты — так масса станет идеально гладкой и воздушной.</w:t>
      </w:r>
    </w:p>
    <w:p w14:paraId="56FA1CFD"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5436EBC7"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Приготовление теста</w:t>
      </w:r>
    </w:p>
    <w:p w14:paraId="5A001146" w14:textId="77777777" w:rsidR="00B37A50" w:rsidRDefault="00B37A50" w:rsidP="00E066E9">
      <w:pPr>
        <w:numPr>
          <w:ilvl w:val="0"/>
          <w:numId w:val="1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 глубокой миске смешайте подготовленный творог с яйцом. Хорошо перемешайте вилкой или ложкой.</w:t>
      </w:r>
    </w:p>
    <w:p w14:paraId="4FA39E6B" w14:textId="77777777" w:rsidR="00B37A50" w:rsidRDefault="00B37A50" w:rsidP="00E066E9">
      <w:pPr>
        <w:numPr>
          <w:ilvl w:val="0"/>
          <w:numId w:val="1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сахар, ванильный сахар и щепотку соли. Перемешайте до растворения сахара.</w:t>
      </w:r>
    </w:p>
    <w:p w14:paraId="53014F9A" w14:textId="77777777" w:rsidR="00B37A50" w:rsidRDefault="00B37A50" w:rsidP="00E066E9">
      <w:pPr>
        <w:numPr>
          <w:ilvl w:val="0"/>
          <w:numId w:val="1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Постепенно всыпьте 4 столовые ложки муки, постоянно помешивая.</w:t>
      </w:r>
    </w:p>
    <w:p w14:paraId="7457B3E3" w14:textId="0032DDD7" w:rsidR="00B37A50" w:rsidRDefault="00B37A50" w:rsidP="00E066E9">
      <w:pPr>
        <w:numPr>
          <w:ilvl w:val="0"/>
          <w:numId w:val="1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Тесто должно получиться мягким, слегка липким, но держащим форму. Если масса слишком влажная — добавьте ещё ½–1 ложку муки.</w:t>
      </w:r>
    </w:p>
    <w:p w14:paraId="3A7523F3"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639D0FB6" w14:textId="4CA0D66F" w:rsidR="00B37A50" w:rsidRPr="00B37A50" w:rsidRDefault="00B37A50" w:rsidP="00B37A50">
      <w:p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Важно</w:t>
      </w:r>
      <w:r w:rsidRPr="00B37A50">
        <w:rPr>
          <w:rFonts w:ascii="AppleSystemUIFont" w:hAnsi="AppleSystemUIFont" w:cs="AppleSystemUIFont"/>
          <w:sz w:val="26"/>
          <w:szCs w:val="26"/>
          <w:lang w:val="ru-RU"/>
        </w:rPr>
        <w:t>: не</w:t>
      </w:r>
      <w:r w:rsidRPr="00B37A50">
        <w:rPr>
          <w:rFonts w:ascii="AppleSystemUIFont" w:hAnsi="AppleSystemUIFont" w:cs="AppleSystemUIFont"/>
          <w:sz w:val="26"/>
          <w:szCs w:val="26"/>
          <w:lang w:val="ru-RU"/>
        </w:rPr>
        <w:t xml:space="preserve"> переборщите с мукой! Иначе сырники получатся жёсткими и «резиновыми».</w:t>
      </w:r>
    </w:p>
    <w:p w14:paraId="1B70A9E3"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4C322B1A"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Формирование сырников</w:t>
      </w:r>
    </w:p>
    <w:p w14:paraId="3BAC62C8" w14:textId="77777777" w:rsidR="00B37A50" w:rsidRDefault="00B37A50" w:rsidP="00E066E9">
      <w:pPr>
        <w:numPr>
          <w:ilvl w:val="0"/>
          <w:numId w:val="1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Присыпьте рабочую поверхность (доску или стол) небольшим количеством муки.</w:t>
      </w:r>
    </w:p>
    <w:p w14:paraId="5F56606E" w14:textId="77777777" w:rsidR="00B37A50" w:rsidRDefault="00B37A50" w:rsidP="00E066E9">
      <w:pPr>
        <w:numPr>
          <w:ilvl w:val="0"/>
          <w:numId w:val="1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Смочите руки холодной водой — так тесто не будет прилипать.</w:t>
      </w:r>
    </w:p>
    <w:p w14:paraId="0FBE4AA2" w14:textId="77777777" w:rsidR="00B37A50" w:rsidRDefault="00B37A50" w:rsidP="00E066E9">
      <w:pPr>
        <w:numPr>
          <w:ilvl w:val="0"/>
          <w:numId w:val="1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Отщипывайте от общей массы небольшие кусочки (примерно с крупный грецкий орех).</w:t>
      </w:r>
    </w:p>
    <w:p w14:paraId="1241E732" w14:textId="77777777" w:rsidR="00B37A50" w:rsidRDefault="00B37A50" w:rsidP="00E066E9">
      <w:pPr>
        <w:numPr>
          <w:ilvl w:val="0"/>
          <w:numId w:val="1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Скатайте каждый кусочек в шарик, затем слегка приплюсните ладонью, формируя «шайбочку» толщиной 1,5–2 см.</w:t>
      </w:r>
    </w:p>
    <w:p w14:paraId="054F2170" w14:textId="77777777" w:rsidR="00B37A50" w:rsidRDefault="00B37A50" w:rsidP="00E066E9">
      <w:pPr>
        <w:numPr>
          <w:ilvl w:val="0"/>
          <w:numId w:val="1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Обваляйте каждый сырник в муке с двух сторон, стряхните излишки.</w:t>
      </w:r>
    </w:p>
    <w:p w14:paraId="47C288F9"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D0D96A5"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Жарка сырников</w:t>
      </w:r>
    </w:p>
    <w:p w14:paraId="5D58F7C7" w14:textId="77777777" w:rsidR="00B37A50" w:rsidRDefault="00B37A50" w:rsidP="00E066E9">
      <w:pPr>
        <w:numPr>
          <w:ilvl w:val="0"/>
          <w:numId w:val="18"/>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на среднем огне 2–3 минуты.</w:t>
      </w:r>
    </w:p>
    <w:p w14:paraId="39268434" w14:textId="77777777" w:rsidR="00B37A50" w:rsidRDefault="00B37A50" w:rsidP="00E066E9">
      <w:pPr>
        <w:numPr>
          <w:ilvl w:val="0"/>
          <w:numId w:val="18"/>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 (или кусочек сливочного). Масло должно хорошо прогреться, но не дымиться.</w:t>
      </w:r>
    </w:p>
    <w:p w14:paraId="15AAA2D9" w14:textId="77777777" w:rsidR="00B37A50" w:rsidRDefault="00B37A50" w:rsidP="00E066E9">
      <w:pPr>
        <w:numPr>
          <w:ilvl w:val="0"/>
          <w:numId w:val="18"/>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Выложите сырники на сковороду на расстоянии 1–2 см друг от друга. Не overcrowd the pan!</w:t>
      </w:r>
    </w:p>
    <w:p w14:paraId="4E361E25" w14:textId="77777777" w:rsidR="00B37A50" w:rsidRDefault="00B37A50" w:rsidP="00E066E9">
      <w:pPr>
        <w:numPr>
          <w:ilvl w:val="0"/>
          <w:numId w:val="18"/>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Жарьте на огне чуть ниже среднего 3–4 минуты до золотисто-коричневой корочки.</w:t>
      </w:r>
    </w:p>
    <w:p w14:paraId="0D2F5DF1" w14:textId="77777777" w:rsidR="00B37A50" w:rsidRDefault="00B37A50" w:rsidP="00E066E9">
      <w:pPr>
        <w:numPr>
          <w:ilvl w:val="1"/>
          <w:numId w:val="18"/>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Не трогайте сырники первые 2 минуты — дайте корочке схватиться, иначе они развалятся.</w:t>
      </w:r>
    </w:p>
    <w:p w14:paraId="6D339AA0" w14:textId="77777777" w:rsidR="00B37A50" w:rsidRDefault="00B37A50" w:rsidP="00E066E9">
      <w:pPr>
        <w:numPr>
          <w:ilvl w:val="0"/>
          <w:numId w:val="18"/>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Аккуратно переверните лопаткой.</w:t>
      </w:r>
    </w:p>
    <w:p w14:paraId="6FBFCF2D" w14:textId="77777777" w:rsidR="00B37A50" w:rsidRDefault="00B37A50" w:rsidP="00E066E9">
      <w:pPr>
        <w:numPr>
          <w:ilvl w:val="0"/>
          <w:numId w:val="18"/>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Жарьте вторую сторону ещё 3–4 минуты до румяности.</w:t>
      </w:r>
    </w:p>
    <w:p w14:paraId="2C7BF6A6" w14:textId="77777777" w:rsidR="00B37A50" w:rsidRDefault="00B37A50" w:rsidP="00E066E9">
      <w:pPr>
        <w:numPr>
          <w:ilvl w:val="0"/>
          <w:numId w:val="18"/>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Финальный штрих:</w:t>
      </w:r>
      <w:r>
        <w:rPr>
          <w:rFonts w:ascii="AppleSystemUIFont" w:hAnsi="AppleSystemUIFont" w:cs="AppleSystemUIFont"/>
          <w:sz w:val="26"/>
          <w:szCs w:val="26"/>
          <w:lang w:val="ru-RU"/>
        </w:rPr>
        <w:t xml:space="preserve"> Убавьте огонь до минимума, накройте сковороду крышкой и подержите ещё 1–2 минуты — так сырники точно пропекутся внутри.</w:t>
      </w:r>
    </w:p>
    <w:p w14:paraId="2AB1F72D"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8644E05"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Подача</w:t>
      </w:r>
    </w:p>
    <w:p w14:paraId="0B11D309" w14:textId="77777777" w:rsidR="00B37A50" w:rsidRDefault="00B37A50" w:rsidP="00E066E9">
      <w:pPr>
        <w:numPr>
          <w:ilvl w:val="0"/>
          <w:numId w:val="19"/>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Готовые сырники выложите на бумажное полотенце на 1–2 минуты, чтобы впитались излишки масла.</w:t>
      </w:r>
    </w:p>
    <w:p w14:paraId="45D9C31B" w14:textId="77777777" w:rsidR="00B37A50" w:rsidRDefault="00B37A50" w:rsidP="00E066E9">
      <w:pPr>
        <w:numPr>
          <w:ilvl w:val="0"/>
          <w:numId w:val="19"/>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Переложите на тарелку.</w:t>
      </w:r>
    </w:p>
    <w:p w14:paraId="4E1EBD8C" w14:textId="77777777" w:rsidR="00B37A50" w:rsidRDefault="00B37A50" w:rsidP="00E066E9">
      <w:pPr>
        <w:numPr>
          <w:ilvl w:val="0"/>
          <w:numId w:val="19"/>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тёплыми со сметаной, вареньем, мёдом или сгущённым молоком.</w:t>
      </w:r>
    </w:p>
    <w:p w14:paraId="0C5A7C6E" w14:textId="77777777" w:rsidR="00B37A50" w:rsidRDefault="00B37A50" w:rsidP="00E066E9">
      <w:pPr>
        <w:numPr>
          <w:ilvl w:val="0"/>
          <w:numId w:val="19"/>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 чаем, кофе или какао.</w:t>
      </w:r>
    </w:p>
    <w:p w14:paraId="06642FE7"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C9D34A7"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5F9A591" w14:textId="7777777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Секреты идеальных сырников </w:t>
      </w:r>
    </w:p>
    <w:p w14:paraId="5551564F" w14:textId="77777777" w:rsidR="00B37A50" w:rsidRDefault="00B37A50" w:rsidP="00E066E9">
      <w:pPr>
        <w:numPr>
          <w:ilvl w:val="0"/>
          <w:numId w:val="20"/>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Сухой творог — залог успеха!</w:t>
      </w:r>
      <w:r>
        <w:rPr>
          <w:rFonts w:ascii="AppleSystemUIFont" w:hAnsi="AppleSystemUIFont" w:cs="AppleSystemUIFont"/>
          <w:sz w:val="26"/>
          <w:szCs w:val="26"/>
          <w:lang w:val="ru-RU"/>
        </w:rPr>
        <w:t xml:space="preserve"> Чем меньше влаги в твороге, тем меньше муки нужно добавить, и тем нежнее получатся сырники.</w:t>
      </w:r>
    </w:p>
    <w:p w14:paraId="2C68FC1A" w14:textId="77777777" w:rsidR="00B37A50" w:rsidRDefault="00B37A50" w:rsidP="00E066E9">
      <w:pPr>
        <w:numPr>
          <w:ilvl w:val="0"/>
          <w:numId w:val="20"/>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Не добавляйте много муки!</w:t>
      </w:r>
      <w:r>
        <w:rPr>
          <w:rFonts w:ascii="AppleSystemUIFont" w:hAnsi="AppleSystemUIFont" w:cs="AppleSystemUIFont"/>
          <w:sz w:val="26"/>
          <w:szCs w:val="26"/>
          <w:lang w:val="ru-RU"/>
        </w:rPr>
        <w:t xml:space="preserve"> Избыток муки делает сырники тяжёлыми. Лучше добавить чуть меньше муки и аккуратно работать с тестом.</w:t>
      </w:r>
    </w:p>
    <w:p w14:paraId="529C3E65" w14:textId="77777777" w:rsidR="00B37A50" w:rsidRDefault="00B37A50" w:rsidP="00E066E9">
      <w:pPr>
        <w:numPr>
          <w:ilvl w:val="0"/>
          <w:numId w:val="20"/>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Манка вместо муки:</w:t>
      </w:r>
      <w:r>
        <w:rPr>
          <w:rFonts w:ascii="AppleSystemUIFont" w:hAnsi="AppleSystemUIFont" w:cs="AppleSystemUIFont"/>
          <w:sz w:val="26"/>
          <w:szCs w:val="26"/>
          <w:lang w:val="ru-RU"/>
        </w:rPr>
        <w:t xml:space="preserve"> Замените 1–2 ложки муки на манную крупу. Дайте тесту постоять 15–20 минут перед жаркой — манка набухнет, и сырники будут ещё воздушнее.</w:t>
      </w:r>
    </w:p>
    <w:p w14:paraId="4F12976F" w14:textId="77777777" w:rsidR="00B37A50" w:rsidRDefault="00B37A50" w:rsidP="00E066E9">
      <w:pPr>
        <w:numPr>
          <w:ilvl w:val="0"/>
          <w:numId w:val="20"/>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Духовка вместо жарки:</w:t>
      </w:r>
      <w:r>
        <w:rPr>
          <w:rFonts w:ascii="AppleSystemUIFont" w:hAnsi="AppleSystemUIFont" w:cs="AppleSystemUIFont"/>
          <w:sz w:val="26"/>
          <w:szCs w:val="26"/>
          <w:lang w:val="ru-RU"/>
        </w:rPr>
        <w:t xml:space="preserve"> Для более диетического варианта выложите сырники на противень, застеленный пергаментом, смажьте сверху растопленным сливочным маслом и запекайте при 180°C 20–25 минут до румяности.</w:t>
      </w:r>
    </w:p>
    <w:p w14:paraId="17486900" w14:textId="77777777" w:rsidR="00B37A50" w:rsidRDefault="00B37A50" w:rsidP="00E066E9">
      <w:pPr>
        <w:numPr>
          <w:ilvl w:val="0"/>
          <w:numId w:val="20"/>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r>
        <w:rPr>
          <w:rFonts w:ascii="AppleSystemUIFont" w:hAnsi="AppleSystemUIFont" w:cs="AppleSystemUIFont"/>
          <w:sz w:val="26"/>
          <w:szCs w:val="26"/>
          <w:lang w:val="ru-RU"/>
        </w:rPr>
        <w:t xml:space="preserve"> Сформированные сырники можно заморозить (до жарки!). Разложите их на доске, заморозьте 2–3 часа, затем переложите в пакет. Жарьте без разморозки на медленном огне под крышкой.</w:t>
      </w:r>
    </w:p>
    <w:p w14:paraId="4FF0D926" w14:textId="77777777" w:rsidR="00B37A50" w:rsidRDefault="00B37A50" w:rsidP="00E066E9">
      <w:pPr>
        <w:numPr>
          <w:ilvl w:val="0"/>
          <w:numId w:val="20"/>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Если творог очень влажный:</w:t>
      </w:r>
      <w:r>
        <w:rPr>
          <w:rFonts w:ascii="AppleSystemUIFont" w:hAnsi="AppleSystemUIFont" w:cs="AppleSystemUIFont"/>
          <w:sz w:val="26"/>
          <w:szCs w:val="26"/>
          <w:lang w:val="ru-RU"/>
        </w:rPr>
        <w:t xml:space="preserve"> Добавьте 1 столовую ложку крахмала вместо части муки — он лучше впитывает влагу.</w:t>
      </w:r>
    </w:p>
    <w:p w14:paraId="65C770D4"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513D97CF"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42F5B29F" w14:textId="7777777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lastRenderedPageBreak/>
        <w:t>Вариации рецепта</w:t>
      </w:r>
    </w:p>
    <w:p w14:paraId="66D2501B"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изюмом:</w:t>
      </w:r>
      <w:r>
        <w:rPr>
          <w:rFonts w:ascii="AppleSystemUIFont" w:hAnsi="AppleSystemUIFont" w:cs="AppleSystemUIFont"/>
          <w:sz w:val="26"/>
          <w:szCs w:val="26"/>
          <w:lang w:val="ru-RU"/>
        </w:rPr>
        <w:t xml:space="preserve"> 50–70 г изюма промойте, залейте горячей водой на 10 минут, обсушите и добавьте в тесто вместе с мукой.</w:t>
      </w:r>
    </w:p>
    <w:p w14:paraId="2D580D8D"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60CA9B9"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бананом:</w:t>
      </w:r>
      <w:r>
        <w:rPr>
          <w:rFonts w:ascii="AppleSystemUIFont" w:hAnsi="AppleSystemUIFont" w:cs="AppleSystemUIFont"/>
          <w:sz w:val="26"/>
          <w:szCs w:val="26"/>
          <w:lang w:val="ru-RU"/>
        </w:rPr>
        <w:t xml:space="preserve"> 1 спелый банан разомните вилкой в пюре и добавьте к творогу перед замесом. Уменьшите количество сахара на 1 ложку.</w:t>
      </w:r>
    </w:p>
    <w:p w14:paraId="4ED7ED55"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4CB8A886" w14:textId="2C55ED8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ягодами:</w:t>
      </w:r>
      <w:r>
        <w:rPr>
          <w:rFonts w:ascii="AppleSystemUIFont" w:hAnsi="AppleSystemUIFont" w:cs="AppleSystemUIFont"/>
          <w:sz w:val="26"/>
          <w:szCs w:val="26"/>
          <w:lang w:val="ru-RU"/>
        </w:rPr>
        <w:t xml:space="preserve"> </w:t>
      </w:r>
      <w:r>
        <w:rPr>
          <w:rFonts w:ascii="AppleSystemUIFont" w:hAnsi="AppleSystemUIFont" w:cs="AppleSystemUIFont"/>
          <w:sz w:val="26"/>
          <w:szCs w:val="26"/>
          <w:lang w:val="ru-RU"/>
        </w:rPr>
        <w:t>д</w:t>
      </w:r>
      <w:r>
        <w:rPr>
          <w:rFonts w:ascii="AppleSystemUIFont" w:hAnsi="AppleSystemUIFont" w:cs="AppleSystemUIFont"/>
          <w:sz w:val="26"/>
          <w:szCs w:val="26"/>
          <w:lang w:val="ru-RU"/>
        </w:rPr>
        <w:t>обавьте в тесто 100 г свежей или замороженной черники/вишни (без косточек). Аккуратно перемешайте, чтобы не раздавить ягоды.</w:t>
      </w:r>
    </w:p>
    <w:p w14:paraId="632603EE"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4471A6D7" w14:textId="706496BD"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Солёные сырники:</w:t>
      </w:r>
      <w:r>
        <w:rPr>
          <w:rFonts w:ascii="AppleSystemUIFont" w:hAnsi="AppleSystemUIFont" w:cs="AppleSystemUIFont"/>
          <w:sz w:val="26"/>
          <w:szCs w:val="26"/>
          <w:lang w:val="ru-RU"/>
        </w:rPr>
        <w:t xml:space="preserve"> </w:t>
      </w:r>
      <w:r>
        <w:rPr>
          <w:rFonts w:ascii="AppleSystemUIFont" w:hAnsi="AppleSystemUIFont" w:cs="AppleSystemUIFont"/>
          <w:sz w:val="26"/>
          <w:szCs w:val="26"/>
          <w:lang w:val="ru-RU"/>
        </w:rPr>
        <w:t>у</w:t>
      </w:r>
      <w:r>
        <w:rPr>
          <w:rFonts w:ascii="AppleSystemUIFont" w:hAnsi="AppleSystemUIFont" w:cs="AppleSystemUIFont"/>
          <w:sz w:val="26"/>
          <w:szCs w:val="26"/>
          <w:lang w:val="ru-RU"/>
        </w:rPr>
        <w:t>берите сахар и ванилин. Добавьте 2 столовые ложки тёртого сыра, зелень (укроп, петрушку) и щепотку чёрного перца. Подавайте со сметаной.</w:t>
      </w:r>
    </w:p>
    <w:p w14:paraId="571A56BA"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87E087F" w14:textId="04BE9AF0"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Творожно-тыквенные:</w:t>
      </w:r>
      <w:r>
        <w:rPr>
          <w:rFonts w:ascii="AppleSystemUIFont" w:hAnsi="AppleSystemUIFont" w:cs="AppleSystemUIFont"/>
          <w:sz w:val="26"/>
          <w:szCs w:val="26"/>
          <w:lang w:val="ru-RU"/>
        </w:rPr>
        <w:t xml:space="preserve"> </w:t>
      </w:r>
      <w:r>
        <w:rPr>
          <w:rFonts w:ascii="AppleSystemUIFont" w:hAnsi="AppleSystemUIFont" w:cs="AppleSystemUIFont"/>
          <w:sz w:val="26"/>
          <w:szCs w:val="26"/>
          <w:lang w:val="ru-RU"/>
        </w:rPr>
        <w:t>д</w:t>
      </w:r>
      <w:r>
        <w:rPr>
          <w:rFonts w:ascii="AppleSystemUIFont" w:hAnsi="AppleSystemUIFont" w:cs="AppleSystemUIFont"/>
          <w:sz w:val="26"/>
          <w:szCs w:val="26"/>
          <w:lang w:val="ru-RU"/>
        </w:rPr>
        <w:t>обавьте 150 г тёртой на мелкой тёрке сырой тыквы (отожмите лишний сок). Добавьте щепотку корицы.</w:t>
      </w:r>
    </w:p>
    <w:p w14:paraId="0618AB55"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7B71A262" w14:textId="099D37A3"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Шоколадные:</w:t>
      </w:r>
      <w:r>
        <w:rPr>
          <w:rFonts w:ascii="AppleSystemUIFont" w:hAnsi="AppleSystemUIFont" w:cs="AppleSystemUIFont"/>
          <w:sz w:val="26"/>
          <w:szCs w:val="26"/>
          <w:lang w:val="ru-RU"/>
        </w:rPr>
        <w:t xml:space="preserve"> </w:t>
      </w:r>
      <w:r>
        <w:rPr>
          <w:rFonts w:ascii="AppleSystemUIFont" w:hAnsi="AppleSystemUIFont" w:cs="AppleSystemUIFont"/>
          <w:sz w:val="26"/>
          <w:szCs w:val="26"/>
          <w:lang w:val="ru-RU"/>
        </w:rPr>
        <w:t>д</w:t>
      </w:r>
      <w:r>
        <w:rPr>
          <w:rFonts w:ascii="AppleSystemUIFont" w:hAnsi="AppleSystemUIFont" w:cs="AppleSystemUIFont"/>
          <w:sz w:val="26"/>
          <w:szCs w:val="26"/>
          <w:lang w:val="ru-RU"/>
        </w:rPr>
        <w:t>обавьте 1 столовую ложку какао-порошка к муке. Можно также добавить кусочки шоколада в центр каждого сырника при формовке.</w:t>
      </w:r>
    </w:p>
    <w:p w14:paraId="4CD72787" w14:textId="77777777" w:rsidR="00B37A50" w:rsidRPr="00B37A50" w:rsidRDefault="00B37A50" w:rsidP="00B37A50">
      <w:pPr>
        <w:autoSpaceDE w:val="0"/>
        <w:autoSpaceDN w:val="0"/>
        <w:adjustRightInd w:val="0"/>
        <w:rPr>
          <w:rFonts w:ascii="AppleSystemUIFont" w:hAnsi="AppleSystemUIFont" w:cs="AppleSystemUIFont"/>
          <w:sz w:val="32"/>
          <w:szCs w:val="32"/>
          <w:lang w:val="ru-RU"/>
        </w:rPr>
      </w:pPr>
    </w:p>
    <w:p w14:paraId="2BD204B2" w14:textId="751435EA" w:rsidR="00B37A50" w:rsidRPr="003F31F3" w:rsidRDefault="00B37A50" w:rsidP="003F31F3">
      <w:pPr>
        <w:autoSpaceDE w:val="0"/>
        <w:autoSpaceDN w:val="0"/>
        <w:adjustRightInd w:val="0"/>
        <w:ind w:left="360"/>
        <w:jc w:val="center"/>
        <w:rPr>
          <w:rFonts w:ascii="AppleSystemUIFont" w:hAnsi="AppleSystemUIFont" w:cs="AppleSystemUIFont"/>
          <w:b/>
          <w:bCs/>
          <w:sz w:val="32"/>
          <w:szCs w:val="32"/>
          <w:lang w:val="ru-RU"/>
        </w:rPr>
      </w:pPr>
      <w:r w:rsidRPr="003F31F3">
        <w:rPr>
          <w:rFonts w:ascii="AppleSystemUIFont" w:hAnsi="AppleSystemUIFont" w:cs="AppleSystemUIFont"/>
          <w:b/>
          <w:bCs/>
          <w:sz w:val="32"/>
          <w:szCs w:val="32"/>
          <w:lang w:val="ru-RU"/>
        </w:rPr>
        <w:t>Гренки с яйцом (Французский тост)</w:t>
      </w:r>
    </w:p>
    <w:p w14:paraId="236543FA"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7CEC69AF"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5 минут</w:t>
      </w:r>
    </w:p>
    <w:p w14:paraId="149F6320"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10 минут</w:t>
      </w:r>
    </w:p>
    <w:p w14:paraId="41AA828A"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2–3 человека (6–8 гренок)</w:t>
      </w:r>
    </w:p>
    <w:p w14:paraId="455EBFA6"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~200–250 ккал на порцию (зависит от количества масла и сахара)</w:t>
      </w:r>
    </w:p>
    <w:p w14:paraId="5EEB2323" w14:textId="459B4D64" w:rsidR="00B37A50" w:rsidRDefault="00B37A50" w:rsidP="00B37A50">
      <w:pPr>
        <w:autoSpaceDE w:val="0"/>
        <w:autoSpaceDN w:val="0"/>
        <w:adjustRightInd w:val="0"/>
        <w:rPr>
          <w:rFonts w:ascii="AppleSystemUIFont" w:hAnsi="AppleSystemUIFont" w:cs="AppleSystemUIFont"/>
          <w:sz w:val="26"/>
          <w:szCs w:val="26"/>
          <w:lang w:val="ru-RU"/>
        </w:rPr>
      </w:pPr>
    </w:p>
    <w:p w14:paraId="568BC400" w14:textId="7777777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4AEB1C3A" w14:textId="77777777" w:rsidR="00B37A50" w:rsidRDefault="00B37A50"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~8 г</w:t>
      </w:r>
    </w:p>
    <w:p w14:paraId="38A6A9F3" w14:textId="77777777" w:rsidR="00B37A50" w:rsidRDefault="00B37A50"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~10 г</w:t>
      </w:r>
    </w:p>
    <w:p w14:paraId="6CD290B0" w14:textId="77777777" w:rsidR="00B37A50" w:rsidRDefault="00B37A50"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~25 г</w:t>
      </w:r>
    </w:p>
    <w:p w14:paraId="71F4C739"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8E1C59F" w14:textId="751AD42D"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78672A4B"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масса:</w:t>
      </w:r>
    </w:p>
    <w:p w14:paraId="28CE6EAB"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Батон или белый хлеб</w:t>
      </w:r>
      <w:r>
        <w:rPr>
          <w:rFonts w:ascii="AppleSystemUIFont" w:hAnsi="AppleSystemUIFont" w:cs="AppleSystemUIFont"/>
          <w:sz w:val="26"/>
          <w:szCs w:val="26"/>
          <w:lang w:val="ru-RU"/>
        </w:rPr>
        <w:t xml:space="preserve"> — 6–8 ломтиков (толщиной 1–1,5 см). Лучше всего подходит вчерашний хлеб или слегка подсушенный</w:t>
      </w:r>
    </w:p>
    <w:p w14:paraId="12784D7F"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Яйца куриные</w:t>
      </w:r>
      <w:r>
        <w:rPr>
          <w:rFonts w:ascii="AppleSystemUIFont" w:hAnsi="AppleSystemUIFont" w:cs="AppleSystemUIFont"/>
          <w:sz w:val="26"/>
          <w:szCs w:val="26"/>
          <w:lang w:val="ru-RU"/>
        </w:rPr>
        <w:t xml:space="preserve"> — 2 крупных (или 3 средних)</w:t>
      </w:r>
    </w:p>
    <w:p w14:paraId="2C41BD88"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Молоко</w:t>
      </w:r>
      <w:r>
        <w:rPr>
          <w:rFonts w:ascii="AppleSystemUIFont" w:hAnsi="AppleSystemUIFont" w:cs="AppleSystemUIFont"/>
          <w:sz w:val="26"/>
          <w:szCs w:val="26"/>
          <w:lang w:val="ru-RU"/>
        </w:rPr>
        <w:t xml:space="preserve"> — 150 мл (⅔ стакана)</w:t>
      </w:r>
    </w:p>
    <w:p w14:paraId="7110CD51"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w:t>
      </w:r>
      <w:r>
        <w:rPr>
          <w:rFonts w:ascii="AppleSystemUIFont" w:hAnsi="AppleSystemUIFont" w:cs="AppleSystemUIFont"/>
          <w:sz w:val="26"/>
          <w:szCs w:val="26"/>
          <w:lang w:val="ru-RU"/>
        </w:rPr>
        <w:t xml:space="preserve"> — 1–2 столовые ложки (по вкусу)</w:t>
      </w:r>
    </w:p>
    <w:p w14:paraId="2CA17E22"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Ванильный сахар</w:t>
      </w:r>
      <w:r>
        <w:rPr>
          <w:rFonts w:ascii="AppleSystemUIFont" w:hAnsi="AppleSystemUIFont" w:cs="AppleSystemUIFont"/>
          <w:sz w:val="26"/>
          <w:szCs w:val="26"/>
          <w:lang w:val="ru-RU"/>
        </w:rPr>
        <w:t xml:space="preserve"> — 1 пакетик (10 г) или ½ чайной ложки ванилина</w:t>
      </w:r>
    </w:p>
    <w:p w14:paraId="4A70B2CC"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щепотка (балансирует сладость)</w:t>
      </w:r>
    </w:p>
    <w:p w14:paraId="60880AC8"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Корица молотая</w:t>
      </w:r>
      <w:r>
        <w:rPr>
          <w:rFonts w:ascii="AppleSystemUIFont" w:hAnsi="AppleSystemUIFont" w:cs="AppleSystemUIFont"/>
          <w:sz w:val="26"/>
          <w:szCs w:val="26"/>
          <w:lang w:val="ru-RU"/>
        </w:rPr>
        <w:t xml:space="preserve"> — ½ чайной ложки (по желанию)</w:t>
      </w:r>
    </w:p>
    <w:p w14:paraId="5E129038"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9338DF6"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жарки:</w:t>
      </w:r>
    </w:p>
    <w:p w14:paraId="19D9D323" w14:textId="77777777" w:rsidR="00B37A50" w:rsidRDefault="00B37A50" w:rsidP="00B37A50">
      <w:pPr>
        <w:numPr>
          <w:ilvl w:val="0"/>
          <w:numId w:val="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сливочное</w:t>
      </w:r>
      <w:r>
        <w:rPr>
          <w:rFonts w:ascii="AppleSystemUIFont" w:hAnsi="AppleSystemUIFont" w:cs="AppleSystemUIFont"/>
          <w:sz w:val="26"/>
          <w:szCs w:val="26"/>
          <w:lang w:val="ru-RU"/>
        </w:rPr>
        <w:t xml:space="preserve"> — 30–40 г (для золотистой корочки и аромата) или </w:t>
      </w:r>
      <w:r>
        <w:rPr>
          <w:rFonts w:ascii="AppleSystemUIFont" w:hAnsi="AppleSystemUIFont" w:cs="AppleSystemUIFont"/>
          <w:b/>
          <w:bCs/>
          <w:sz w:val="26"/>
          <w:szCs w:val="26"/>
          <w:lang w:val="ru-RU"/>
        </w:rPr>
        <w:t>растительное масло</w:t>
      </w:r>
      <w:r>
        <w:rPr>
          <w:rFonts w:ascii="AppleSystemUIFont" w:hAnsi="AppleSystemUIFont" w:cs="AppleSystemUIFont"/>
          <w:sz w:val="26"/>
          <w:szCs w:val="26"/>
          <w:lang w:val="ru-RU"/>
        </w:rPr>
        <w:t xml:space="preserve"> — 2–3 столовые ложки</w:t>
      </w:r>
    </w:p>
    <w:p w14:paraId="5485A51A"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61BC9E9" w14:textId="77777777" w:rsidR="00B37A50" w:rsidRPr="00B37A50" w:rsidRDefault="00B37A50" w:rsidP="00B37A50">
      <w:pPr>
        <w:pStyle w:val="a3"/>
        <w:numPr>
          <w:ilvl w:val="0"/>
          <w:numId w:val="1"/>
        </w:numPr>
        <w:autoSpaceDE w:val="0"/>
        <w:autoSpaceDN w:val="0"/>
        <w:adjustRightInd w:val="0"/>
        <w:rPr>
          <w:rFonts w:ascii="AppleSystemUIFont" w:hAnsi="AppleSystemUIFont" w:cs="AppleSystemUIFont"/>
          <w:sz w:val="26"/>
          <w:szCs w:val="26"/>
          <w:lang w:val="ru-RU"/>
        </w:rPr>
      </w:pPr>
      <w:r w:rsidRPr="00B37A50">
        <w:rPr>
          <w:rFonts w:ascii="AppleSystemUIFont" w:hAnsi="AppleSystemUIFont" w:cs="AppleSystemUIFont"/>
          <w:b/>
          <w:bCs/>
          <w:sz w:val="26"/>
          <w:szCs w:val="26"/>
          <w:lang w:val="ru-RU"/>
        </w:rPr>
        <w:t>Для подачи (по желанию):</w:t>
      </w:r>
    </w:p>
    <w:p w14:paraId="131DC5F7" w14:textId="77777777" w:rsidR="00B37A50" w:rsidRDefault="00B37A50" w:rsidP="00B37A50">
      <w:pPr>
        <w:numPr>
          <w:ilvl w:val="0"/>
          <w:numId w:val="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Сахарная пудра</w:t>
      </w:r>
    </w:p>
    <w:p w14:paraId="784051CB" w14:textId="77777777" w:rsidR="00B37A50" w:rsidRDefault="00B37A50" w:rsidP="00B37A50">
      <w:pPr>
        <w:numPr>
          <w:ilvl w:val="0"/>
          <w:numId w:val="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Мёд, варенье или сгущёнка</w:t>
      </w:r>
    </w:p>
    <w:p w14:paraId="568EDA5F" w14:textId="77777777" w:rsidR="00B37A50" w:rsidRDefault="00B37A50" w:rsidP="00B37A50">
      <w:pPr>
        <w:numPr>
          <w:ilvl w:val="0"/>
          <w:numId w:val="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Свежие ягоды или фрукты</w:t>
      </w:r>
    </w:p>
    <w:p w14:paraId="415C51A4" w14:textId="77777777" w:rsidR="00B37A50" w:rsidRDefault="00B37A50" w:rsidP="00B37A50">
      <w:pPr>
        <w:numPr>
          <w:ilvl w:val="0"/>
          <w:numId w:val="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Сметана или йогурт</w:t>
      </w:r>
    </w:p>
    <w:p w14:paraId="0DB4E656"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6FF517FA"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7BEFE7ED" w14:textId="158EE2A3"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3DA170B9"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хлеба</w:t>
      </w:r>
    </w:p>
    <w:p w14:paraId="756E4C56" w14:textId="77777777" w:rsidR="00B37A50" w:rsidRDefault="00B37A50" w:rsidP="00B37A50">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батон или хлеб ломтиками толщиной 1–1,5 см.</w:t>
      </w:r>
    </w:p>
    <w:p w14:paraId="237364FF" w14:textId="77777777" w:rsidR="00B37A50" w:rsidRDefault="00B37A50" w:rsidP="00B37A50">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хлеб очень свежий и мягкий, дайте ломтикам полежать 10–15 минут на воздухе — они слегка подсохнут и не развалятся при замачивании.</w:t>
      </w:r>
    </w:p>
    <w:p w14:paraId="1CF657E4" w14:textId="77777777" w:rsidR="00B37A50" w:rsidRDefault="00B37A50" w:rsidP="00B37A50">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Идеальный вариант:</w:t>
      </w:r>
      <w:r>
        <w:rPr>
          <w:rFonts w:ascii="AppleSystemUIFont" w:hAnsi="AppleSystemUIFont" w:cs="AppleSystemUIFont"/>
          <w:sz w:val="26"/>
          <w:szCs w:val="26"/>
          <w:lang w:val="ru-RU"/>
        </w:rPr>
        <w:t xml:space="preserve"> использовать вчерашний хлеб или слегка подсушить ломтики в тостере/духовке (по 1–2 минуты с каждой стороны).</w:t>
      </w:r>
    </w:p>
    <w:p w14:paraId="319683B8"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76480507"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Приготовление яичной смеси</w:t>
      </w:r>
    </w:p>
    <w:p w14:paraId="43F5DFEB"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глубокую широкую миску (чтобы удобно было макать ломтики) разбейте яйца.</w:t>
      </w:r>
    </w:p>
    <w:p w14:paraId="4A9C164F"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щепотку соли и взбейте вилкой или венчиком до однородности.</w:t>
      </w:r>
    </w:p>
    <w:p w14:paraId="6110A9AB"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Влейте молоко, добавьте сахар, ванильный сахар и корицу (если используете).</w:t>
      </w:r>
    </w:p>
    <w:p w14:paraId="5749DE36"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до полного растворения сахара.</w:t>
      </w:r>
    </w:p>
    <w:p w14:paraId="47DE9655"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Смесь должна быть однородной, без комочков. Можно добавить 1 столовую ложку сметаны или сливок для более нежного вкуса.</w:t>
      </w:r>
    </w:p>
    <w:p w14:paraId="413A171E"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6C95A460"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Замачивание хлеба</w:t>
      </w:r>
    </w:p>
    <w:p w14:paraId="43CFE5D8"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на среднем огне 2–3 минуты.</w:t>
      </w:r>
    </w:p>
    <w:p w14:paraId="19B169C3"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Пока сковорода греется, возьмите ломтик хлеба и опустите его в яичную смесь.</w:t>
      </w:r>
    </w:p>
    <w:p w14:paraId="46330C98"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Подержите 10–15 секунд с одной стороны, затем переверните и подержите ещё 10–15 секунд с другой стороны.</w:t>
      </w:r>
    </w:p>
    <w:p w14:paraId="2F770A3F"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Хлеб должен пропитаться смесью, но не размокнуть до состояния каши!</w:t>
      </w:r>
    </w:p>
    <w:p w14:paraId="04D0E35D" w14:textId="77777777" w:rsidR="00B37A50" w:rsidRDefault="00B37A50" w:rsidP="00B37A50">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Если передержать, гренки развалятся на сковороде. Если недодержать — останутся сухие участки внутри.</w:t>
      </w:r>
    </w:p>
    <w:p w14:paraId="5CAF1D68"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Поднимите ломтик над миской на 2–3 секунды, чтобы стекли излишки смеси.</w:t>
      </w:r>
    </w:p>
    <w:p w14:paraId="45080894"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603E01E3"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Жарка гренок</w:t>
      </w:r>
    </w:p>
    <w:p w14:paraId="45DB3F6D" w14:textId="77777777"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разогретую сковороду выложите кусочек сливочного масла (или налейте растительное).</w:t>
      </w:r>
    </w:p>
    <w:p w14:paraId="071D09E6" w14:textId="77777777"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масло растопится и начнёт шипеть (но не дымиться!), выложите замоченные ломтики хлеба.</w:t>
      </w:r>
    </w:p>
    <w:p w14:paraId="0011731B" w14:textId="77777777"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Жарьте на огне чуть ниже среднего 2–3 минуты до золотисто-коричневой корочки.</w:t>
      </w:r>
    </w:p>
    <w:p w14:paraId="38798F47" w14:textId="6586525D" w:rsidR="00B37A50" w:rsidRDefault="00B37A50" w:rsidP="00B37A50">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трогайте гренки первую минуту — дайте корочке схватиться.</w:t>
      </w:r>
    </w:p>
    <w:p w14:paraId="2A7A60AD" w14:textId="77777777"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Аккуратно переверните лопаткой.</w:t>
      </w:r>
    </w:p>
    <w:p w14:paraId="33DB91B5" w14:textId="77777777"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Жарьте вторую сторону ещё 2–3 минуты до румяности.</w:t>
      </w:r>
    </w:p>
    <w:p w14:paraId="0971A3D3" w14:textId="77777777"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ломтики толстые, можно поставить гренки на бок и обжарить торцы по 30 секунд с каждой стороны.</w:t>
      </w:r>
    </w:p>
    <w:p w14:paraId="67A68BAC"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7B494442"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Подача</w:t>
      </w:r>
    </w:p>
    <w:p w14:paraId="44CCA511"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Готовые гренки выложите на бумажное полотенце на 1 минуту, чтобы впитались излишки масла.</w:t>
      </w:r>
    </w:p>
    <w:p w14:paraId="79E55836"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Переложите на тарелку.</w:t>
      </w:r>
    </w:p>
    <w:p w14:paraId="6E76040E"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посыпьте сахарной пудрой через ситечко.</w:t>
      </w:r>
    </w:p>
    <w:p w14:paraId="4086716A"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горячими с мёдом, вареньем, сгущёнкой, свежими ягодами или фруктами.</w:t>
      </w:r>
    </w:p>
    <w:p w14:paraId="00B9D1BE"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 чаем, кофе, какао или стаканом молока.</w:t>
      </w:r>
    </w:p>
    <w:p w14:paraId="468FAC82"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10D9D4AA"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FC044A5" w14:textId="1F59DD8C"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Секреты идеальных гренок </w:t>
      </w:r>
    </w:p>
    <w:p w14:paraId="55950F3D" w14:textId="77777777" w:rsidR="00B37A50" w:rsidRDefault="00B37A50" w:rsidP="00B37A50">
      <w:pPr>
        <w:autoSpaceDE w:val="0"/>
        <w:autoSpaceDN w:val="0"/>
        <w:adjustRightInd w:val="0"/>
        <w:rPr>
          <w:rFonts w:ascii="AppleSystemUIFont" w:hAnsi="AppleSystemUIFont" w:cs="AppleSystemUIFont"/>
          <w:b/>
          <w:bCs/>
          <w:sz w:val="26"/>
          <w:szCs w:val="26"/>
          <w:lang w:val="ru-RU"/>
        </w:rPr>
      </w:pPr>
    </w:p>
    <w:p w14:paraId="5E161AF9" w14:textId="77777777" w:rsidR="00B37A50" w:rsidRDefault="00B37A50"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Хлеб имеет значение!</w:t>
      </w:r>
      <w:r>
        <w:rPr>
          <w:rFonts w:ascii="AppleSystemUIFont" w:hAnsi="AppleSystemUIFont" w:cs="AppleSystemUIFont"/>
          <w:sz w:val="26"/>
          <w:szCs w:val="26"/>
          <w:lang w:val="ru-RU"/>
        </w:rPr>
        <w:t xml:space="preserve"> Вчерашний или слегка чёрствый хлеб — лучший выбор. Он лучше впитывает смесь и не разваливается. Свежий хлеб можно подсушить в духовке 5–7 минут при 150°C.</w:t>
      </w:r>
    </w:p>
    <w:p w14:paraId="1115A2AB" w14:textId="77777777" w:rsidR="00B37A50" w:rsidRDefault="00B37A50"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 экономьте на масле!</w:t>
      </w:r>
      <w:r>
        <w:rPr>
          <w:rFonts w:ascii="AppleSystemUIFont" w:hAnsi="AppleSystemUIFont" w:cs="AppleSystemUIFont"/>
          <w:sz w:val="26"/>
          <w:szCs w:val="26"/>
          <w:lang w:val="ru-RU"/>
        </w:rPr>
        <w:t xml:space="preserve"> Сливочное масло даёт тот самый неповторимый аромат и золотистую корочку. Можно смешать сливочное и растительное масло 50/50 — так масло не будет подгорать.</w:t>
      </w:r>
    </w:p>
    <w:p w14:paraId="060E364B" w14:textId="78FF3DA8" w:rsidR="00B37A50" w:rsidRDefault="00B37A50"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Правильная консистенция смеси</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смесь слишком жидкая, добавьте ещё 1 яйцо. Если густая — немного молока. По консистенции она должна напоминать жидкую сметану.</w:t>
      </w:r>
    </w:p>
    <w:p w14:paraId="6A458940" w14:textId="77777777" w:rsidR="00B37A50" w:rsidRDefault="00B37A50"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Добавьте цедру!</w:t>
      </w:r>
      <w:r>
        <w:rPr>
          <w:rFonts w:ascii="AppleSystemUIFont" w:hAnsi="AppleSystemUIFont" w:cs="AppleSystemUIFont"/>
          <w:sz w:val="26"/>
          <w:szCs w:val="26"/>
          <w:lang w:val="ru-RU"/>
        </w:rPr>
        <w:t xml:space="preserve"> Натрите на мелкой тёрке цедру апельсина или лимона (½ чайной ложки) прямо в яичную смесь — аромат будет потрясающий!</w:t>
      </w:r>
    </w:p>
    <w:p w14:paraId="08AF4A53" w14:textId="50CE87FA" w:rsidR="00B37A50" w:rsidRDefault="00B37A50"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пышные гренки</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отделите</w:t>
      </w:r>
      <w:r>
        <w:rPr>
          <w:rFonts w:ascii="AppleSystemUIFont" w:hAnsi="AppleSystemUIFont" w:cs="AppleSystemUIFont"/>
          <w:sz w:val="26"/>
          <w:szCs w:val="26"/>
          <w:lang w:val="ru-RU"/>
        </w:rPr>
        <w:t xml:space="preserve"> белки от желтков. Желтки смешайте с молоком и сахаром. Белки взбейте в пышную пену с щепоткой соли и аккуратно вмешайте в смесь. Гренки получатся воздушными!</w:t>
      </w:r>
    </w:p>
    <w:p w14:paraId="47C2FF1C" w14:textId="6B6698B6" w:rsidR="00B37A50" w:rsidRDefault="00B37A50"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детей</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уменьшите</w:t>
      </w:r>
      <w:r>
        <w:rPr>
          <w:rFonts w:ascii="AppleSystemUIFont" w:hAnsi="AppleSystemUIFont" w:cs="AppleSystemUIFont"/>
          <w:sz w:val="26"/>
          <w:szCs w:val="26"/>
          <w:lang w:val="ru-RU"/>
        </w:rPr>
        <w:t xml:space="preserve"> количество сахара до 1 чайной ложки, а готовую посыпьте какао-порошком через трафарет — получится красиво и вкусно!</w:t>
      </w:r>
    </w:p>
    <w:p w14:paraId="1EC1AE6A"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74CD8CD"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9C67D0A" w14:textId="36AB1963"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Вариации рецепта</w:t>
      </w:r>
    </w:p>
    <w:p w14:paraId="1EB7AA33"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бананом:</w:t>
      </w:r>
      <w:r>
        <w:rPr>
          <w:rFonts w:ascii="AppleSystemUIFont" w:hAnsi="AppleSystemUIFont" w:cs="AppleSystemUIFont"/>
          <w:sz w:val="26"/>
          <w:szCs w:val="26"/>
          <w:lang w:val="ru-RU"/>
        </w:rPr>
        <w:t xml:space="preserve"> 1 спелый банан разомните вилкой в пюре и добавьте в яичную смесь. Перемешайте до однородности.</w:t>
      </w:r>
    </w:p>
    <w:p w14:paraId="07091789"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2D88E4F"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корицей и мускатным орехом:</w:t>
      </w:r>
      <w:r>
        <w:rPr>
          <w:rFonts w:ascii="AppleSystemUIFont" w:hAnsi="AppleSystemUIFont" w:cs="AppleSystemUIFont"/>
          <w:sz w:val="26"/>
          <w:szCs w:val="26"/>
          <w:lang w:val="ru-RU"/>
        </w:rPr>
        <w:t xml:space="preserve"> Добавьте в смесь 1 чайную ложку корицы и ¼ чайной ложки молотого мускатного ореха — классический американский вариант.</w:t>
      </w:r>
    </w:p>
    <w:p w14:paraId="48D80E44"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3A82EEF"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Солёные гренки:</w:t>
      </w:r>
      <w:r>
        <w:rPr>
          <w:rFonts w:ascii="AppleSystemUIFont" w:hAnsi="AppleSystemUIFont" w:cs="AppleSystemUIFont"/>
          <w:sz w:val="26"/>
          <w:szCs w:val="26"/>
          <w:lang w:val="ru-RU"/>
        </w:rPr>
        <w:t xml:space="preserve"> Уберите сахар и ванилин. Добавьте в смесь 2 столовые ложки тёртого сыра, щепотку чёрного перца и сушёные травы (орегано, базилик). Подавайте со сметаной или томатным соусом.</w:t>
      </w:r>
    </w:p>
    <w:p w14:paraId="061D4458"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BD39C51"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яблоком:</w:t>
      </w:r>
      <w:r>
        <w:rPr>
          <w:rFonts w:ascii="AppleSystemUIFont" w:hAnsi="AppleSystemUIFont" w:cs="AppleSystemUIFont"/>
          <w:sz w:val="26"/>
          <w:szCs w:val="26"/>
          <w:lang w:val="ru-RU"/>
        </w:rPr>
        <w:t xml:space="preserve"> 1 маленькое яблоко натрите на мелкой тёрке и добавьте в яичную смесь. Добавьте щепотку корицы.</w:t>
      </w:r>
    </w:p>
    <w:p w14:paraId="702099AD"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DB48247"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Шоколадные:</w:t>
      </w:r>
      <w:r>
        <w:rPr>
          <w:rFonts w:ascii="AppleSystemUIFont" w:hAnsi="AppleSystemUIFont" w:cs="AppleSystemUIFont"/>
          <w:sz w:val="26"/>
          <w:szCs w:val="26"/>
          <w:lang w:val="ru-RU"/>
        </w:rPr>
        <w:t xml:space="preserve"> Добавьте 1 столовую ложку какао-порошка в яичную смесь. Хорошо перемешайте, чтобы не было комочков.</w:t>
      </w:r>
    </w:p>
    <w:p w14:paraId="00F69E29"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101E3F7F"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творогом (сладкие «бутерброды»):</w:t>
      </w:r>
      <w:r>
        <w:rPr>
          <w:rFonts w:ascii="AppleSystemUIFont" w:hAnsi="AppleSystemUIFont" w:cs="AppleSystemUIFont"/>
          <w:sz w:val="26"/>
          <w:szCs w:val="26"/>
          <w:lang w:val="ru-RU"/>
        </w:rPr>
        <w:t xml:space="preserve"> 100 г творога смешайте с 1 столовой ложкой сахара. Намажьте на ломтик хлеба, сверху накройте вторым ломтиком. Макайте в яичную смесь и жарьте как обычные гренки.</w:t>
      </w:r>
    </w:p>
    <w:p w14:paraId="7376B23E"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6CE4E452" w14:textId="638021BD"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Французский тост с начинкой:</w:t>
      </w:r>
      <w:r>
        <w:rPr>
          <w:rFonts w:ascii="AppleSystemUIFont" w:hAnsi="AppleSystemUIFont" w:cs="AppleSystemUIFont"/>
          <w:sz w:val="26"/>
          <w:szCs w:val="26"/>
          <w:lang w:val="ru-RU"/>
        </w:rPr>
        <w:t xml:space="preserve"> Сделайте «кармашек» из двух ломтиков хлеба, положите между ними ломтик сыра или ложку джема. Запечатайте края, обмакните в смесь и жарьте.</w:t>
      </w:r>
    </w:p>
    <w:p w14:paraId="241805B7"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48A014EC" w14:textId="7777777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404F7A9A"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Хранение:</w:t>
      </w:r>
    </w:p>
    <w:p w14:paraId="441F29C1" w14:textId="77777777" w:rsidR="00B37A50" w:rsidRDefault="00B37A50"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Готовые гренки можно хранить в холодильнике до 2 дней в закрытом контейнере.</w:t>
      </w:r>
    </w:p>
    <w:p w14:paraId="7A91B9B6" w14:textId="77777777" w:rsidR="00B37A50" w:rsidRDefault="00B37A50"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Можно заморозить: остудите гренки, разложите в один слой на доске, заморозьте 2 часа, затем переложите в пакет. Храните до 1 месяца.</w:t>
      </w:r>
    </w:p>
    <w:p w14:paraId="438E6AD6"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49A566FD"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696CCA2E" w14:textId="77777777" w:rsidR="00B37A50" w:rsidRDefault="00B37A50"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тостере: 2–3 минуты до хрустящей корочки</w:t>
      </w:r>
    </w:p>
    <w:p w14:paraId="0D95317D" w14:textId="77777777" w:rsidR="00B37A50" w:rsidRDefault="00B37A50"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5–7 минут при 180°C</w:t>
      </w:r>
    </w:p>
    <w:p w14:paraId="2F9835AB" w14:textId="77777777" w:rsidR="00B37A50" w:rsidRDefault="00B37A50"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сковороде: 1–2 минуты с каждой стороны на среднем огне</w:t>
      </w:r>
    </w:p>
    <w:p w14:paraId="7D4FAFDE" w14:textId="77777777" w:rsidR="00B37A50" w:rsidRDefault="00B37A50"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30–40 секунд (но корочка станет мягкой)</w:t>
      </w:r>
    </w:p>
    <w:p w14:paraId="1CD88487" w14:textId="3960DF39" w:rsidR="00B37A50" w:rsidRDefault="00B37A50" w:rsidP="00B37A50">
      <w:pPr>
        <w:autoSpaceDE w:val="0"/>
        <w:autoSpaceDN w:val="0"/>
        <w:adjustRightInd w:val="0"/>
        <w:rPr>
          <w:rFonts w:ascii="AppleSystemUIFont" w:hAnsi="AppleSystemUIFont" w:cs="AppleSystemUIFont"/>
          <w:sz w:val="26"/>
          <w:szCs w:val="26"/>
          <w:lang w:val="ru-RU"/>
        </w:rPr>
      </w:pPr>
    </w:p>
    <w:p w14:paraId="52CC5B6C" w14:textId="5A6DD34E" w:rsidR="00B37A50" w:rsidRPr="003F31F3" w:rsidRDefault="00B37A50" w:rsidP="003F31F3">
      <w:pPr>
        <w:autoSpaceDE w:val="0"/>
        <w:autoSpaceDN w:val="0"/>
        <w:adjustRightInd w:val="0"/>
        <w:ind w:left="360"/>
        <w:jc w:val="center"/>
        <w:rPr>
          <w:rFonts w:ascii="AppleSystemUIFont" w:hAnsi="AppleSystemUIFont" w:cs="AppleSystemUIFont"/>
          <w:b/>
          <w:bCs/>
          <w:sz w:val="32"/>
          <w:szCs w:val="32"/>
          <w:lang w:val="ru-RU"/>
        </w:rPr>
      </w:pPr>
      <w:r w:rsidRPr="003F31F3">
        <w:rPr>
          <w:rFonts w:ascii="AppleSystemUIFont" w:hAnsi="AppleSystemUIFont" w:cs="AppleSystemUIFont"/>
          <w:b/>
          <w:bCs/>
          <w:sz w:val="32"/>
          <w:szCs w:val="32"/>
          <w:lang w:val="ru-RU"/>
        </w:rPr>
        <w:t>Оладьи на кефире «Пышные и воздушные»</w:t>
      </w:r>
    </w:p>
    <w:p w14:paraId="425038BE" w14:textId="77777777" w:rsidR="00B37A50" w:rsidRDefault="00B37A50" w:rsidP="00B37A50">
      <w:pPr>
        <w:autoSpaceDE w:val="0"/>
        <w:autoSpaceDN w:val="0"/>
        <w:adjustRightInd w:val="0"/>
        <w:rPr>
          <w:rFonts w:ascii="AppleSystemUIFont" w:hAnsi="AppleSystemUIFont" w:cs="AppleSystemUIFont"/>
          <w:b/>
          <w:bCs/>
          <w:sz w:val="26"/>
          <w:szCs w:val="26"/>
          <w:lang w:val="ru-RU"/>
        </w:rPr>
      </w:pPr>
    </w:p>
    <w:p w14:paraId="04DC1D8C"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10 минут</w:t>
      </w:r>
    </w:p>
    <w:p w14:paraId="0B663923"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20 минут</w:t>
      </w:r>
    </w:p>
    <w:p w14:paraId="6BAAACCF"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отдыха теста:</w:t>
      </w:r>
      <w:r>
        <w:rPr>
          <w:rFonts w:ascii="AppleSystemUIFont" w:hAnsi="AppleSystemUIFont" w:cs="AppleSystemUIFont"/>
          <w:sz w:val="26"/>
          <w:szCs w:val="26"/>
          <w:lang w:val="ru-RU"/>
        </w:rPr>
        <w:t xml:space="preserve"> 15–20 минут</w:t>
      </w:r>
    </w:p>
    <w:p w14:paraId="0DB46AC7"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3–4 человека (15–20 оладий)</w:t>
      </w:r>
    </w:p>
    <w:p w14:paraId="5D710538"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~180–220 ккал на порцию (зависит от количества масла и сахара)</w:t>
      </w:r>
    </w:p>
    <w:p w14:paraId="53E226A2"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72C9013"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539FD961" w14:textId="7777777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Пищевая ценность (на 100 г)</w:t>
      </w:r>
    </w:p>
    <w:p w14:paraId="36634C16" w14:textId="77777777" w:rsidR="00B37A50" w:rsidRDefault="00B37A50"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~6 г</w:t>
      </w:r>
    </w:p>
    <w:p w14:paraId="1A6AA669" w14:textId="77777777" w:rsidR="00B37A50" w:rsidRDefault="00B37A50"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~7 г</w:t>
      </w:r>
    </w:p>
    <w:p w14:paraId="087EC963" w14:textId="77777777" w:rsidR="00B37A50" w:rsidRDefault="00B37A50"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~28 г</w:t>
      </w:r>
    </w:p>
    <w:p w14:paraId="25F10745"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AB0A38E"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557F4EFC" w14:textId="7777777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1005EF91"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Основное тесто:</w:t>
      </w:r>
    </w:p>
    <w:p w14:paraId="4EC4553B"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Кефир</w:t>
      </w:r>
      <w:r>
        <w:rPr>
          <w:rFonts w:ascii="AppleSystemUIFont" w:hAnsi="AppleSystemUIFont" w:cs="AppleSystemUIFont"/>
          <w:sz w:val="26"/>
          <w:szCs w:val="26"/>
          <w:lang w:val="ru-RU"/>
        </w:rPr>
        <w:t xml:space="preserve"> — 500 мл (жирность 2,5–3,2%). Лучше всего подходит кефир комнатной температуры или слегка тёплый</w:t>
      </w:r>
    </w:p>
    <w:p w14:paraId="5D06A42E"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Мука пшеничная</w:t>
      </w:r>
      <w:r>
        <w:rPr>
          <w:rFonts w:ascii="AppleSystemUIFont" w:hAnsi="AppleSystemUIFont" w:cs="AppleSystemUIFont"/>
          <w:sz w:val="26"/>
          <w:szCs w:val="26"/>
          <w:lang w:val="ru-RU"/>
        </w:rPr>
        <w:t xml:space="preserve"> — 300–350 г (примерно 2–2,5 стакана) + немного для корректировки консистенции</w:t>
      </w:r>
    </w:p>
    <w:p w14:paraId="62D55A31"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Яйцо куриное</w:t>
      </w:r>
      <w:r>
        <w:rPr>
          <w:rFonts w:ascii="AppleSystemUIFont" w:hAnsi="AppleSystemUIFont" w:cs="AppleSystemUIFont"/>
          <w:sz w:val="26"/>
          <w:szCs w:val="26"/>
          <w:lang w:val="ru-RU"/>
        </w:rPr>
        <w:t xml:space="preserve"> — 1 крупное (или 2 маленьких)</w:t>
      </w:r>
    </w:p>
    <w:p w14:paraId="2DF1EFB4"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w:t>
      </w:r>
      <w:r>
        <w:rPr>
          <w:rFonts w:ascii="AppleSystemUIFont" w:hAnsi="AppleSystemUIFont" w:cs="AppleSystemUIFont"/>
          <w:sz w:val="26"/>
          <w:szCs w:val="26"/>
          <w:lang w:val="ru-RU"/>
        </w:rPr>
        <w:t xml:space="preserve"> — 2–3 столовые ложки (по вкусу)</w:t>
      </w:r>
    </w:p>
    <w:p w14:paraId="3585A76E"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½ чайной ложки</w:t>
      </w:r>
    </w:p>
    <w:p w14:paraId="6374F509"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Сода пищевая</w:t>
      </w:r>
      <w:r>
        <w:rPr>
          <w:rFonts w:ascii="AppleSystemUIFont" w:hAnsi="AppleSystemUIFont" w:cs="AppleSystemUIFont"/>
          <w:sz w:val="26"/>
          <w:szCs w:val="26"/>
          <w:lang w:val="ru-RU"/>
        </w:rPr>
        <w:t xml:space="preserve"> — ½ чайной ложки (не гасить!)</w:t>
      </w:r>
    </w:p>
    <w:p w14:paraId="18E93E74" w14:textId="77777777" w:rsidR="00B37A50" w:rsidRDefault="00B37A50" w:rsidP="00B37A50">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Ванильный сахар</w:t>
      </w:r>
      <w:r>
        <w:rPr>
          <w:rFonts w:ascii="AppleSystemUIFont" w:hAnsi="AppleSystemUIFont" w:cs="AppleSystemUIFont"/>
          <w:sz w:val="26"/>
          <w:szCs w:val="26"/>
          <w:lang w:val="ru-RU"/>
        </w:rPr>
        <w:t xml:space="preserve"> — 1 пакетик (10 г) или ½ чайной ложки ванилина (по желанию)</w:t>
      </w:r>
    </w:p>
    <w:p w14:paraId="470D95FF"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6F4037C4"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жарки:</w:t>
      </w:r>
    </w:p>
    <w:p w14:paraId="0DA85C22" w14:textId="77777777" w:rsidR="00B37A50" w:rsidRDefault="00B37A50" w:rsidP="00B37A50">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Масло растительное</w:t>
      </w:r>
      <w:r>
        <w:rPr>
          <w:rFonts w:ascii="AppleSystemUIFont" w:hAnsi="AppleSystemUIFont" w:cs="AppleSystemUIFont"/>
          <w:sz w:val="26"/>
          <w:szCs w:val="26"/>
          <w:lang w:val="ru-RU"/>
        </w:rPr>
        <w:t xml:space="preserve"> — 3–4 столовые ложки (без запаха) или </w:t>
      </w:r>
      <w:r>
        <w:rPr>
          <w:rFonts w:ascii="AppleSystemUIFont" w:hAnsi="AppleSystemUIFont" w:cs="AppleSystemUIFont"/>
          <w:b/>
          <w:bCs/>
          <w:sz w:val="26"/>
          <w:szCs w:val="26"/>
          <w:lang w:val="ru-RU"/>
        </w:rPr>
        <w:t>сливочное масло</w:t>
      </w:r>
      <w:r>
        <w:rPr>
          <w:rFonts w:ascii="AppleSystemUIFont" w:hAnsi="AppleSystemUIFont" w:cs="AppleSystemUIFont"/>
          <w:sz w:val="26"/>
          <w:szCs w:val="26"/>
          <w:lang w:val="ru-RU"/>
        </w:rPr>
        <w:t xml:space="preserve"> — 40–50 г</w:t>
      </w:r>
    </w:p>
    <w:p w14:paraId="0EE336A2"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3DB393C2"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2D384814" w14:textId="77777777" w:rsidR="00B37A50" w:rsidRDefault="00B37A50" w:rsidP="00B37A50">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w:t>
      </w:r>
    </w:p>
    <w:p w14:paraId="6331EF7F" w14:textId="77777777" w:rsidR="00B37A50" w:rsidRDefault="00B37A50" w:rsidP="00B37A50">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Варенье, мёд или сгущёнка</w:t>
      </w:r>
    </w:p>
    <w:p w14:paraId="0DBDB8E0" w14:textId="77777777" w:rsidR="00B37A50" w:rsidRDefault="00B37A50" w:rsidP="00B37A50">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Сироп, джем</w:t>
      </w:r>
    </w:p>
    <w:p w14:paraId="5DD35F06" w14:textId="7443534E" w:rsidR="00B37A50" w:rsidRDefault="00B37A50" w:rsidP="00B37A50">
      <w:pPr>
        <w:autoSpaceDE w:val="0"/>
        <w:autoSpaceDN w:val="0"/>
        <w:adjustRightInd w:val="0"/>
        <w:rPr>
          <w:rFonts w:ascii="AppleSystemUIFont" w:hAnsi="AppleSystemUIFont" w:cs="AppleSystemUIFont"/>
          <w:sz w:val="26"/>
          <w:szCs w:val="26"/>
          <w:lang w:val="ru-RU"/>
        </w:rPr>
      </w:pPr>
    </w:p>
    <w:p w14:paraId="55DFBBAA"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10F163FE" w14:textId="7777777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1795AF96"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кефира</w:t>
      </w:r>
    </w:p>
    <w:p w14:paraId="647DDCB1"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Это важный этап для пышных оладий!</w:t>
      </w:r>
    </w:p>
    <w:p w14:paraId="4B884BEA" w14:textId="77777777" w:rsidR="00B37A50" w:rsidRDefault="00B37A50" w:rsidP="00B37A50">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Достаньте кефир из холодильника заранее (за 30–60 минут до приготовления), чтобы он стал комнатной температуры.</w:t>
      </w:r>
    </w:p>
    <w:p w14:paraId="46D53323" w14:textId="77777777" w:rsidR="00B37A50" w:rsidRDefault="00B37A50" w:rsidP="00B37A50">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Быстрый способ:</w:t>
      </w:r>
      <w:r>
        <w:rPr>
          <w:rFonts w:ascii="AppleSystemUIFont" w:hAnsi="AppleSystemUIFont" w:cs="AppleSystemUIFont"/>
          <w:sz w:val="26"/>
          <w:szCs w:val="26"/>
          <w:lang w:val="ru-RU"/>
        </w:rPr>
        <w:t xml:space="preserve"> слегка подогрейте кефир на водяной бане или в микроволновке (10–15 секунд) до тёплого состояния (не горячего!).</w:t>
      </w:r>
    </w:p>
    <w:p w14:paraId="7C17AB77" w14:textId="77777777" w:rsidR="00B37A50" w:rsidRDefault="00B37A50" w:rsidP="00B37A50">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Тёплый кефир лучше реагирует с содой, что даёт пышность.</w:t>
      </w:r>
    </w:p>
    <w:p w14:paraId="3319E7B2"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3DA6E0F"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Смешивание влажных ингредиентов</w:t>
      </w:r>
    </w:p>
    <w:p w14:paraId="6DBCF97B"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глубокую миску влейте кефир.</w:t>
      </w:r>
    </w:p>
    <w:p w14:paraId="05BBE131"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соду, хорошо перемешайте ложкой или венчиком.</w:t>
      </w:r>
    </w:p>
    <w:p w14:paraId="13BAD1DF"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Оставьте кефир с содой на 5–10 минут. Вы увидите, как появятся пузырьки — это сода вступает в реакцию с кефиром.</w:t>
      </w:r>
    </w:p>
    <w:p w14:paraId="01120CEA"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яйцо, сахар, соль и ванильный сахар.</w:t>
      </w:r>
    </w:p>
    <w:p w14:paraId="2C8629A0" w14:textId="77777777" w:rsidR="00B37A50" w:rsidRDefault="00B37A50" w:rsidP="00B37A50">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до однородности и растворения сахара.</w:t>
      </w:r>
    </w:p>
    <w:p w14:paraId="31F7B6F1"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7321C66"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Добавление муки</w:t>
      </w:r>
    </w:p>
    <w:p w14:paraId="287832E9"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Муку просейте через сито — это насытит её кислородом, и оладьи будут ещё пышнее.</w:t>
      </w:r>
    </w:p>
    <w:p w14:paraId="2645D92B"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Постепенно всыпайте муку в кефирную смесь, постоянно помешивая венчиком или ложкой.</w:t>
      </w:r>
    </w:p>
    <w:p w14:paraId="60A91183"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Добавляйте муку частями: сначала 2 стакана, перемешайте, затем при необходимости добавьте ещё.</w:t>
      </w:r>
    </w:p>
    <w:p w14:paraId="5111AA57" w14:textId="77777777" w:rsidR="00B37A50" w:rsidRDefault="00B37A50" w:rsidP="00B37A50">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Тесто должно получиться </w:t>
      </w:r>
      <w:r>
        <w:rPr>
          <w:rFonts w:ascii="AppleSystemUIFont" w:hAnsi="AppleSystemUIFont" w:cs="AppleSystemUIFont"/>
          <w:b/>
          <w:bCs/>
          <w:sz w:val="26"/>
          <w:szCs w:val="26"/>
          <w:lang w:val="ru-RU"/>
        </w:rPr>
        <w:t>густым, как жирная сметана</w:t>
      </w:r>
      <w:r>
        <w:rPr>
          <w:rFonts w:ascii="AppleSystemUIFont" w:hAnsi="AppleSystemUIFont" w:cs="AppleSystemUIFont"/>
          <w:sz w:val="26"/>
          <w:szCs w:val="26"/>
          <w:lang w:val="ru-RU"/>
        </w:rPr>
        <w:t>. Оно должно медленно сползать с ложки, а не литься.</w:t>
      </w:r>
    </w:p>
    <w:p w14:paraId="2DC0A260" w14:textId="77777777" w:rsidR="00B37A50" w:rsidRDefault="00B37A50" w:rsidP="00B37A50">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делайте тесто слишком жидким! Иначе оладьи не поднимутся.</w:t>
      </w:r>
    </w:p>
    <w:p w14:paraId="5221FD63" w14:textId="77777777" w:rsidR="00B37A50" w:rsidRDefault="00B37A50" w:rsidP="00B37A50">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замешивайте тесто слишком долго! Достаточно перемешать до исчезновения крупных комочков. Небольшие комочки — это нормально, они исчезнут во время отдыха теста.</w:t>
      </w:r>
    </w:p>
    <w:p w14:paraId="7D02A7DC"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69EEAE83"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Шаг 4: Отдых теста</w:t>
      </w:r>
    </w:p>
    <w:p w14:paraId="04A9C0B8" w14:textId="77777777"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Накройте миску с тестом кухонным полотенцем или пищевой плёнкой.</w:t>
      </w:r>
    </w:p>
    <w:p w14:paraId="7F53003F" w14:textId="77777777"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Оставьте тесто при комнатной температуре на 15–20 минут.</w:t>
      </w:r>
    </w:p>
    <w:p w14:paraId="2E3D73F0" w14:textId="77777777"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За это время тесто больше НЕ ПЕРЕМЕШИВАТЬ!</w:t>
      </w:r>
      <w:r>
        <w:rPr>
          <w:rFonts w:ascii="AppleSystemUIFont" w:hAnsi="AppleSystemUIFont" w:cs="AppleSystemUIFont"/>
          <w:sz w:val="26"/>
          <w:szCs w:val="26"/>
          <w:lang w:val="ru-RU"/>
        </w:rPr>
        <w:t xml:space="preserve"> Это критически важно для пышности.</w:t>
      </w:r>
    </w:p>
    <w:p w14:paraId="06958C31" w14:textId="77777777" w:rsidR="00B37A50" w:rsidRDefault="00B37A50" w:rsidP="00B37A50">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Через 15–20 минут вы увидите, что тесто поднялось и стало пузырчатым.</w:t>
      </w:r>
    </w:p>
    <w:p w14:paraId="322FEAA6"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7349BAA4"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Жарка оладий</w:t>
      </w:r>
    </w:p>
    <w:p w14:paraId="6E8A2BB2"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на среднем огне 3–4 минуты.</w:t>
      </w:r>
    </w:p>
    <w:p w14:paraId="45BB5143"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 (или кусочек сливочного). Масло должно хорошо прогреться.</w:t>
      </w:r>
    </w:p>
    <w:p w14:paraId="3E294C16"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После того как тесто поднялось, его больше не перемешивают!</w:t>
      </w:r>
      <w:r>
        <w:rPr>
          <w:rFonts w:ascii="AppleSystemUIFont" w:hAnsi="AppleSystemUIFont" w:cs="AppleSystemUIFont"/>
          <w:sz w:val="26"/>
          <w:szCs w:val="26"/>
          <w:lang w:val="ru-RU"/>
        </w:rPr>
        <w:t xml:space="preserve"> Аккуратно зачерпывайте тесто ложкой с краю миски, стараясь не тревожить основную массу.</w:t>
      </w:r>
    </w:p>
    <w:p w14:paraId="5158AC2D"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Выкладывайте тесто на сковороду столовой ложкой, формируя оладьи. Оставляйте между ними расстояние 1–2 см.</w:t>
      </w:r>
    </w:p>
    <w:p w14:paraId="51D21F6D"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Жарьте на огне чуть ниже среднего 2–3 минуты до золотисто-коричневой корочки.</w:t>
      </w:r>
    </w:p>
    <w:p w14:paraId="050C73B7" w14:textId="77777777" w:rsidR="00B37A50" w:rsidRDefault="00B37A50"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Не накрывайте сковороду крышкой в начале жарки — иначе оладьи опадут.</w:t>
      </w:r>
    </w:p>
    <w:p w14:paraId="49BFE229"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на поверхности оладий появятся пузырьки, а края слегка подсохнут — пора переворачивать!</w:t>
      </w:r>
    </w:p>
    <w:p w14:paraId="61541EF3"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Аккуратно переверните лопаткой.</w:t>
      </w:r>
    </w:p>
    <w:p w14:paraId="73344B3B"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Жарьте вторую сторону ещё 1,5–2 минуты до румяности.</w:t>
      </w:r>
    </w:p>
    <w:p w14:paraId="38371969" w14:textId="77777777" w:rsidR="00B37A50" w:rsidRDefault="00B37A50"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Финальный штрих:</w:t>
      </w:r>
      <w:r>
        <w:rPr>
          <w:rFonts w:ascii="AppleSystemUIFont" w:hAnsi="AppleSystemUIFont" w:cs="AppleSystemUIFont"/>
          <w:sz w:val="26"/>
          <w:szCs w:val="26"/>
          <w:lang w:val="ru-RU"/>
        </w:rPr>
        <w:t xml:space="preserve"> Если оладьи толстые, можно накрыть сковороду крышкой на 1 минуту в конце жарки — так они точно пропекутся внутри.</w:t>
      </w:r>
    </w:p>
    <w:p w14:paraId="34D6981A"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795F7D0"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Подача</w:t>
      </w:r>
    </w:p>
    <w:p w14:paraId="3F509C49" w14:textId="77777777" w:rsidR="00B37A50" w:rsidRDefault="00B37A50"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Готовые оладьи выложите на бумажное полотенце на 1–2 минуты, чтобы впитались излишки масла.</w:t>
      </w:r>
    </w:p>
    <w:p w14:paraId="12887F6E" w14:textId="77777777" w:rsidR="00B37A50" w:rsidRDefault="00B37A50"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Переложите на тарелку.</w:t>
      </w:r>
    </w:p>
    <w:p w14:paraId="198D4973" w14:textId="77777777" w:rsidR="00B37A50" w:rsidRDefault="00B37A50"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горячими со сметаной, вареньем, мёдом, сгущёнкой или джемом.</w:t>
      </w:r>
    </w:p>
    <w:p w14:paraId="5C4773E1" w14:textId="77777777" w:rsidR="00B37A50" w:rsidRDefault="00B37A50"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 чаем, кофе, какао или молоком.</w:t>
      </w:r>
    </w:p>
    <w:p w14:paraId="3C3553EF"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64E1BF74"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55EC29EB" w14:textId="0D313A9C"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пышных оладий </w:t>
      </w:r>
    </w:p>
    <w:p w14:paraId="601102A6" w14:textId="77777777" w:rsidR="00B37A50" w:rsidRDefault="00B37A50"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Кефир должен быть тёплым!</w:t>
      </w:r>
      <w:r>
        <w:rPr>
          <w:rFonts w:ascii="AppleSystemUIFont" w:hAnsi="AppleSystemUIFont" w:cs="AppleSystemUIFont"/>
          <w:sz w:val="26"/>
          <w:szCs w:val="26"/>
          <w:lang w:val="ru-RU"/>
        </w:rPr>
        <w:t xml:space="preserve"> Тёплый кефир лучше реагирует с содой, что даёт максимальную пышность.</w:t>
      </w:r>
    </w:p>
    <w:p w14:paraId="079F71D3" w14:textId="77777777" w:rsidR="00B37A50" w:rsidRDefault="00B37A50"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Соду не гасить!</w:t>
      </w:r>
      <w:r>
        <w:rPr>
          <w:rFonts w:ascii="AppleSystemUIFont" w:hAnsi="AppleSystemUIFont" w:cs="AppleSystemUIFont"/>
          <w:sz w:val="26"/>
          <w:szCs w:val="26"/>
          <w:lang w:val="ru-RU"/>
        </w:rPr>
        <w:t xml:space="preserve"> Кефир сам по себе кислый, поэтому сода прекрасно реагирует с ним. Не нужно гасить соду уксусом.</w:t>
      </w:r>
    </w:p>
    <w:p w14:paraId="0ADE6520" w14:textId="77777777" w:rsidR="00B37A50" w:rsidRDefault="00B37A50"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Тесто не перемешивать после подъёма!</w:t>
      </w:r>
      <w:r>
        <w:rPr>
          <w:rFonts w:ascii="AppleSystemUIFont" w:hAnsi="AppleSystemUIFont" w:cs="AppleSystemUIFont"/>
          <w:sz w:val="26"/>
          <w:szCs w:val="26"/>
          <w:lang w:val="ru-RU"/>
        </w:rPr>
        <w:t xml:space="preserve"> Это самое важное правило. Когда тесто поднялось, аккуратно берите его ложкой с краю, не опуская ложку глубоко и не перемешивая. Иначе оладьи опадут!</w:t>
      </w:r>
    </w:p>
    <w:p w14:paraId="10DA3C51" w14:textId="77777777" w:rsidR="00B37A50" w:rsidRDefault="00B37A50"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Густое тесто!</w:t>
      </w:r>
      <w:r>
        <w:rPr>
          <w:rFonts w:ascii="AppleSystemUIFont" w:hAnsi="AppleSystemUIFont" w:cs="AppleSystemUIFont"/>
          <w:sz w:val="26"/>
          <w:szCs w:val="26"/>
          <w:lang w:val="ru-RU"/>
        </w:rPr>
        <w:t xml:space="preserve"> Тесто должно быть гуще, чем на блины. Оно должно медленно сползать с ложки, а не литься. Если тесто жидкое — добавьте ещё 1–2 ложки муки.</w:t>
      </w:r>
    </w:p>
    <w:p w14:paraId="1F48B20A" w14:textId="77777777" w:rsidR="00B37A50" w:rsidRDefault="00B37A50"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Просеивайте муку!</w:t>
      </w:r>
      <w:r>
        <w:rPr>
          <w:rFonts w:ascii="AppleSystemUIFont" w:hAnsi="AppleSystemUIFont" w:cs="AppleSystemUIFont"/>
          <w:sz w:val="26"/>
          <w:szCs w:val="26"/>
          <w:lang w:val="ru-RU"/>
        </w:rPr>
        <w:t xml:space="preserve"> Это насыщает её кислородом, что делает оладьи более воздушными.</w:t>
      </w:r>
    </w:p>
    <w:p w14:paraId="42E2EF77" w14:textId="77777777" w:rsidR="00B37A50" w:rsidRDefault="00B37A50"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Правильная сковорода:</w:t>
      </w:r>
      <w:r>
        <w:rPr>
          <w:rFonts w:ascii="AppleSystemUIFont" w:hAnsi="AppleSystemUIFont" w:cs="AppleSystemUIFont"/>
          <w:sz w:val="26"/>
          <w:szCs w:val="26"/>
          <w:lang w:val="ru-RU"/>
        </w:rPr>
        <w:t xml:space="preserve"> Хорошо разогрейте сковороду перед жаркой. На холодной сковороде оладьи не поднимутся.</w:t>
      </w:r>
    </w:p>
    <w:p w14:paraId="17098D29" w14:textId="77777777" w:rsidR="00B37A50" w:rsidRDefault="00B37A50"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 делайте слишком большой огонь!</w:t>
      </w:r>
      <w:r>
        <w:rPr>
          <w:rFonts w:ascii="AppleSystemUIFont" w:hAnsi="AppleSystemUIFont" w:cs="AppleSystemUIFont"/>
          <w:sz w:val="26"/>
          <w:szCs w:val="26"/>
          <w:lang w:val="ru-RU"/>
        </w:rPr>
        <w:t xml:space="preserve"> На сильном огне оладьи подгорят снаружи, но останутся сырыми внутри. Средний или чуть ниже среднего — идеально.</w:t>
      </w:r>
    </w:p>
    <w:p w14:paraId="64792B12"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BEF33F6"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12A94002" w14:textId="7777777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020945D3"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яблоком:</w:t>
      </w:r>
      <w:r>
        <w:rPr>
          <w:rFonts w:ascii="AppleSystemUIFont" w:hAnsi="AppleSystemUIFont" w:cs="AppleSystemUIFont"/>
          <w:sz w:val="26"/>
          <w:szCs w:val="26"/>
          <w:lang w:val="ru-RU"/>
        </w:rPr>
        <w:t xml:space="preserve"> 1–2 яблока очистите и натрите на крупной тёрке. Добавьте в готовое тесто перед жаркой. Можно добавить щепотку корицы.</w:t>
      </w:r>
    </w:p>
    <w:p w14:paraId="38C872DD"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7CEB5F80"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бананом:</w:t>
      </w:r>
      <w:r>
        <w:rPr>
          <w:rFonts w:ascii="AppleSystemUIFont" w:hAnsi="AppleSystemUIFont" w:cs="AppleSystemUIFont"/>
          <w:sz w:val="26"/>
          <w:szCs w:val="26"/>
          <w:lang w:val="ru-RU"/>
        </w:rPr>
        <w:t xml:space="preserve"> 1–2 спелых банана разомните вилкой в пюре и добавьте в тесто вместе с мукой. Уменьшите сахар на 1 ложку.</w:t>
      </w:r>
    </w:p>
    <w:p w14:paraId="6CBBB2D3"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77C83645"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изюмом:</w:t>
      </w:r>
      <w:r>
        <w:rPr>
          <w:rFonts w:ascii="AppleSystemUIFont" w:hAnsi="AppleSystemUIFont" w:cs="AppleSystemUIFont"/>
          <w:sz w:val="26"/>
          <w:szCs w:val="26"/>
          <w:lang w:val="ru-RU"/>
        </w:rPr>
        <w:t xml:space="preserve"> 50–70 г изюма промойте, залейте горячей водой на 10 минут, обсушите и добавьте в готовое тесто.</w:t>
      </w:r>
    </w:p>
    <w:p w14:paraId="56D6EB61"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E10BAE3"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ягодами:</w:t>
      </w:r>
      <w:r>
        <w:rPr>
          <w:rFonts w:ascii="AppleSystemUIFont" w:hAnsi="AppleSystemUIFont" w:cs="AppleSystemUIFont"/>
          <w:sz w:val="26"/>
          <w:szCs w:val="26"/>
          <w:lang w:val="ru-RU"/>
        </w:rPr>
        <w:t xml:space="preserve"> Добавьте в тесто 100 г свежей или замороженной черники, вишни (без косточек) или клубники (нарезанной). Аккуратно перемешайте.</w:t>
      </w:r>
    </w:p>
    <w:p w14:paraId="32DE575B"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16C9FD13"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тыквой:</w:t>
      </w:r>
      <w:r>
        <w:rPr>
          <w:rFonts w:ascii="AppleSystemUIFont" w:hAnsi="AppleSystemUIFont" w:cs="AppleSystemUIFont"/>
          <w:sz w:val="26"/>
          <w:szCs w:val="26"/>
          <w:lang w:val="ru-RU"/>
        </w:rPr>
        <w:t xml:space="preserve"> 150 г сырой тыквы натрите на мелкой тёрке, отожмите лишний сок и добавьте в тесто. Добавьте щепотку корицы и мускатного ореха.</w:t>
      </w:r>
    </w:p>
    <w:p w14:paraId="5DFE9286"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A48099B"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творогом:</w:t>
      </w:r>
      <w:r>
        <w:rPr>
          <w:rFonts w:ascii="AppleSystemUIFont" w:hAnsi="AppleSystemUIFont" w:cs="AppleSystemUIFont"/>
          <w:sz w:val="26"/>
          <w:szCs w:val="26"/>
          <w:lang w:val="ru-RU"/>
        </w:rPr>
        <w:t xml:space="preserve"> 150–200 г творога протрите через сито или пробейте блендером, добавьте в тесто вместе с мукой. Оладьи получатся более сытными и полезными.</w:t>
      </w:r>
    </w:p>
    <w:p w14:paraId="08A53A81"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45C22D5F"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кабачком (несладкие):</w:t>
      </w:r>
      <w:r>
        <w:rPr>
          <w:rFonts w:ascii="AppleSystemUIFont" w:hAnsi="AppleSystemUIFont" w:cs="AppleSystemUIFont"/>
          <w:sz w:val="26"/>
          <w:szCs w:val="26"/>
          <w:lang w:val="ru-RU"/>
        </w:rPr>
        <w:t xml:space="preserve"> 200 г кабачка натрите на мелкой тёрке, отожмите лишний сок. Уберите сахар из рецепта, добавьте соль, чёрный перец и зелень. Подавайте со сметаной.</w:t>
      </w:r>
    </w:p>
    <w:p w14:paraId="45536C6E"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71DAFD14" w14:textId="1FD345E1"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На кислом молоке:</w:t>
      </w:r>
      <w:r>
        <w:rPr>
          <w:rFonts w:ascii="AppleSystemUIFont" w:hAnsi="AppleSystemUIFont" w:cs="AppleSystemUIFont"/>
          <w:sz w:val="26"/>
          <w:szCs w:val="26"/>
          <w:lang w:val="ru-RU"/>
        </w:rPr>
        <w:t xml:space="preserve"> Если кефир закончился, можно использовать прокисшее молоко — оладьи получатся такими же пышными!</w:t>
      </w:r>
    </w:p>
    <w:p w14:paraId="792BD582"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21AAD623"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31E5C492" w14:textId="77777777" w:rsidR="00B37A50" w:rsidRDefault="00B37A50" w:rsidP="00B37A50">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56B2F64C"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Хранение:</w:t>
      </w:r>
    </w:p>
    <w:p w14:paraId="2A9F929C" w14:textId="77777777" w:rsidR="00B37A50" w:rsidRDefault="00B37A50"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Готовые оладьи можно хранить в холодильнике до 2 дней в закрытом контейнере.</w:t>
      </w:r>
    </w:p>
    <w:p w14:paraId="46C82BB6" w14:textId="77777777" w:rsidR="00B37A50" w:rsidRDefault="00B37A50"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Можно заморозить: остудите оладьи, разложите в один слой на доске, заморозьте 2 часа, затем переложите в пакет. Храните до 1 месяца.</w:t>
      </w:r>
    </w:p>
    <w:p w14:paraId="0841B213"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5B5924EB"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05EA370C" w14:textId="77777777" w:rsidR="00B37A50" w:rsidRDefault="00B37A50"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20–30 секунд (станут мягкими)</w:t>
      </w:r>
    </w:p>
    <w:p w14:paraId="054E7B83" w14:textId="77777777" w:rsidR="00B37A50" w:rsidRDefault="00B37A50"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сковороде: 1–2 минуты с каждой стороны на среднем огне (вернётся корочка)</w:t>
      </w:r>
    </w:p>
    <w:p w14:paraId="2EE51440" w14:textId="77777777" w:rsidR="00B37A50" w:rsidRDefault="00B37A50"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5–7 минут при 180°C</w:t>
      </w:r>
    </w:p>
    <w:p w14:paraId="2546B5EA" w14:textId="77777777" w:rsidR="00B37A50" w:rsidRDefault="00B37A50"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тостере: 1–2 минуты (для хрустящей корочки)</w:t>
      </w:r>
    </w:p>
    <w:p w14:paraId="24BDA39B" w14:textId="77777777" w:rsidR="00B37A50" w:rsidRPr="00B37A50" w:rsidRDefault="00B37A50" w:rsidP="00B37A50">
      <w:pPr>
        <w:autoSpaceDE w:val="0"/>
        <w:autoSpaceDN w:val="0"/>
        <w:adjustRightInd w:val="0"/>
        <w:rPr>
          <w:rFonts w:ascii="AppleSystemUIFont" w:hAnsi="AppleSystemUIFont" w:cs="AppleSystemUIFont"/>
          <w:sz w:val="26"/>
          <w:szCs w:val="26"/>
          <w:u w:val="single"/>
          <w:lang w:val="ru-RU"/>
        </w:rPr>
      </w:pPr>
    </w:p>
    <w:p w14:paraId="1A3A43BB" w14:textId="77777777" w:rsidR="00B37A50" w:rsidRPr="00B37A50" w:rsidRDefault="00B37A50" w:rsidP="00B37A50">
      <w:pPr>
        <w:autoSpaceDE w:val="0"/>
        <w:autoSpaceDN w:val="0"/>
        <w:adjustRightInd w:val="0"/>
        <w:rPr>
          <w:rFonts w:ascii="AppleSystemUIFont" w:hAnsi="AppleSystemUIFont" w:cs="AppleSystemUIFont"/>
          <w:sz w:val="26"/>
          <w:szCs w:val="26"/>
          <w:u w:val="single"/>
          <w:lang w:val="ru-RU"/>
        </w:rPr>
      </w:pPr>
    </w:p>
    <w:p w14:paraId="2133A889" w14:textId="03009A22" w:rsidR="00B37A50" w:rsidRPr="00B37A50" w:rsidRDefault="00B37A50" w:rsidP="00B37A50">
      <w:pPr>
        <w:autoSpaceDE w:val="0"/>
        <w:autoSpaceDN w:val="0"/>
        <w:adjustRightInd w:val="0"/>
        <w:rPr>
          <w:rFonts w:ascii="AppleSystemUIFont" w:hAnsi="AppleSystemUIFont" w:cs="AppleSystemUIFont"/>
          <w:b/>
          <w:bCs/>
          <w:sz w:val="26"/>
          <w:szCs w:val="26"/>
          <w:u w:val="single"/>
          <w:lang w:val="ru-RU"/>
        </w:rPr>
      </w:pPr>
      <w:r w:rsidRPr="00B37A50">
        <w:rPr>
          <w:rFonts w:ascii="AppleSystemUIFont" w:hAnsi="AppleSystemUIFont" w:cs="AppleSystemUIFont"/>
          <w:b/>
          <w:bCs/>
          <w:sz w:val="26"/>
          <w:szCs w:val="26"/>
          <w:u w:val="single"/>
          <w:lang w:val="ru-RU"/>
        </w:rPr>
        <w:t xml:space="preserve"> Частые вопросы</w:t>
      </w:r>
    </w:p>
    <w:p w14:paraId="4925C28C" w14:textId="77777777" w:rsidR="00B37A50" w:rsidRDefault="00B37A50" w:rsidP="00B37A50">
      <w:pPr>
        <w:autoSpaceDE w:val="0"/>
        <w:autoSpaceDN w:val="0"/>
        <w:adjustRightInd w:val="0"/>
        <w:rPr>
          <w:rFonts w:ascii="AppleSystemUIFont" w:hAnsi="AppleSystemUIFont" w:cs="AppleSystemUIFont"/>
          <w:b/>
          <w:bCs/>
          <w:sz w:val="26"/>
          <w:szCs w:val="26"/>
          <w:lang w:val="ru-RU"/>
        </w:rPr>
      </w:pPr>
    </w:p>
    <w:p w14:paraId="55D55F44"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оладьи опали?</w:t>
      </w:r>
    </w:p>
    <w:p w14:paraId="75B4A930" w14:textId="77777777" w:rsidR="00B37A50" w:rsidRDefault="00B37A50"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Перемешали тесто после подъёма</w:t>
      </w:r>
    </w:p>
    <w:p w14:paraId="2ECB8F73" w14:textId="77777777" w:rsidR="00B37A50" w:rsidRDefault="00B37A50"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много соды</w:t>
      </w:r>
    </w:p>
    <w:p w14:paraId="524AEFBD" w14:textId="77777777" w:rsidR="00B37A50" w:rsidRDefault="00B37A50"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Недостаточно разогрета сковорода</w:t>
      </w:r>
    </w:p>
    <w:p w14:paraId="1FDC1202" w14:textId="77777777" w:rsidR="00B37A50" w:rsidRDefault="00B37A50"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Открыли крышку слишком рано</w:t>
      </w:r>
    </w:p>
    <w:p w14:paraId="58ABA33A"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4BA1D35E"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оладьи не поднялись?</w:t>
      </w:r>
    </w:p>
    <w:p w14:paraId="1A369B30" w14:textId="77777777" w:rsidR="00B37A50" w:rsidRDefault="00B37A50"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Кефир был холодным</w:t>
      </w:r>
    </w:p>
    <w:p w14:paraId="3BEC3257" w14:textId="77777777" w:rsidR="00B37A50" w:rsidRDefault="00B37A50"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Тесто слишком жидкое</w:t>
      </w:r>
    </w:p>
    <w:p w14:paraId="6F540C65" w14:textId="77777777" w:rsidR="00B37A50" w:rsidRDefault="00B37A50"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соды или она старая</w:t>
      </w:r>
    </w:p>
    <w:p w14:paraId="066C61E6" w14:textId="77777777" w:rsidR="00B37A50" w:rsidRDefault="00B37A50"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Сковорода недостаточно разогрета</w:t>
      </w:r>
    </w:p>
    <w:p w14:paraId="06F47AEB"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6C1C2BFC"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оладьи сырые внутри?</w:t>
      </w:r>
    </w:p>
    <w:p w14:paraId="0FD05F9B" w14:textId="77777777" w:rsidR="00B37A50" w:rsidRDefault="00B37A50"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большой огонь</w:t>
      </w:r>
    </w:p>
    <w:p w14:paraId="47F076EE" w14:textId="77777777" w:rsidR="00B37A50" w:rsidRDefault="00B37A50"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Тесто слишком густое</w:t>
      </w:r>
    </w:p>
    <w:p w14:paraId="6F0F5616" w14:textId="77777777" w:rsidR="00B37A50" w:rsidRDefault="00B37A50"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рано перевернули</w:t>
      </w:r>
    </w:p>
    <w:p w14:paraId="3A666ABA"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0619283B"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сделать без яйца?</w:t>
      </w:r>
    </w:p>
    <w:p w14:paraId="0E291DED" w14:textId="77777777" w:rsidR="00B37A50" w:rsidRDefault="00B37A50"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Яйцо можно не добавлять. Оладьи всё равно получатся пышными за счёт реакции кефира с содой.</w:t>
      </w:r>
    </w:p>
    <w:p w14:paraId="2832BE7A" w14:textId="48A5578B" w:rsidR="00B37A50" w:rsidRDefault="00B37A50" w:rsidP="00B37A50">
      <w:pPr>
        <w:autoSpaceDE w:val="0"/>
        <w:autoSpaceDN w:val="0"/>
        <w:adjustRightInd w:val="0"/>
        <w:rPr>
          <w:rFonts w:ascii="AppleSystemUIFont" w:hAnsi="AppleSystemUIFont" w:cs="AppleSystemUIFont"/>
          <w:sz w:val="26"/>
          <w:szCs w:val="26"/>
          <w:lang w:val="ru-RU"/>
        </w:rPr>
      </w:pPr>
    </w:p>
    <w:p w14:paraId="0A1C4272" w14:textId="792DC5CF" w:rsidR="00B37A50" w:rsidRDefault="00B37A50" w:rsidP="00B37A50">
      <w:pPr>
        <w:autoSpaceDE w:val="0"/>
        <w:autoSpaceDN w:val="0"/>
        <w:adjustRightInd w:val="0"/>
        <w:rPr>
          <w:rFonts w:ascii="AppleSystemUIFont" w:hAnsi="AppleSystemUIFont" w:cs="AppleSystemUIFont"/>
          <w:sz w:val="26"/>
          <w:szCs w:val="26"/>
          <w:lang w:val="ru-RU"/>
        </w:rPr>
      </w:pPr>
    </w:p>
    <w:p w14:paraId="6C0A9174" w14:textId="6C7B07B3" w:rsidR="00B37A50" w:rsidRDefault="00B37A50" w:rsidP="00B37A50">
      <w:pPr>
        <w:autoSpaceDE w:val="0"/>
        <w:autoSpaceDN w:val="0"/>
        <w:adjustRightInd w:val="0"/>
        <w:rPr>
          <w:rFonts w:ascii="AppleSystemUIFont" w:hAnsi="AppleSystemUIFont" w:cs="AppleSystemUIFont"/>
          <w:sz w:val="26"/>
          <w:szCs w:val="26"/>
          <w:lang w:val="ru-RU"/>
        </w:rPr>
      </w:pPr>
    </w:p>
    <w:p w14:paraId="46E341E8" w14:textId="17644011" w:rsidR="00B37A50" w:rsidRDefault="00B37A50" w:rsidP="00B37A50">
      <w:pPr>
        <w:autoSpaceDE w:val="0"/>
        <w:autoSpaceDN w:val="0"/>
        <w:adjustRightInd w:val="0"/>
        <w:rPr>
          <w:rFonts w:ascii="AppleSystemUIFont" w:hAnsi="AppleSystemUIFont" w:cs="AppleSystemUIFont"/>
          <w:sz w:val="26"/>
          <w:szCs w:val="26"/>
          <w:lang w:val="ru-RU"/>
        </w:rPr>
      </w:pPr>
    </w:p>
    <w:p w14:paraId="7BFA9D65"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3DC20CBC" w14:textId="429296E1" w:rsidR="00B37A50" w:rsidRDefault="00B37A50" w:rsidP="00B37A50">
      <w:pPr>
        <w:autoSpaceDE w:val="0"/>
        <w:autoSpaceDN w:val="0"/>
        <w:adjustRightInd w:val="0"/>
        <w:rPr>
          <w:rFonts w:ascii="AppleSystemUIFont" w:hAnsi="AppleSystemUIFont" w:cs="AppleSystemUIFont"/>
          <w:b/>
          <w:bCs/>
          <w:sz w:val="40"/>
          <w:szCs w:val="40"/>
          <w:lang w:val="ru-RU"/>
        </w:rPr>
      </w:pPr>
      <w:r w:rsidRPr="00B37A50">
        <w:rPr>
          <w:rFonts w:ascii="AppleSystemUIFont" w:hAnsi="AppleSystemUIFont" w:cs="AppleSystemUIFont"/>
          <w:b/>
          <w:bCs/>
          <w:sz w:val="40"/>
          <w:szCs w:val="40"/>
          <w:lang w:val="ru-RU"/>
        </w:rPr>
        <w:t>Супы (5 рецептов)</w:t>
      </w:r>
    </w:p>
    <w:p w14:paraId="0CB31892" w14:textId="4DC262EB" w:rsidR="00CC4746" w:rsidRDefault="00CC4746" w:rsidP="00B37A50">
      <w:pPr>
        <w:autoSpaceDE w:val="0"/>
        <w:autoSpaceDN w:val="0"/>
        <w:adjustRightInd w:val="0"/>
        <w:rPr>
          <w:rFonts w:ascii="AppleSystemUIFont" w:hAnsi="AppleSystemUIFont" w:cs="AppleSystemUIFont"/>
          <w:b/>
          <w:bCs/>
          <w:sz w:val="40"/>
          <w:szCs w:val="40"/>
          <w:lang w:val="ru-RU"/>
        </w:rPr>
      </w:pPr>
    </w:p>
    <w:p w14:paraId="003621B1" w14:textId="6AF80C1A" w:rsidR="00CC4746" w:rsidRPr="003F31F3" w:rsidRDefault="00CC4746" w:rsidP="003F31F3">
      <w:pPr>
        <w:autoSpaceDE w:val="0"/>
        <w:autoSpaceDN w:val="0"/>
        <w:adjustRightInd w:val="0"/>
        <w:ind w:left="108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Борщ классический «Домашний»</w:t>
      </w:r>
    </w:p>
    <w:p w14:paraId="37B742FE"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0C91CCE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30 минут</w:t>
      </w:r>
    </w:p>
    <w:p w14:paraId="506DF4A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2–2,5 часа</w:t>
      </w:r>
    </w:p>
    <w:p w14:paraId="2550BDB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6–8 человек</w:t>
      </w:r>
    </w:p>
    <w:p w14:paraId="258AA45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~120–150 ккал на порцию (зависит от жирности мяса и сметаны)</w:t>
      </w:r>
    </w:p>
    <w:p w14:paraId="52CE8FE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973F1B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00C5D3B"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05618E48"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~6 г</w:t>
      </w:r>
    </w:p>
    <w:p w14:paraId="0A9C1E93"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~5 г</w:t>
      </w:r>
    </w:p>
    <w:p w14:paraId="224DACA5"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~10 г</w:t>
      </w:r>
    </w:p>
    <w:p w14:paraId="18E4F51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29BEB5F"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Ингредиенты</w:t>
      </w:r>
    </w:p>
    <w:p w14:paraId="52A157D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бульона:</w:t>
      </w:r>
    </w:p>
    <w:p w14:paraId="12B34253"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Мясо</w:t>
      </w:r>
      <w:r>
        <w:rPr>
          <w:rFonts w:ascii="AppleSystemUIFont" w:hAnsi="AppleSystemUIFont" w:cs="AppleSystemUIFont"/>
          <w:sz w:val="26"/>
          <w:szCs w:val="26"/>
          <w:lang w:val="ru-RU"/>
        </w:rPr>
        <w:t xml:space="preserve"> (говядина на кости, свиные рёбрышки или курица) — 500–600 г</w:t>
      </w:r>
    </w:p>
    <w:p w14:paraId="0204299F"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 3 литра</w:t>
      </w:r>
    </w:p>
    <w:p w14:paraId="74BD6677"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Лавровый лист</w:t>
      </w:r>
      <w:r>
        <w:rPr>
          <w:rFonts w:ascii="AppleSystemUIFont" w:hAnsi="AppleSystemUIFont" w:cs="AppleSystemUIFont"/>
          <w:sz w:val="26"/>
          <w:szCs w:val="26"/>
          <w:lang w:val="ru-RU"/>
        </w:rPr>
        <w:t xml:space="preserve"> — 2–3 шт.</w:t>
      </w:r>
    </w:p>
    <w:p w14:paraId="2110DBCB"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Перец чёрный горошком</w:t>
      </w:r>
      <w:r>
        <w:rPr>
          <w:rFonts w:ascii="AppleSystemUIFont" w:hAnsi="AppleSystemUIFont" w:cs="AppleSystemUIFont"/>
          <w:sz w:val="26"/>
          <w:szCs w:val="26"/>
          <w:lang w:val="ru-RU"/>
        </w:rPr>
        <w:t xml:space="preserve"> — 5–6 шт.</w:t>
      </w:r>
    </w:p>
    <w:p w14:paraId="1ECCCF31"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столовая ложка (для бульона)</w:t>
      </w:r>
    </w:p>
    <w:p w14:paraId="3235597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3B66C8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Овощи:</w:t>
      </w:r>
    </w:p>
    <w:p w14:paraId="486E03EE"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Свекла</w:t>
      </w:r>
      <w:r>
        <w:rPr>
          <w:rFonts w:ascii="AppleSystemUIFont" w:hAnsi="AppleSystemUIFont" w:cs="AppleSystemUIFont"/>
          <w:sz w:val="26"/>
          <w:szCs w:val="26"/>
          <w:lang w:val="ru-RU"/>
        </w:rPr>
        <w:t xml:space="preserve"> — 2 средние (около 300 г)</w:t>
      </w:r>
    </w:p>
    <w:p w14:paraId="3F99A497"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 белокочанная</w:t>
      </w:r>
      <w:r>
        <w:rPr>
          <w:rFonts w:ascii="AppleSystemUIFont" w:hAnsi="AppleSystemUIFont" w:cs="AppleSystemUIFont"/>
          <w:sz w:val="26"/>
          <w:szCs w:val="26"/>
          <w:lang w:val="ru-RU"/>
        </w:rPr>
        <w:t xml:space="preserve"> — 300–400 г</w:t>
      </w:r>
    </w:p>
    <w:p w14:paraId="044C1A9D"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 4–5 средних клубней (около 400 г)</w:t>
      </w:r>
    </w:p>
    <w:p w14:paraId="76A59FC5"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1 средняя (около 150 г)</w:t>
      </w:r>
    </w:p>
    <w:p w14:paraId="4AEF453F"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1–2 головки (около 150 г)</w:t>
      </w:r>
    </w:p>
    <w:p w14:paraId="58406551"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Томатная паста</w:t>
      </w:r>
      <w:r>
        <w:rPr>
          <w:rFonts w:ascii="AppleSystemUIFont" w:hAnsi="AppleSystemUIFont" w:cs="AppleSystemUIFont"/>
          <w:sz w:val="26"/>
          <w:szCs w:val="26"/>
          <w:lang w:val="ru-RU"/>
        </w:rPr>
        <w:t xml:space="preserve"> — 2 столовые ложки</w:t>
      </w:r>
    </w:p>
    <w:p w14:paraId="397BAFB0"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 2–3 зубчика (по желанию)</w:t>
      </w:r>
    </w:p>
    <w:p w14:paraId="590FD5E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F8E703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зажарки:</w:t>
      </w:r>
    </w:p>
    <w:p w14:paraId="2672B6C8"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3–4 столовые ложки</w:t>
      </w:r>
    </w:p>
    <w:p w14:paraId="19DAEC3A"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w:t>
      </w:r>
      <w:r>
        <w:rPr>
          <w:rFonts w:ascii="AppleSystemUIFont" w:hAnsi="AppleSystemUIFont" w:cs="AppleSystemUIFont"/>
          <w:sz w:val="26"/>
          <w:szCs w:val="26"/>
          <w:lang w:val="ru-RU"/>
        </w:rPr>
        <w:t xml:space="preserve"> — 1 чайная ложка (чтобы сбалансировать кислоту томата)</w:t>
      </w:r>
    </w:p>
    <w:p w14:paraId="7EA5312D"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Уксус 9%</w:t>
      </w:r>
      <w:r>
        <w:rPr>
          <w:rFonts w:ascii="AppleSystemUIFont" w:hAnsi="AppleSystemUIFont" w:cs="AppleSystemUIFont"/>
          <w:sz w:val="26"/>
          <w:szCs w:val="26"/>
          <w:lang w:val="ru-RU"/>
        </w:rPr>
        <w:t xml:space="preserve"> или лимонный сок — 1 столовая ложка (для сохранения цвета свеклы)</w:t>
      </w:r>
    </w:p>
    <w:p w14:paraId="225C8FD3" w14:textId="3B06047A" w:rsidR="00CC4746" w:rsidRDefault="00CC4746" w:rsidP="00CC4746">
      <w:pPr>
        <w:autoSpaceDE w:val="0"/>
        <w:autoSpaceDN w:val="0"/>
        <w:adjustRightInd w:val="0"/>
        <w:rPr>
          <w:rFonts w:ascii="AppleSystemUIFont" w:hAnsi="AppleSystemUIFont" w:cs="AppleSystemUIFont"/>
          <w:sz w:val="26"/>
          <w:szCs w:val="26"/>
          <w:lang w:val="ru-RU"/>
        </w:rPr>
      </w:pPr>
    </w:p>
    <w:p w14:paraId="70E6887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4064A8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w:t>
      </w:r>
    </w:p>
    <w:p w14:paraId="1065CB5A"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Сметана</w:t>
      </w:r>
      <w:r>
        <w:rPr>
          <w:rFonts w:ascii="AppleSystemUIFont" w:hAnsi="AppleSystemUIFont" w:cs="AppleSystemUIFont"/>
          <w:sz w:val="26"/>
          <w:szCs w:val="26"/>
          <w:lang w:val="ru-RU"/>
        </w:rPr>
        <w:t xml:space="preserve"> — по вкусу</w:t>
      </w:r>
    </w:p>
    <w:p w14:paraId="2C36F8EA"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Зелень</w:t>
      </w:r>
      <w:r>
        <w:rPr>
          <w:rFonts w:ascii="AppleSystemUIFont" w:hAnsi="AppleSystemUIFont" w:cs="AppleSystemUIFont"/>
          <w:sz w:val="26"/>
          <w:szCs w:val="26"/>
          <w:lang w:val="ru-RU"/>
        </w:rPr>
        <w:t xml:space="preserve"> (укроп, петрушка, зелёный лук) — небольшой пучок</w:t>
      </w:r>
    </w:p>
    <w:p w14:paraId="53F7EBD8"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по вкусу</w:t>
      </w:r>
    </w:p>
    <w:p w14:paraId="691F983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C1F01D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C95A39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3B1AAA7"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71EC977D"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1C7C99E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Приготовление бульона</w:t>
      </w:r>
    </w:p>
    <w:p w14:paraId="73295117"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Мясо хорошо промойте под холодной водой. Если используете говядину на кости — это идеально для наваристого бульона.</w:t>
      </w:r>
    </w:p>
    <w:p w14:paraId="1318CA35"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Положите мясо в большую кастрюлю (на 4–5 литров), залейте холодной водой.</w:t>
      </w:r>
    </w:p>
    <w:p w14:paraId="391207A1"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03BB840F"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Как только вода закипит, появится пена (шум). Тщательно снимите её шумовкой или ложкой. От этого зависит прозрачность бульона.</w:t>
      </w:r>
    </w:p>
    <w:p w14:paraId="4BC5DB63"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 добавьте 1 столовую ложку соли, лавровый лист и перец горошком.</w:t>
      </w:r>
    </w:p>
    <w:p w14:paraId="007E37B1"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под крышкой:</w:t>
      </w:r>
    </w:p>
    <w:p w14:paraId="052B22CC"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Говядину — 1,5–2 часа</w:t>
      </w:r>
    </w:p>
    <w:p w14:paraId="62E2A701"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Свинину — 1–1,5 часа</w:t>
      </w:r>
    </w:p>
    <w:p w14:paraId="2C2DADDC"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Курицу — 40–60 минут</w:t>
      </w:r>
    </w:p>
    <w:p w14:paraId="6F739900"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Готовое мясо должно легко отделяться от костей.</w:t>
      </w:r>
    </w:p>
    <w:p w14:paraId="40C18B2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C048EF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овощей</w:t>
      </w:r>
    </w:p>
    <w:p w14:paraId="35ED893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Пока варится бульон, подготовьте все овощи:</w:t>
      </w:r>
    </w:p>
    <w:p w14:paraId="74B6345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D029EE9" w14:textId="75EBDA88"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Свекла</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натрите на крупной тёрке (или нарежьте тонкой соломкой).</w:t>
      </w:r>
    </w:p>
    <w:p w14:paraId="38971834" w14:textId="39B2273C"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натрите на крупной тёрке.</w:t>
      </w:r>
    </w:p>
    <w:p w14:paraId="17884847" w14:textId="4F90D67F"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мелко нарежьте кубиками.</w:t>
      </w:r>
    </w:p>
    <w:p w14:paraId="624986E9" w14:textId="16CB767B"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нарежьте кубиками или брусочками (как вам больше нравится).</w:t>
      </w:r>
    </w:p>
    <w:p w14:paraId="39C97E8C" w14:textId="6EE38DD2"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тонко</w:t>
      </w:r>
      <w:r>
        <w:rPr>
          <w:rFonts w:ascii="AppleSystemUIFont" w:hAnsi="AppleSystemUIFont" w:cs="AppleSystemUIFont"/>
          <w:sz w:val="26"/>
          <w:szCs w:val="26"/>
          <w:lang w:val="ru-RU"/>
        </w:rPr>
        <w:t xml:space="preserve"> нашинкуйте.</w:t>
      </w:r>
    </w:p>
    <w:p w14:paraId="02089BE7" w14:textId="38B099DB"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пропустите через пресс или мелко порубите.</w:t>
      </w:r>
    </w:p>
    <w:p w14:paraId="1F5194A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7BFC8A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Приготовление зажарки (заправки)</w:t>
      </w:r>
    </w:p>
    <w:p w14:paraId="3382335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Это важный этап для насыщенного цвета и вкуса!</w:t>
      </w:r>
    </w:p>
    <w:p w14:paraId="24F88E0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E6DCBA7"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на среднем огне, добавьте растительное масло.</w:t>
      </w:r>
    </w:p>
    <w:p w14:paraId="052AC473"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свеклу. Добавьте 1 столовую ложку уксуса (или лимонного сока) — это сохранит яркий бордовый цвет!</w:t>
      </w:r>
    </w:p>
    <w:p w14:paraId="54BF3024"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свеклу 5–7 минут, периодически помешивая.</w:t>
      </w:r>
    </w:p>
    <w:p w14:paraId="45A6B00B"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морковь и лук к свекле.</w:t>
      </w:r>
    </w:p>
    <w:p w14:paraId="26BC5D1B"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ещё 5–7 минут до мягкости овощей.</w:t>
      </w:r>
    </w:p>
    <w:p w14:paraId="234C96BF"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томатную пасту и сахар. Хорошо перемешайте.</w:t>
      </w:r>
    </w:p>
    <w:p w14:paraId="4C3FF13B"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Тушите под крышкой на медленном огне 5 минут.</w:t>
      </w:r>
    </w:p>
    <w:p w14:paraId="4C164816" w14:textId="21C0EE8B"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зажарка получилась слишком густой, добавьте 2–3 столовые ложки бульона из кастрюли.</w:t>
      </w:r>
    </w:p>
    <w:p w14:paraId="0DD8642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1874F8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Добавление овощей в борщ</w:t>
      </w:r>
    </w:p>
    <w:p w14:paraId="7F022D87"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мясо сварилось, достаньте его из бульона шумовкой на тарелку.</w:t>
      </w:r>
    </w:p>
    <w:p w14:paraId="11998530"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бульон до кипения.</w:t>
      </w:r>
    </w:p>
    <w:p w14:paraId="499740B4"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нарезанный картофель. Варите 10 минут.</w:t>
      </w:r>
    </w:p>
    <w:p w14:paraId="4A9A110E"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нашинкованную капусту. Варите ещё 10 минут.</w:t>
      </w:r>
    </w:p>
    <w:p w14:paraId="138D33DC" w14:textId="051DA98B"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капуста молодая — достаточно 5–7 минут. Если старая, жёсткая — 10–15 минут.</w:t>
      </w:r>
    </w:p>
    <w:p w14:paraId="2B0B365F"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в кастрюлю зажарку со свеклой, морковью и луком.</w:t>
      </w:r>
    </w:p>
    <w:p w14:paraId="68319DDF"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5282592A"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ещё 5–7 минут на медленном огне.</w:t>
      </w:r>
    </w:p>
    <w:p w14:paraId="6DA3825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4CC148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Финальный штрих</w:t>
      </w:r>
    </w:p>
    <w:p w14:paraId="143C5F7B"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борщ на соль. При необходимости досолите.</w:t>
      </w:r>
    </w:p>
    <w:p w14:paraId="6B279C64"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измельчённый чеснок.</w:t>
      </w:r>
    </w:p>
    <w:p w14:paraId="69A796B2"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 (если не добавляли раньше или замените на свежий).</w:t>
      </w:r>
    </w:p>
    <w:p w14:paraId="5D4D19EE"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71E8B58C"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Накройте крышкой и дайте борщу настояться 15–30 минут. За это время вкусы «подружатся», и борщ станет ещё вкуснее!</w:t>
      </w:r>
    </w:p>
    <w:p w14:paraId="07899FE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5C7B43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Подача</w:t>
      </w:r>
    </w:p>
    <w:p w14:paraId="19585E6C"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Разлейте горячий борщ по тарелкам.</w:t>
      </w:r>
    </w:p>
    <w:p w14:paraId="6E2B0590"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в каждую тарелку кусочек отварного мяса (отделите от костей и нарежьте).</w:t>
      </w:r>
    </w:p>
    <w:p w14:paraId="0381453A"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Положите ложку сметаны.</w:t>
      </w:r>
    </w:p>
    <w:p w14:paraId="1149625E"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Посыпьте свежей рубленой зеленью.</w:t>
      </w:r>
    </w:p>
    <w:p w14:paraId="474F6EA3"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с чёрным хлебом или пампушками с чесноком.</w:t>
      </w:r>
    </w:p>
    <w:p w14:paraId="4D544FC9"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685B36D"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2413B88"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Секреты идеального борща (Лайфхаки)</w:t>
      </w:r>
    </w:p>
    <w:p w14:paraId="5B95AF90"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Яркий цвет:</w:t>
      </w:r>
      <w:r>
        <w:rPr>
          <w:rFonts w:ascii="AppleSystemUIFont" w:hAnsi="AppleSystemUIFont" w:cs="AppleSystemUIFont"/>
          <w:sz w:val="26"/>
          <w:szCs w:val="26"/>
          <w:lang w:val="ru-RU"/>
        </w:rPr>
        <w:t xml:space="preserve"> Чтобы свекла не потеряла цвет, обязательно добавьте немного кислоты (уксус, лимонный сок или томатную пасту) при обжарке.</w:t>
      </w:r>
    </w:p>
    <w:p w14:paraId="187D1B61"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Настаивание:</w:t>
      </w:r>
      <w:r>
        <w:rPr>
          <w:rFonts w:ascii="AppleSystemUIFont" w:hAnsi="AppleSystemUIFont" w:cs="AppleSystemUIFont"/>
          <w:sz w:val="26"/>
          <w:szCs w:val="26"/>
          <w:lang w:val="ru-RU"/>
        </w:rPr>
        <w:t xml:space="preserve"> Борщ, настоявшийся несколько часов (или даже на следующий день) — намного вкуснее свежеприготовленного! Не бойтесь варить заранее.</w:t>
      </w:r>
    </w:p>
    <w:p w14:paraId="12901994"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Мясо на кости:</w:t>
      </w:r>
      <w:r>
        <w:rPr>
          <w:rFonts w:ascii="AppleSystemUIFont" w:hAnsi="AppleSystemUIFont" w:cs="AppleSystemUIFont"/>
          <w:sz w:val="26"/>
          <w:szCs w:val="26"/>
          <w:lang w:val="ru-RU"/>
        </w:rPr>
        <w:t xml:space="preserve"> Бульон на кости получается наваристее и ароматнее. Идеально подходят говяжьи рёбрышки или грудинка.</w:t>
      </w:r>
    </w:p>
    <w:p w14:paraId="3D32053A"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 переварите овощи:</w:t>
      </w:r>
      <w:r>
        <w:rPr>
          <w:rFonts w:ascii="AppleSystemUIFont" w:hAnsi="AppleSystemUIFont" w:cs="AppleSystemUIFont"/>
          <w:sz w:val="26"/>
          <w:szCs w:val="26"/>
          <w:lang w:val="ru-RU"/>
        </w:rPr>
        <w:t xml:space="preserve"> Добавляйте овощи по очереди, соблюдая временные интервалы. Иначе картофель и капуста разварятся в кашу.</w:t>
      </w:r>
    </w:p>
    <w:p w14:paraId="42FF6055"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w:t>
      </w:r>
      <w:r>
        <w:rPr>
          <w:rFonts w:ascii="AppleSystemUIFont" w:hAnsi="AppleSystemUIFont" w:cs="AppleSystemUIFont"/>
          <w:sz w:val="26"/>
          <w:szCs w:val="26"/>
          <w:lang w:val="ru-RU"/>
        </w:rPr>
        <w:t xml:space="preserve"> Если хотите, чтобы капуста осталась хрустящей — добавляйте её после картофеля. Если хотите мягкую — до картофеля.</w:t>
      </w:r>
    </w:p>
    <w:p w14:paraId="5A1F63AF"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 свеклы:</w:t>
      </w:r>
      <w:r>
        <w:rPr>
          <w:rFonts w:ascii="AppleSystemUIFont" w:hAnsi="AppleSystemUIFont" w:cs="AppleSystemUIFont"/>
          <w:sz w:val="26"/>
          <w:szCs w:val="26"/>
          <w:lang w:val="ru-RU"/>
        </w:rPr>
        <w:t xml:space="preserve"> Можно натереть свеклу и морковь заранее, разложить по пакетам и заморозить. Когда нужно быстро сварить борщ — просто достаньте заготовку!</w:t>
      </w:r>
    </w:p>
    <w:p w14:paraId="0140235E"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Постный борщ:</w:t>
      </w:r>
      <w:r>
        <w:rPr>
          <w:rFonts w:ascii="AppleSystemUIFont" w:hAnsi="AppleSystemUIFont" w:cs="AppleSystemUIFont"/>
          <w:sz w:val="26"/>
          <w:szCs w:val="26"/>
          <w:lang w:val="ru-RU"/>
        </w:rPr>
        <w:t xml:space="preserve"> Если не используете мясо, сварите бульон на овощах (картофель, морковь, корень петрушки) или добавьте фасоль для сытности.</w:t>
      </w:r>
    </w:p>
    <w:p w14:paraId="14998B1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17AB9B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CFED74C" w14:textId="02333865"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02071C7D"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5796672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Борщ с фасолью:</w:t>
      </w:r>
      <w:r>
        <w:rPr>
          <w:rFonts w:ascii="AppleSystemUIFont" w:hAnsi="AppleSystemUIFont" w:cs="AppleSystemUIFont"/>
          <w:sz w:val="26"/>
          <w:szCs w:val="26"/>
          <w:lang w:val="ru-RU"/>
        </w:rPr>
        <w:t xml:space="preserve"> Добавьте 1 стакан отварной или консервированной фасоли вместе с картофелем. Борщ станет более сытным.</w:t>
      </w:r>
    </w:p>
    <w:p w14:paraId="3FFF6C2D"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4E5D89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Зелёный борщ (щавелевый):</w:t>
      </w:r>
      <w:r>
        <w:rPr>
          <w:rFonts w:ascii="AppleSystemUIFont" w:hAnsi="AppleSystemUIFont" w:cs="AppleSystemUIFont"/>
          <w:sz w:val="26"/>
          <w:szCs w:val="26"/>
          <w:lang w:val="ru-RU"/>
        </w:rPr>
        <w:t xml:space="preserve"> Замените половину капусты на щавель (свежий или замороженный). Добавьте варёное яйцо при подаче.</w:t>
      </w:r>
    </w:p>
    <w:p w14:paraId="40B39F7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5F9FE1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Борщ с грибами:</w:t>
      </w:r>
      <w:r>
        <w:rPr>
          <w:rFonts w:ascii="AppleSystemUIFont" w:hAnsi="AppleSystemUIFont" w:cs="AppleSystemUIFont"/>
          <w:sz w:val="26"/>
          <w:szCs w:val="26"/>
          <w:lang w:val="ru-RU"/>
        </w:rPr>
        <w:t xml:space="preserve"> Сварите бульон на сушёных белых грибах или добавьте обжаренные шампиньоны к зажарке.</w:t>
      </w:r>
    </w:p>
    <w:p w14:paraId="22965C8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D677CA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Холодный борщ:</w:t>
      </w:r>
      <w:r>
        <w:rPr>
          <w:rFonts w:ascii="AppleSystemUIFont" w:hAnsi="AppleSystemUIFont" w:cs="AppleSystemUIFont"/>
          <w:sz w:val="26"/>
          <w:szCs w:val="26"/>
          <w:lang w:val="ru-RU"/>
        </w:rPr>
        <w:t xml:space="preserve"> Сварите борщ без капусты, остудите. Добавьте варёную свеклу, огурцы, редис, варёные яйца и зелень. Подавайте холодным со сметаной.</w:t>
      </w:r>
    </w:p>
    <w:p w14:paraId="062610ED"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D640A1E"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Борщ с болгарским перцем:</w:t>
      </w:r>
      <w:r>
        <w:rPr>
          <w:rFonts w:ascii="AppleSystemUIFont" w:hAnsi="AppleSystemUIFont" w:cs="AppleSystemUIFont"/>
          <w:sz w:val="26"/>
          <w:szCs w:val="26"/>
          <w:lang w:val="ru-RU"/>
        </w:rPr>
        <w:t xml:space="preserve"> Добавьте 1 нарезанный болгарский перец к зажарке — это придаст сладковатый вкус и аромат.</w:t>
      </w:r>
    </w:p>
    <w:p w14:paraId="01E51FA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DFD169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Борщ с черносливом:</w:t>
      </w:r>
      <w:r>
        <w:rPr>
          <w:rFonts w:ascii="AppleSystemUIFont" w:hAnsi="AppleSystemUIFont" w:cs="AppleSystemUIFont"/>
          <w:sz w:val="26"/>
          <w:szCs w:val="26"/>
          <w:lang w:val="ru-RU"/>
        </w:rPr>
        <w:t xml:space="preserve"> Добавьте 5–6 штук нарезанного чернослива за 10 минут до готовности. Это придаст лёгкую кислинку и копчёный аромат.</w:t>
      </w:r>
    </w:p>
    <w:p w14:paraId="0157E05F" w14:textId="65DC97D0" w:rsidR="00CC4746" w:rsidRDefault="00CC4746" w:rsidP="00CC4746">
      <w:pPr>
        <w:autoSpaceDE w:val="0"/>
        <w:autoSpaceDN w:val="0"/>
        <w:adjustRightInd w:val="0"/>
        <w:rPr>
          <w:rFonts w:ascii="AppleSystemUIFont" w:hAnsi="AppleSystemUIFont" w:cs="AppleSystemUIFont"/>
          <w:sz w:val="26"/>
          <w:szCs w:val="26"/>
          <w:lang w:val="ru-RU"/>
        </w:rPr>
      </w:pPr>
    </w:p>
    <w:p w14:paraId="5AB9047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3475443"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2784737"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борщ</w:t>
      </w:r>
    </w:p>
    <w:p w14:paraId="5B50C2C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444D8B40"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Борщ отлично хранится в холодильнике до 5–7 дней в закрытой кастрюле или контейнере.</w:t>
      </w:r>
    </w:p>
    <w:p w14:paraId="6DE3F076"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 каждым днём он становится только вкуснее!</w:t>
      </w:r>
    </w:p>
    <w:p w14:paraId="5C8CD36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1961B7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16A854F0"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Борщ можно заморозить! Остудите готовый борщ, разлейте по контейнерам или пакетам с зип-локом.</w:t>
      </w:r>
    </w:p>
    <w:p w14:paraId="52CF3136"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Замораживайте без сметаны и зелени!</w:t>
      </w:r>
    </w:p>
    <w:p w14:paraId="719FBD08"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3 месяцев.</w:t>
      </w:r>
    </w:p>
    <w:p w14:paraId="1823C2A3"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или при комнатной температуре, затем разогрейте на плите.</w:t>
      </w:r>
    </w:p>
    <w:p w14:paraId="2EEE9BE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2DF47E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p>
    <w:p w14:paraId="1AD64D1A"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добавляйте сметану в общую кастрюлю — только в порционные тарелки! Иначе борщ быстро скиснет.</w:t>
      </w:r>
    </w:p>
    <w:p w14:paraId="2A588C4E"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Зелень тоже лучше добавлять при подаче, а не в общую кастрюлю.</w:t>
      </w:r>
    </w:p>
    <w:p w14:paraId="220B461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58D555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7BA4BB2" w14:textId="07193FC8" w:rsidR="00CC4746" w:rsidRPr="00CC4746" w:rsidRDefault="00CC4746" w:rsidP="00CC4746">
      <w:pPr>
        <w:autoSpaceDE w:val="0"/>
        <w:autoSpaceDN w:val="0"/>
        <w:adjustRightInd w:val="0"/>
        <w:rPr>
          <w:rFonts w:ascii="AppleSystemUIFont" w:hAnsi="AppleSystemUIFont" w:cs="AppleSystemUIFont"/>
          <w:b/>
          <w:bCs/>
          <w:sz w:val="26"/>
          <w:szCs w:val="26"/>
          <w:u w:val="single"/>
          <w:lang w:val="en-US"/>
        </w:rPr>
      </w:pPr>
      <w:r w:rsidRPr="00CC4746">
        <w:rPr>
          <w:rFonts w:ascii="AppleSystemUIFont" w:hAnsi="AppleSystemUIFont" w:cs="AppleSystemUIFont"/>
          <w:b/>
          <w:bCs/>
          <w:sz w:val="26"/>
          <w:szCs w:val="26"/>
          <w:u w:val="single"/>
          <w:lang w:val="ru-RU"/>
        </w:rPr>
        <w:t xml:space="preserve"> Частые вопросы</w:t>
      </w:r>
    </w:p>
    <w:p w14:paraId="6EB081CB" w14:textId="77777777" w:rsidR="00CC4746" w:rsidRPr="00CC4746" w:rsidRDefault="00CC4746" w:rsidP="00CC4746">
      <w:pPr>
        <w:autoSpaceDE w:val="0"/>
        <w:autoSpaceDN w:val="0"/>
        <w:adjustRightInd w:val="0"/>
        <w:rPr>
          <w:rFonts w:ascii="AppleSystemUIFont" w:hAnsi="AppleSystemUIFont" w:cs="AppleSystemUIFont"/>
          <w:b/>
          <w:bCs/>
          <w:sz w:val="26"/>
          <w:szCs w:val="26"/>
          <w:lang w:val="en-US"/>
        </w:rPr>
      </w:pPr>
    </w:p>
    <w:p w14:paraId="00F6C28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борщ потерял красный цвет?</w:t>
      </w:r>
    </w:p>
    <w:p w14:paraId="1590BCB6"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добавили кислоту (уксус/лимонный сок) при обжарке свеклы</w:t>
      </w:r>
    </w:p>
    <w:p w14:paraId="6CA45088"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долго варили свеклу</w:t>
      </w:r>
    </w:p>
    <w:p w14:paraId="76B26282"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Добавили свеклу вместе с капустой (нужно делать зажарку отдельно)</w:t>
      </w:r>
    </w:p>
    <w:p w14:paraId="347A097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8C9036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борщ кислый?</w:t>
      </w:r>
    </w:p>
    <w:p w14:paraId="6294479B"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много томатной пасты или уксуса</w:t>
      </w:r>
    </w:p>
    <w:p w14:paraId="6D8BE032"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 чайную ложку сахара — это сбалансирует вкус</w:t>
      </w:r>
    </w:p>
    <w:p w14:paraId="2A24C4A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F999A2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 сделать борщ гуще?</w:t>
      </w:r>
    </w:p>
    <w:p w14:paraId="22BCAA2F"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больше картофеля или капусты</w:t>
      </w:r>
    </w:p>
    <w:p w14:paraId="3AD98DE3"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фасоль</w:t>
      </w:r>
    </w:p>
    <w:p w14:paraId="47251BE0"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Сделайте больше зажарки</w:t>
      </w:r>
    </w:p>
    <w:p w14:paraId="75AB351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421AA7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сварить борщ без мяса?</w:t>
      </w:r>
    </w:p>
    <w:p w14:paraId="1F95E03C" w14:textId="0470340C" w:rsidR="00CC4746" w:rsidRPr="00CC4746" w:rsidRDefault="00CC4746" w:rsidP="00B37A50">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Постный борщ тоже очень вкусный. Для сытности добавьте фасоль, грибы или больше овощей.</w:t>
      </w:r>
    </w:p>
    <w:p w14:paraId="41CC283E" w14:textId="77777777" w:rsidR="00CC4746" w:rsidRDefault="00CC4746" w:rsidP="00B37A50">
      <w:pPr>
        <w:autoSpaceDE w:val="0"/>
        <w:autoSpaceDN w:val="0"/>
        <w:adjustRightInd w:val="0"/>
        <w:rPr>
          <w:rFonts w:ascii="AppleSystemUIFont" w:hAnsi="AppleSystemUIFont" w:cs="AppleSystemUIFont"/>
          <w:b/>
          <w:bCs/>
          <w:sz w:val="40"/>
          <w:szCs w:val="40"/>
          <w:lang w:val="ru-RU"/>
        </w:rPr>
      </w:pPr>
    </w:p>
    <w:p w14:paraId="3E4DC73F" w14:textId="26BA6EFF" w:rsidR="00CC4746" w:rsidRPr="003F31F3" w:rsidRDefault="00CC4746" w:rsidP="003F31F3">
      <w:pPr>
        <w:autoSpaceDE w:val="0"/>
        <w:autoSpaceDN w:val="0"/>
        <w:adjustRightInd w:val="0"/>
        <w:ind w:left="72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Куриный суп с лапшой</w:t>
      </w:r>
    </w:p>
    <w:p w14:paraId="48E1A1F0"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130E5D2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20 минут</w:t>
      </w:r>
    </w:p>
    <w:p w14:paraId="2918DA1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1 час</w:t>
      </w:r>
    </w:p>
    <w:p w14:paraId="3973894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6–8 человек</w:t>
      </w:r>
    </w:p>
    <w:p w14:paraId="206682B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~90–120 ккал на порцию (зависит от жирности курицы)</w:t>
      </w:r>
    </w:p>
    <w:p w14:paraId="17B0C3F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35A209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3A0F621"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310F2F86"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~7 г</w:t>
      </w:r>
    </w:p>
    <w:p w14:paraId="2E9EF1DC"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~3 г</w:t>
      </w:r>
    </w:p>
    <w:p w14:paraId="22B15805"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~10 г</w:t>
      </w:r>
    </w:p>
    <w:p w14:paraId="088A7C2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3C9B0D2" w14:textId="7AF7223D"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391F25BA"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2B913B2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бульона:</w:t>
      </w:r>
    </w:p>
    <w:p w14:paraId="7D9769AF"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Курица</w:t>
      </w:r>
      <w:r>
        <w:rPr>
          <w:rFonts w:ascii="AppleSystemUIFont" w:hAnsi="AppleSystemUIFont" w:cs="AppleSystemUIFont"/>
          <w:sz w:val="26"/>
          <w:szCs w:val="26"/>
          <w:lang w:val="ru-RU"/>
        </w:rPr>
        <w:t xml:space="preserve"> (окорочка, крылышки, грудка или суповой набор) — 500–600 г</w:t>
      </w:r>
    </w:p>
    <w:p w14:paraId="34BE5DF4"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 2,5–3 литра</w:t>
      </w:r>
    </w:p>
    <w:p w14:paraId="06272B64"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Лавровый лист</w:t>
      </w:r>
      <w:r>
        <w:rPr>
          <w:rFonts w:ascii="AppleSystemUIFont" w:hAnsi="AppleSystemUIFont" w:cs="AppleSystemUIFont"/>
          <w:sz w:val="26"/>
          <w:szCs w:val="26"/>
          <w:lang w:val="ru-RU"/>
        </w:rPr>
        <w:t xml:space="preserve"> — 2 шт.</w:t>
      </w:r>
    </w:p>
    <w:p w14:paraId="27B85553"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Перец чёрный горошком</w:t>
      </w:r>
      <w:r>
        <w:rPr>
          <w:rFonts w:ascii="AppleSystemUIFont" w:hAnsi="AppleSystemUIFont" w:cs="AppleSystemUIFont"/>
          <w:sz w:val="26"/>
          <w:szCs w:val="26"/>
          <w:lang w:val="ru-RU"/>
        </w:rPr>
        <w:t xml:space="preserve"> — 5–6 шт.</w:t>
      </w:r>
    </w:p>
    <w:p w14:paraId="65AE1B41"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столовая ложка (для бульона)</w:t>
      </w:r>
    </w:p>
    <w:p w14:paraId="63587F1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510F74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Овощи:</w:t>
      </w:r>
    </w:p>
    <w:p w14:paraId="06EAB7FC"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 4–5 средних клубней (около 400 г)</w:t>
      </w:r>
    </w:p>
    <w:p w14:paraId="75A0EE93"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1–2 средние (около 150–200 г)</w:t>
      </w:r>
    </w:p>
    <w:p w14:paraId="39ED67CD"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1–2 головки (около 150 г)</w:t>
      </w:r>
    </w:p>
    <w:p w14:paraId="63B3FA9D"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Вермишель</w:t>
      </w:r>
      <w:r>
        <w:rPr>
          <w:rFonts w:ascii="AppleSystemUIFont" w:hAnsi="AppleSystemUIFont" w:cs="AppleSystemUIFont"/>
          <w:sz w:val="26"/>
          <w:szCs w:val="26"/>
          <w:lang w:val="ru-RU"/>
        </w:rPr>
        <w:t xml:space="preserve"> (паутинка, яичная лапша или любые мелкие макароны) — 80–100 г (горсть)</w:t>
      </w:r>
    </w:p>
    <w:p w14:paraId="0AA23C65"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 1–2 зубчика (по желанию)</w:t>
      </w:r>
    </w:p>
    <w:p w14:paraId="0CF39CA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8CC66D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Зелень:</w:t>
      </w:r>
    </w:p>
    <w:p w14:paraId="549303BA"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Укроп</w:t>
      </w:r>
      <w:r>
        <w:rPr>
          <w:rFonts w:ascii="AppleSystemUIFont" w:hAnsi="AppleSystemUIFont" w:cs="AppleSystemUIFont"/>
          <w:sz w:val="26"/>
          <w:szCs w:val="26"/>
          <w:lang w:val="ru-RU"/>
        </w:rPr>
        <w:t xml:space="preserve"> — небольшой пучок</w:t>
      </w:r>
    </w:p>
    <w:p w14:paraId="2702CF83"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Петрушка</w:t>
      </w:r>
      <w:r>
        <w:rPr>
          <w:rFonts w:ascii="AppleSystemUIFont" w:hAnsi="AppleSystemUIFont" w:cs="AppleSystemUIFont"/>
          <w:sz w:val="26"/>
          <w:szCs w:val="26"/>
          <w:lang w:val="ru-RU"/>
        </w:rPr>
        <w:t xml:space="preserve"> — небольшой пучок</w:t>
      </w:r>
    </w:p>
    <w:p w14:paraId="31DF9F5F"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Зелёный лук</w:t>
      </w:r>
      <w:r>
        <w:rPr>
          <w:rFonts w:ascii="AppleSystemUIFont" w:hAnsi="AppleSystemUIFont" w:cs="AppleSystemUIFont"/>
          <w:sz w:val="26"/>
          <w:szCs w:val="26"/>
          <w:lang w:val="ru-RU"/>
        </w:rPr>
        <w:t xml:space="preserve"> — по желанию</w:t>
      </w:r>
    </w:p>
    <w:p w14:paraId="6AF1BDA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704933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Специи:</w:t>
      </w:r>
    </w:p>
    <w:p w14:paraId="65909AFE"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по вкусу</w:t>
      </w:r>
    </w:p>
    <w:p w14:paraId="7796DF55"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по вкусу</w:t>
      </w:r>
    </w:p>
    <w:p w14:paraId="7202B0A5"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Сушёные травы</w:t>
      </w:r>
      <w:r>
        <w:rPr>
          <w:rFonts w:ascii="AppleSystemUIFont" w:hAnsi="AppleSystemUIFont" w:cs="AppleSystemUIFont"/>
          <w:sz w:val="26"/>
          <w:szCs w:val="26"/>
          <w:lang w:val="ru-RU"/>
        </w:rPr>
        <w:t xml:space="preserve"> (базилик, орегано) — по желанию</w:t>
      </w:r>
    </w:p>
    <w:p w14:paraId="6C3F920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DD188D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A7B241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123DECA" w14:textId="75E97DE9"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0826EF2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Приготовление куриного бульона</w:t>
      </w:r>
    </w:p>
    <w:p w14:paraId="58B2A508"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Курицу хорошо промойте под холодной водой. Если есть кожа и лишний жир — удалите (или оставьте для более наваристого бульона).</w:t>
      </w:r>
    </w:p>
    <w:p w14:paraId="5871FE45"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Положите курицу в большую кастрюлю (на 4–5 литров), залейте холодной водой.</w:t>
      </w:r>
    </w:p>
    <w:p w14:paraId="28347928"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Именно холодной водой! Так мясо постепенно отдаст весь свой вкус и аромат бульону.</w:t>
      </w:r>
    </w:p>
    <w:p w14:paraId="0018B014"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4F32D17F"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4E2799C0" w14:textId="19904850"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Критически важный момент:</w:t>
      </w:r>
      <w:r>
        <w:rPr>
          <w:rFonts w:ascii="AppleSystemUIFont" w:hAnsi="AppleSystemUIFont" w:cs="AppleSystemUIFont"/>
          <w:sz w:val="26"/>
          <w:szCs w:val="26"/>
          <w:lang w:val="ru-RU"/>
        </w:rPr>
        <w:t xml:space="preserve"> Как только вода закипит, появится серая пена (шум). Тщательно снимите её шумовкой или ложкой. От этого зависит прозрачность и чистота вкуса бульона.</w:t>
      </w:r>
    </w:p>
    <w:p w14:paraId="60423437"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 (бульон должен слегка «улыбаться», а не бурлить).</w:t>
      </w:r>
    </w:p>
    <w:p w14:paraId="66DA04CF"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 столовую ложку соли, лавровый лист и перец горошком.</w:t>
      </w:r>
    </w:p>
    <w:p w14:paraId="54F76971"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под крышкой:</w:t>
      </w:r>
    </w:p>
    <w:p w14:paraId="3294F1A3"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Куриные окорочка/крылышки — 40–50 минут</w:t>
      </w:r>
    </w:p>
    <w:p w14:paraId="1706CF09"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Куриную грудку — 30–40 минут</w:t>
      </w:r>
    </w:p>
    <w:p w14:paraId="7B41576B"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Целую курицу — 1–1,5 часа</w:t>
      </w:r>
    </w:p>
    <w:p w14:paraId="14C3AB32"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Готовность проверяйте так: мясо должно легко отделяться от костей.</w:t>
      </w:r>
    </w:p>
    <w:p w14:paraId="318B527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8E6722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овощей</w:t>
      </w:r>
    </w:p>
    <w:p w14:paraId="4BB5DF0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Пока варится бульон, подготовьте все овощи:</w:t>
      </w:r>
    </w:p>
    <w:p w14:paraId="1B3973A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6175173"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Очистите и нарежьте кубиками, брусочками или дольками (как вам больше нравится).</w:t>
      </w:r>
    </w:p>
    <w:p w14:paraId="479C5296"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Очистите. Можно натереть на крупной тёрке, нарезать мелкими кубиками или полукружочками.</w:t>
      </w:r>
    </w:p>
    <w:p w14:paraId="53192BF8"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sz w:val="26"/>
          <w:szCs w:val="26"/>
          <w:lang w:val="ru-RU"/>
        </w:rPr>
        <w:t xml:space="preserve"> Очистите и мелко нарежьте кубиками.</w:t>
      </w:r>
    </w:p>
    <w:p w14:paraId="07B89D04"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Очистите и пропустите через пресс или мелко порубите.</w:t>
      </w:r>
    </w:p>
    <w:p w14:paraId="506C66B6"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Зелень:</w:t>
      </w:r>
      <w:r>
        <w:rPr>
          <w:rFonts w:ascii="AppleSystemUIFont" w:hAnsi="AppleSystemUIFont" w:cs="AppleSystemUIFont"/>
          <w:sz w:val="26"/>
          <w:szCs w:val="26"/>
          <w:lang w:val="ru-RU"/>
        </w:rPr>
        <w:t xml:space="preserve"> Промойте, обсушите бумажным полотенцем и мелко порубите.</w:t>
      </w:r>
    </w:p>
    <w:p w14:paraId="69AD4029"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683624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Шаг 3: Приготовление зажарки (по желанию)</w:t>
      </w:r>
    </w:p>
    <w:p w14:paraId="695D06A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Можно сварить суп без зажарки (диетический вариант), но с ней вкуснее:</w:t>
      </w:r>
    </w:p>
    <w:p w14:paraId="30D5AAA9"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000D563"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на среднем огне, добавьте 1–2 столовые ложки растительного масла (или сливочного для нежного вкуса).</w:t>
      </w:r>
    </w:p>
    <w:p w14:paraId="0B06EF17"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лук. Обжаривайте 3–4 минуты до прозрачности.</w:t>
      </w:r>
    </w:p>
    <w:p w14:paraId="240EFAB5"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морковь.</w:t>
      </w:r>
    </w:p>
    <w:p w14:paraId="6DB4B1D1"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ещё 5–7 минут до мягкости моркови и золотистого цвета.</w:t>
      </w:r>
    </w:p>
    <w:p w14:paraId="48168461"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Не пережаривайте! Овощи должны стать мягкими, но не подгореть.</w:t>
      </w:r>
    </w:p>
    <w:p w14:paraId="22E154F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985EF8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Добавление овощей в суп</w:t>
      </w:r>
    </w:p>
    <w:p w14:paraId="62441AA3"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курица сварилась, достаньте её из бульона шумовкой на тарелку. Оставьте остывать.</w:t>
      </w:r>
    </w:p>
    <w:p w14:paraId="69BEC950"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бульон до кипения.</w:t>
      </w:r>
    </w:p>
    <w:p w14:paraId="573DE3B1"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нарезанный картофель.</w:t>
      </w:r>
    </w:p>
    <w:p w14:paraId="7C54F123"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Если любите, чтобы картофель был целым и не разваривался — добавляйте его в кипящий бульон.</w:t>
      </w:r>
    </w:p>
    <w:p w14:paraId="61B3C4DF"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10 минут после закипания.</w:t>
      </w:r>
    </w:p>
    <w:p w14:paraId="48949446"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зажарку (лук с морковью) прямо в кастрюлю.</w:t>
      </w:r>
    </w:p>
    <w:p w14:paraId="0709258A"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Если не делаете зажарку:</w:t>
      </w:r>
      <w:r>
        <w:rPr>
          <w:rFonts w:ascii="AppleSystemUIFont" w:hAnsi="AppleSystemUIFont" w:cs="AppleSystemUIFont"/>
          <w:sz w:val="26"/>
          <w:szCs w:val="26"/>
          <w:lang w:val="ru-RU"/>
        </w:rPr>
        <w:t xml:space="preserve"> просто добавьте сырую морковь и лук вместе с картофелем.</w:t>
      </w:r>
    </w:p>
    <w:p w14:paraId="04F1C606"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4A469212"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ещё 5–7 минут до готовности картофеля.</w:t>
      </w:r>
    </w:p>
    <w:p w14:paraId="105E97B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7EF969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Добавление вермишели</w:t>
      </w:r>
    </w:p>
    <w:p w14:paraId="5D70AE10"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картофель — он должен быть мягким, но не разваренным.</w:t>
      </w:r>
    </w:p>
    <w:p w14:paraId="46D29725"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вермишель в кипящий суп.</w:t>
      </w:r>
    </w:p>
    <w:p w14:paraId="17FD3F89" w14:textId="77777777" w:rsidR="00CC4746" w:rsidRDefault="00CC4746"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Вермишель добавляется в последнюю очередь, так как она варится очень быстро!</w:t>
      </w:r>
    </w:p>
    <w:p w14:paraId="697B1D1F"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чтобы лапша не слиплась.</w:t>
      </w:r>
    </w:p>
    <w:p w14:paraId="33190A80"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w:t>
      </w:r>
    </w:p>
    <w:p w14:paraId="62B49AFA" w14:textId="77777777" w:rsidR="00CC4746" w:rsidRDefault="00CC4746"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Тонкую вермишель («паутинку») — 2–3 минуты</w:t>
      </w:r>
    </w:p>
    <w:p w14:paraId="45AA57CA" w14:textId="77777777" w:rsidR="00CC4746" w:rsidRDefault="00CC4746"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Яичную лапшу — 3–5 минут</w:t>
      </w:r>
    </w:p>
    <w:p w14:paraId="32F6BA99" w14:textId="77777777" w:rsidR="00CC4746" w:rsidRDefault="00CC4746"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Крупные макароны — по инструкции на упаковке</w:t>
      </w:r>
    </w:p>
    <w:p w14:paraId="3E614DBC" w14:textId="152A688D"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переварите вермишель! Иначе она разбухнет и превратится в кашу.</w:t>
      </w:r>
    </w:p>
    <w:p w14:paraId="35EFEA1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FF3F7B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Финальный штрих</w:t>
      </w:r>
    </w:p>
    <w:p w14:paraId="5D737B14"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Пока варится вермишель, разберите курицу:</w:t>
      </w:r>
    </w:p>
    <w:p w14:paraId="3245864F" w14:textId="77777777" w:rsidR="00CC4746" w:rsidRDefault="00CC4746"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Отделите мясо от костей</w:t>
      </w:r>
    </w:p>
    <w:p w14:paraId="303E4896" w14:textId="77777777" w:rsidR="00CC4746" w:rsidRDefault="00CC4746"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Нарежьте или разберите на волокна</w:t>
      </w:r>
    </w:p>
    <w:p w14:paraId="60736BB2" w14:textId="77777777" w:rsidR="00CC4746" w:rsidRDefault="00CC4746"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Верните мясо в суп</w:t>
      </w:r>
    </w:p>
    <w:p w14:paraId="46F77743"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измельчённый чеснок.</w:t>
      </w:r>
    </w:p>
    <w:p w14:paraId="1EA718E3"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рубленую зелень.</w:t>
      </w:r>
    </w:p>
    <w:p w14:paraId="0B728440"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суп на соль. При необходимости досолите.</w:t>
      </w:r>
    </w:p>
    <w:p w14:paraId="43483F2D"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чёрный молотый перец и сушёные травы (по желанию).</w:t>
      </w:r>
    </w:p>
    <w:p w14:paraId="45AC7677"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011A0F69"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04499A43" w14:textId="16F99D73"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Накройте крышкой и дайте супу настояться 10–15 минут. За это время вкусы «подружатся», и суп станет ещё ароматнее!</w:t>
      </w:r>
    </w:p>
    <w:p w14:paraId="16AFA67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B9166C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Подача</w:t>
      </w:r>
    </w:p>
    <w:p w14:paraId="442030A3"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Разлейте горячий суп по тарелкам.</w:t>
      </w:r>
    </w:p>
    <w:p w14:paraId="21F6C957"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Убедитесь, что в каждой тарелке достаточно мяса, овощей и лапши.</w:t>
      </w:r>
    </w:p>
    <w:p w14:paraId="1396C635"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свежей рубленой зеленью.</w:t>
      </w:r>
    </w:p>
    <w:p w14:paraId="1A3E8A31"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с чёрным или белым хлебом, сухариками или пампушками.</w:t>
      </w:r>
    </w:p>
    <w:p w14:paraId="6C483059"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 ложку сметаны.</w:t>
      </w:r>
    </w:p>
    <w:p w14:paraId="2873A92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82D7A3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3B64E2D"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3E1BED6" w14:textId="77FD451F"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Секреты идеального супа с лапшой (</w:t>
      </w:r>
    </w:p>
    <w:p w14:paraId="0662CAD9" w14:textId="0C0AC921"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Прозрачный бульон</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тщательно</w:t>
      </w:r>
      <w:r>
        <w:rPr>
          <w:rFonts w:ascii="AppleSystemUIFont" w:hAnsi="AppleSystemUIFont" w:cs="AppleSystemUIFont"/>
          <w:sz w:val="26"/>
          <w:szCs w:val="26"/>
          <w:lang w:val="ru-RU"/>
        </w:rPr>
        <w:t xml:space="preserve"> снимайте пену при закипании и варите на очень медленном огне. Бульон не должен бурлить!</w:t>
      </w:r>
    </w:p>
    <w:p w14:paraId="170C95AA"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 переварите лапшу:</w:t>
      </w:r>
      <w:r>
        <w:rPr>
          <w:rFonts w:ascii="AppleSystemUIFont" w:hAnsi="AppleSystemUIFont" w:cs="AppleSystemUIFont"/>
          <w:sz w:val="26"/>
          <w:szCs w:val="26"/>
          <w:lang w:val="ru-RU"/>
        </w:rPr>
        <w:t xml:space="preserve"> Добавляйте вермишель в самом конце и варите ровно столько, сколько указано на упаковке. Лучше даже на 1 минуту меньше — она «дойдёт» пока суп настаивается.</w:t>
      </w:r>
    </w:p>
    <w:p w14:paraId="58D66263" w14:textId="7B566936"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Лапша не разбухнет</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планируете хранить суп несколько дней, варите вермишель отдельно и добавляйте прямо в тарелку при подаче. Или храните бульон с овощами отдельно от лапши.</w:t>
      </w:r>
    </w:p>
    <w:p w14:paraId="338962AE"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Золотистый цвет:</w:t>
      </w:r>
      <w:r>
        <w:rPr>
          <w:rFonts w:ascii="AppleSystemUIFont" w:hAnsi="AppleSystemUIFont" w:cs="AppleSystemUIFont"/>
          <w:sz w:val="26"/>
          <w:szCs w:val="26"/>
          <w:lang w:val="ru-RU"/>
        </w:rPr>
        <w:t xml:space="preserve"> Добавьте щепотку куркумы или шафрана при обжарке моркови — суп получится красивого золотистого цвета.</w:t>
      </w:r>
    </w:p>
    <w:p w14:paraId="389B8A93"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насыщенный вкус:</w:t>
      </w:r>
      <w:r>
        <w:rPr>
          <w:rFonts w:ascii="AppleSystemUIFont" w:hAnsi="AppleSystemUIFont" w:cs="AppleSystemUIFont"/>
          <w:sz w:val="26"/>
          <w:szCs w:val="26"/>
          <w:lang w:val="ru-RU"/>
        </w:rPr>
        <w:t xml:space="preserve"> Используйте курицу на кости (окорочка, крылышки, спинки) — бульон будет наваристее.</w:t>
      </w:r>
    </w:p>
    <w:p w14:paraId="421FE951"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Аромат:</w:t>
      </w:r>
      <w:r>
        <w:rPr>
          <w:rFonts w:ascii="AppleSystemUIFont" w:hAnsi="AppleSystemUIFont" w:cs="AppleSystemUIFont"/>
          <w:sz w:val="26"/>
          <w:szCs w:val="26"/>
          <w:lang w:val="ru-RU"/>
        </w:rPr>
        <w:t xml:space="preserve"> Добавьте корень петрушки или сельдерея при варке бульона — аромат будет потрясающий!</w:t>
      </w:r>
    </w:p>
    <w:p w14:paraId="5D469FF1"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Диетический вариант:</w:t>
      </w:r>
      <w:r>
        <w:rPr>
          <w:rFonts w:ascii="AppleSystemUIFont" w:hAnsi="AppleSystemUIFont" w:cs="AppleSystemUIFont"/>
          <w:sz w:val="26"/>
          <w:szCs w:val="26"/>
          <w:lang w:val="ru-RU"/>
        </w:rPr>
        <w:t xml:space="preserve"> Снимите кожу с курицы перед варкой и не делайте зажарку. Просто добавьте все овощи сырыми.</w:t>
      </w:r>
    </w:p>
    <w:p w14:paraId="7972C06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24B55A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F53CF84" w14:textId="0E2124A8"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3D4CD7A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 домашней лапшой:</w:t>
      </w:r>
      <w:r>
        <w:rPr>
          <w:rFonts w:ascii="AppleSystemUIFont" w:hAnsi="AppleSystemUIFont" w:cs="AppleSystemUIFont"/>
          <w:sz w:val="26"/>
          <w:szCs w:val="26"/>
          <w:lang w:val="ru-RU"/>
        </w:rPr>
        <w:t xml:space="preserve"> Приготовьте лапшу сами: смешайте 1 яйцо с 100 г муки и щепоткой соли, замесите тесто, раскатайте тонко и нарежьте полосками. Варится 3–5 минут.</w:t>
      </w:r>
    </w:p>
    <w:p w14:paraId="47F97C8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92A371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200 г шампиньонов к зажарке или сварите бульон на сушёных белых грибах.</w:t>
      </w:r>
    </w:p>
    <w:p w14:paraId="7390E34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86BAD74" w14:textId="1A0B1CE8"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рисом вместо лапши</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вермишель на ½ стакана риса. Добавьте рис вместе с картофелем.</w:t>
      </w:r>
    </w:p>
    <w:p w14:paraId="75E9F77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BC725D0" w14:textId="03A1CF01"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фрикадельками</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вместо</w:t>
      </w:r>
      <w:r>
        <w:rPr>
          <w:rFonts w:ascii="AppleSystemUIFont" w:hAnsi="AppleSystemUIFont" w:cs="AppleSystemUIFont"/>
          <w:sz w:val="26"/>
          <w:szCs w:val="26"/>
          <w:lang w:val="ru-RU"/>
        </w:rPr>
        <w:t xml:space="preserve"> курицы сделайте фрикадельки из фарша (300 г фарша + 1 яйцо + 2 ст.л. риса). Добавьте их в кипящий бульон за 10 минут до готовности.</w:t>
      </w:r>
    </w:p>
    <w:p w14:paraId="12025C0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F914C9C" w14:textId="790C7286"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Овощной суп без мяса</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сварите</w:t>
      </w:r>
      <w:r>
        <w:rPr>
          <w:rFonts w:ascii="AppleSystemUIFont" w:hAnsi="AppleSystemUIFont" w:cs="AppleSystemUIFont"/>
          <w:sz w:val="26"/>
          <w:szCs w:val="26"/>
          <w:lang w:val="ru-RU"/>
        </w:rPr>
        <w:t xml:space="preserve"> бульон на овощах (морковь, лук, корень сельдерея). Добавьте стручковую фасоль, брокколи или цветную капусту.</w:t>
      </w:r>
    </w:p>
    <w:p w14:paraId="0434F53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EB0BC4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яичными хлопьями:</w:t>
      </w:r>
      <w:r>
        <w:rPr>
          <w:rFonts w:ascii="AppleSystemUIFont" w:hAnsi="AppleSystemUIFont" w:cs="AppleSystemUIFont"/>
          <w:sz w:val="26"/>
          <w:szCs w:val="26"/>
          <w:lang w:val="ru-RU"/>
        </w:rPr>
        <w:t xml:space="preserve"> Взбейте 1–2 яйца и тонкой струйкой влейте в кипящий суп, постоянно помешивая. Получатся красивые яичные хлопья.</w:t>
      </w:r>
    </w:p>
    <w:p w14:paraId="5D3527C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B43A12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Томатный суп:</w:t>
      </w:r>
      <w:r>
        <w:rPr>
          <w:rFonts w:ascii="AppleSystemUIFont" w:hAnsi="AppleSystemUIFont" w:cs="AppleSystemUIFont"/>
          <w:sz w:val="26"/>
          <w:szCs w:val="26"/>
          <w:lang w:val="ru-RU"/>
        </w:rPr>
        <w:t xml:space="preserve"> Добавьте 1–2 столовые ложки томатной пасты к зажарке.</w:t>
      </w:r>
    </w:p>
    <w:p w14:paraId="4C8B6223"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A40BF4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фасолью:</w:t>
      </w:r>
      <w:r>
        <w:rPr>
          <w:rFonts w:ascii="AppleSystemUIFont" w:hAnsi="AppleSystemUIFont" w:cs="AppleSystemUIFont"/>
          <w:sz w:val="26"/>
          <w:szCs w:val="26"/>
          <w:lang w:val="ru-RU"/>
        </w:rPr>
        <w:t xml:space="preserve"> Добавьте 1 стакан отварной или консервированной фасоли вместе с картофелем.</w:t>
      </w:r>
    </w:p>
    <w:p w14:paraId="40F76D4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F27E5C7" w14:textId="0B6CE62C"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Куриный суп с клёцками</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вместо</w:t>
      </w:r>
      <w:r>
        <w:rPr>
          <w:rFonts w:ascii="AppleSystemUIFont" w:hAnsi="AppleSystemUIFont" w:cs="AppleSystemUIFont"/>
          <w:sz w:val="26"/>
          <w:szCs w:val="26"/>
          <w:lang w:val="ru-RU"/>
        </w:rPr>
        <w:t xml:space="preserve"> лапши добавьте клёцки: смешайте 1 яйцо, 3 ст.л. муки, 2 ст.л. воды и щепотку соли. Чайной ложкой опускайте тесто в кипящий суп.</w:t>
      </w:r>
    </w:p>
    <w:p w14:paraId="68A6EAD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68C3B8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CD3B84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1524627"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суп с лапшой</w:t>
      </w:r>
    </w:p>
    <w:p w14:paraId="5C5A1A6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07B3281A"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Суп хранится в холодильнике до 3–4 дней в закрытой кастрюле.</w:t>
      </w:r>
    </w:p>
    <w:p w14:paraId="7F1622A4"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Лапша продолжает впитывать жидкость, поэтому суп станет гуще. При разогреве добавьте немного воды или бульона.</w:t>
      </w:r>
    </w:p>
    <w:p w14:paraId="0F3BEC6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8EA25B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19B654BF"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Лучше замораживать без лапши!</w:t>
      </w:r>
      <w:r>
        <w:rPr>
          <w:rFonts w:ascii="AppleSystemUIFont" w:hAnsi="AppleSystemUIFont" w:cs="AppleSystemUIFont"/>
          <w:sz w:val="26"/>
          <w:szCs w:val="26"/>
          <w:lang w:val="ru-RU"/>
        </w:rPr>
        <w:t xml:space="preserve"> Бульон с овощами и мясом отлично хранится до 3 месяцев.</w:t>
      </w:r>
    </w:p>
    <w:p w14:paraId="02DDE6C0"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Лапшу при разморозке и разогреве добавьте свежую и сварите.</w:t>
      </w:r>
    </w:p>
    <w:p w14:paraId="15EA128B"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заморозить суп с лапшой — лапша превратится в кашу.</w:t>
      </w:r>
    </w:p>
    <w:p w14:paraId="4FD61A3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3B897E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3BA876A6"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плите: доведите до кипения на среднем огне, убавьте и прогрейте 3–5 минут.</w:t>
      </w:r>
    </w:p>
    <w:p w14:paraId="48DC9033"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2–3 минуты на средней мощности.</w:t>
      </w:r>
    </w:p>
    <w:p w14:paraId="5094E2D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ACE7A8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 для хранения:</w:t>
      </w:r>
    </w:p>
    <w:p w14:paraId="5E3EE6D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Если знаете, что будете хранить суп несколько дней, сварите вермишель отдельно и добавляйте прямо в тарелку при подаче. Так лапша не разбухнет, а суп останется таким же вкусным!</w:t>
      </w:r>
    </w:p>
    <w:p w14:paraId="2E2A3AF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52406E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89719FF" w14:textId="6BC6DEB4"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Частые вопросы</w:t>
      </w:r>
    </w:p>
    <w:p w14:paraId="37CD33D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бульон мутный?</w:t>
      </w:r>
    </w:p>
    <w:p w14:paraId="564B7229"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сняли пену при закипании</w:t>
      </w:r>
    </w:p>
    <w:p w14:paraId="276776AC"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Бульон слишком сильно кипел (варите на очень медленном огне)</w:t>
      </w:r>
    </w:p>
    <w:p w14:paraId="47406DEA"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Курица была некачественной</w:t>
      </w:r>
    </w:p>
    <w:p w14:paraId="0DC5842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D6B6CF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лапша разварилась?</w:t>
      </w:r>
    </w:p>
    <w:p w14:paraId="4D40EED1"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Переварили (добавляйте в самом конце)</w:t>
      </w:r>
    </w:p>
    <w:p w14:paraId="4F1697B9"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Лапша была некачественной</w:t>
      </w:r>
    </w:p>
    <w:p w14:paraId="30C77F35"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долго настаивался суп</w:t>
      </w:r>
    </w:p>
    <w:p w14:paraId="7067D66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A99894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 сделать бульон более наваристым?</w:t>
      </w:r>
    </w:p>
    <w:p w14:paraId="4F33806B"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курицу на кости (окорочка, крылышки, спинки)</w:t>
      </w:r>
    </w:p>
    <w:p w14:paraId="05D261BD"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дольше на медленном огне</w:t>
      </w:r>
    </w:p>
    <w:p w14:paraId="72FC5378"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овощи целиком (морковь, лук, корень петрушки) при варке бульона, затем удалите</w:t>
      </w:r>
    </w:p>
    <w:p w14:paraId="551B0B3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989468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куриное филе?</w:t>
      </w:r>
    </w:p>
    <w:p w14:paraId="72632F7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бульон будет менее наваристым. Филе варится быстрее (20–30 минут), не переварите!</w:t>
      </w:r>
    </w:p>
    <w:p w14:paraId="622199B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E12CA1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вермишель?</w:t>
      </w:r>
    </w:p>
    <w:p w14:paraId="71DF8834"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Рис</w:t>
      </w:r>
    </w:p>
    <w:p w14:paraId="27792768"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Гречка</w:t>
      </w:r>
    </w:p>
    <w:p w14:paraId="6DE985A3"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Перловка (варится дольше, добавьте раньше)</w:t>
      </w:r>
    </w:p>
    <w:p w14:paraId="32B8BBA5"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Домашняя лапша</w:t>
      </w:r>
    </w:p>
    <w:p w14:paraId="7403857A" w14:textId="76139918" w:rsidR="00CC4746" w:rsidRP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Клёцки</w:t>
      </w:r>
    </w:p>
    <w:p w14:paraId="68E53603" w14:textId="3C55FA84" w:rsidR="00CC4746" w:rsidRDefault="00CC4746" w:rsidP="00CC4746">
      <w:pPr>
        <w:autoSpaceDE w:val="0"/>
        <w:autoSpaceDN w:val="0"/>
        <w:adjustRightInd w:val="0"/>
        <w:rPr>
          <w:rFonts w:ascii="AppleSystemUIFont" w:hAnsi="AppleSystemUIFont" w:cs="AppleSystemUIFont"/>
          <w:sz w:val="26"/>
          <w:szCs w:val="26"/>
          <w:lang w:val="en-US"/>
        </w:rPr>
      </w:pPr>
    </w:p>
    <w:p w14:paraId="4978633C" w14:textId="2A83C100" w:rsidR="00CC4746" w:rsidRDefault="00CC4746" w:rsidP="00CC4746">
      <w:pPr>
        <w:autoSpaceDE w:val="0"/>
        <w:autoSpaceDN w:val="0"/>
        <w:adjustRightInd w:val="0"/>
        <w:rPr>
          <w:rFonts w:ascii="AppleSystemUIFont" w:hAnsi="AppleSystemUIFont" w:cs="AppleSystemUIFont"/>
          <w:sz w:val="26"/>
          <w:szCs w:val="26"/>
          <w:lang w:val="en-US"/>
        </w:rPr>
      </w:pPr>
    </w:p>
    <w:p w14:paraId="1B8FEC6D" w14:textId="7B6DD9C0" w:rsidR="00CC4746" w:rsidRDefault="00CC4746" w:rsidP="00CC4746">
      <w:pPr>
        <w:autoSpaceDE w:val="0"/>
        <w:autoSpaceDN w:val="0"/>
        <w:adjustRightInd w:val="0"/>
        <w:rPr>
          <w:rFonts w:ascii="AppleSystemUIFont" w:hAnsi="AppleSystemUIFont" w:cs="AppleSystemUIFont"/>
          <w:sz w:val="26"/>
          <w:szCs w:val="26"/>
          <w:lang w:val="en-US"/>
        </w:rPr>
      </w:pPr>
    </w:p>
    <w:p w14:paraId="404797E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2723BA8" w14:textId="77777777" w:rsidR="00CC4746" w:rsidRPr="00CC4746" w:rsidRDefault="00CC4746" w:rsidP="00CC4746">
      <w:pPr>
        <w:autoSpaceDE w:val="0"/>
        <w:autoSpaceDN w:val="0"/>
        <w:adjustRightInd w:val="0"/>
        <w:rPr>
          <w:rFonts w:ascii="AppleSystemUIFont" w:hAnsi="AppleSystemUIFont" w:cs="AppleSystemUIFont"/>
          <w:sz w:val="26"/>
          <w:szCs w:val="26"/>
          <w:lang w:val="ru-RU"/>
        </w:rPr>
      </w:pPr>
    </w:p>
    <w:p w14:paraId="2A58E5EA" w14:textId="5940EB47" w:rsidR="00B37A50" w:rsidRPr="003F31F3" w:rsidRDefault="00B37A50" w:rsidP="003F31F3">
      <w:pPr>
        <w:pStyle w:val="a3"/>
        <w:autoSpaceDE w:val="0"/>
        <w:autoSpaceDN w:val="0"/>
        <w:adjustRightInd w:val="0"/>
        <w:ind w:left="1080"/>
        <w:jc w:val="center"/>
        <w:rPr>
          <w:rFonts w:ascii="AppleSystemUIFont" w:hAnsi="AppleSystemUIFont" w:cs="AppleSystemUIFont"/>
          <w:sz w:val="32"/>
          <w:szCs w:val="32"/>
          <w:u w:val="single"/>
          <w:lang w:val="ru-RU"/>
        </w:rPr>
      </w:pPr>
      <w:r w:rsidRPr="003F31F3">
        <w:rPr>
          <w:rFonts w:ascii="AppleSystemUIFont" w:hAnsi="AppleSystemUIFont" w:cs="AppleSystemUIFont"/>
          <w:b/>
          <w:bCs/>
          <w:sz w:val="32"/>
          <w:szCs w:val="32"/>
          <w:u w:val="single"/>
          <w:lang w:val="ru-RU"/>
        </w:rPr>
        <w:t>Картофельный суп с фрикадельками</w:t>
      </w:r>
    </w:p>
    <w:p w14:paraId="623E24AD" w14:textId="51FD8E51" w:rsidR="00CC4746" w:rsidRDefault="00CC4746" w:rsidP="00CC4746">
      <w:pPr>
        <w:autoSpaceDE w:val="0"/>
        <w:autoSpaceDN w:val="0"/>
        <w:adjustRightInd w:val="0"/>
        <w:rPr>
          <w:rFonts w:ascii="AppleSystemUIFont" w:hAnsi="AppleSystemUIFont" w:cs="AppleSystemUIFont"/>
          <w:i/>
          <w:iCs/>
          <w:sz w:val="26"/>
          <w:szCs w:val="26"/>
          <w:lang w:val="ru-RU"/>
        </w:rPr>
      </w:pPr>
    </w:p>
    <w:p w14:paraId="047E0FE8"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Картофельный суп с фрикадельками «Сытный домашний»</w:t>
      </w:r>
    </w:p>
    <w:p w14:paraId="7334E2B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25 минут</w:t>
      </w:r>
    </w:p>
    <w:p w14:paraId="4EEB53F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45–50 минут</w:t>
      </w:r>
    </w:p>
    <w:p w14:paraId="3501D6F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6–8 человек</w:t>
      </w:r>
    </w:p>
    <w:p w14:paraId="22A0BB9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~110–140 ккал на порцию (зависит от жирности фарша)</w:t>
      </w:r>
    </w:p>
    <w:p w14:paraId="0B486A7E" w14:textId="17304753" w:rsidR="00CC4746" w:rsidRDefault="00CC4746" w:rsidP="00CC4746">
      <w:pPr>
        <w:autoSpaceDE w:val="0"/>
        <w:autoSpaceDN w:val="0"/>
        <w:adjustRightInd w:val="0"/>
        <w:rPr>
          <w:rFonts w:ascii="AppleSystemUIFont" w:hAnsi="AppleSystemUIFont" w:cs="AppleSystemUIFont"/>
          <w:sz w:val="26"/>
          <w:szCs w:val="26"/>
          <w:lang w:val="ru-RU"/>
        </w:rPr>
      </w:pPr>
    </w:p>
    <w:p w14:paraId="04B69B08"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6C66221F"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~8 г</w:t>
      </w:r>
    </w:p>
    <w:p w14:paraId="25380383"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~5 г</w:t>
      </w:r>
    </w:p>
    <w:p w14:paraId="70EB82FE"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~12 г</w:t>
      </w:r>
    </w:p>
    <w:p w14:paraId="322D08C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42A1BD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D924987" w14:textId="0C0A1B49"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701BAC1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фрикаделек:</w:t>
      </w:r>
    </w:p>
    <w:p w14:paraId="70A5C57F"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Фарш</w:t>
      </w:r>
      <w:r>
        <w:rPr>
          <w:rFonts w:ascii="AppleSystemUIFont" w:hAnsi="AppleSystemUIFont" w:cs="AppleSystemUIFont"/>
          <w:sz w:val="26"/>
          <w:szCs w:val="26"/>
          <w:lang w:val="ru-RU"/>
        </w:rPr>
        <w:t xml:space="preserve"> (свинина, говядина или смесь) — 400–500 г</w:t>
      </w:r>
    </w:p>
    <w:p w14:paraId="22967C92"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Рис</w:t>
      </w:r>
      <w:r>
        <w:rPr>
          <w:rFonts w:ascii="AppleSystemUIFont" w:hAnsi="AppleSystemUIFont" w:cs="AppleSystemUIFont"/>
          <w:sz w:val="26"/>
          <w:szCs w:val="26"/>
          <w:lang w:val="ru-RU"/>
        </w:rPr>
        <w:t xml:space="preserve"> — 3–4 столовые ложки (сухого) или ½ стакана отварного</w:t>
      </w:r>
    </w:p>
    <w:p w14:paraId="0235A204"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Яйцо</w:t>
      </w:r>
      <w:r>
        <w:rPr>
          <w:rFonts w:ascii="AppleSystemUIFont" w:hAnsi="AppleSystemUIFont" w:cs="AppleSystemUIFont"/>
          <w:sz w:val="26"/>
          <w:szCs w:val="26"/>
          <w:lang w:val="ru-RU"/>
        </w:rPr>
        <w:t xml:space="preserve"> — 1 шт.</w:t>
      </w:r>
    </w:p>
    <w:p w14:paraId="5E953709"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½ головки (для фарша)</w:t>
      </w:r>
    </w:p>
    <w:p w14:paraId="1D6D4E55"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½ чайной ложки</w:t>
      </w:r>
    </w:p>
    <w:p w14:paraId="0562D93E"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по вкусу</w:t>
      </w:r>
    </w:p>
    <w:p w14:paraId="3C34C224"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Сушёные травы</w:t>
      </w:r>
      <w:r>
        <w:rPr>
          <w:rFonts w:ascii="AppleSystemUIFont" w:hAnsi="AppleSystemUIFont" w:cs="AppleSystemUIFont"/>
          <w:sz w:val="26"/>
          <w:szCs w:val="26"/>
          <w:lang w:val="ru-RU"/>
        </w:rPr>
        <w:t xml:space="preserve"> (базилик, орегано) — по желанию</w:t>
      </w:r>
    </w:p>
    <w:p w14:paraId="4F08B5C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C32267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супа:</w:t>
      </w:r>
    </w:p>
    <w:p w14:paraId="4AFADCFA"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 5–6 средних клубней (около 500–600 г)</w:t>
      </w:r>
    </w:p>
    <w:p w14:paraId="14FC47AD"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1–2 средние (около 150–200 г)</w:t>
      </w:r>
    </w:p>
    <w:p w14:paraId="2D567E0F"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1–2 головки (около 150 г)</w:t>
      </w:r>
    </w:p>
    <w:p w14:paraId="6A2EC07E"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 2,5–3 литра</w:t>
      </w:r>
    </w:p>
    <w:p w14:paraId="1E9B80B6"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2–3 столовые ложки (для зажарки)</w:t>
      </w:r>
    </w:p>
    <w:p w14:paraId="4EA57EEA"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Лавровый лист</w:t>
      </w:r>
      <w:r>
        <w:rPr>
          <w:rFonts w:ascii="AppleSystemUIFont" w:hAnsi="AppleSystemUIFont" w:cs="AppleSystemUIFont"/>
          <w:sz w:val="26"/>
          <w:szCs w:val="26"/>
          <w:lang w:val="ru-RU"/>
        </w:rPr>
        <w:t xml:space="preserve"> — 2 шт.</w:t>
      </w:r>
    </w:p>
    <w:p w14:paraId="3E02A4B5"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Перец чёрный горошком</w:t>
      </w:r>
      <w:r>
        <w:rPr>
          <w:rFonts w:ascii="AppleSystemUIFont" w:hAnsi="AppleSystemUIFont" w:cs="AppleSystemUIFont"/>
          <w:sz w:val="26"/>
          <w:szCs w:val="26"/>
          <w:lang w:val="ru-RU"/>
        </w:rPr>
        <w:t xml:space="preserve"> — 5–6 шт.</w:t>
      </w:r>
    </w:p>
    <w:p w14:paraId="06759B75"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по вкусу</w:t>
      </w:r>
    </w:p>
    <w:p w14:paraId="68D999F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EF476F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w:t>
      </w:r>
    </w:p>
    <w:p w14:paraId="0385B516"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Зелень</w:t>
      </w:r>
      <w:r>
        <w:rPr>
          <w:rFonts w:ascii="AppleSystemUIFont" w:hAnsi="AppleSystemUIFont" w:cs="AppleSystemUIFont"/>
          <w:sz w:val="26"/>
          <w:szCs w:val="26"/>
          <w:lang w:val="ru-RU"/>
        </w:rPr>
        <w:t xml:space="preserve"> (укроп, петрушка, зелёный лук) — небольшой пучок</w:t>
      </w:r>
    </w:p>
    <w:p w14:paraId="3B80B322"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Сметана</w:t>
      </w:r>
      <w:r>
        <w:rPr>
          <w:rFonts w:ascii="AppleSystemUIFont" w:hAnsi="AppleSystemUIFont" w:cs="AppleSystemUIFont"/>
          <w:sz w:val="26"/>
          <w:szCs w:val="26"/>
          <w:lang w:val="ru-RU"/>
        </w:rPr>
        <w:t xml:space="preserve"> — по желанию</w:t>
      </w:r>
    </w:p>
    <w:p w14:paraId="5364E449"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096A28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DE6F9D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10BF8FC" w14:textId="160D324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134E85C4"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735BBEC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риса</w:t>
      </w:r>
    </w:p>
    <w:p w14:paraId="21B1B879"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Рис хорошо промойте холодной водой до прозрачной воды.</w:t>
      </w:r>
    </w:p>
    <w:p w14:paraId="39FEC303"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Отварите рис до полуготовности:</w:t>
      </w:r>
    </w:p>
    <w:p w14:paraId="7D8C27BF" w14:textId="77777777" w:rsidR="00CC4746" w:rsidRDefault="00CC4746" w:rsidP="00CC4746">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Залейте рис водой в пропорции 1:2</w:t>
      </w:r>
    </w:p>
    <w:p w14:paraId="04DDCC8B" w14:textId="77777777" w:rsidR="00CC4746" w:rsidRDefault="00CC4746" w:rsidP="00CC4746">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w:t>
      </w:r>
    </w:p>
    <w:p w14:paraId="4BFC913D" w14:textId="77777777" w:rsidR="00CC4746" w:rsidRDefault="00CC4746" w:rsidP="00CC4746">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7–10 минут (рис должен быть наполовину готов)</w:t>
      </w:r>
    </w:p>
    <w:p w14:paraId="335CB976" w14:textId="77777777" w:rsidR="00CC4746" w:rsidRDefault="00CC4746" w:rsidP="00CC4746">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Откиньте на дуршлаг и остудите</w:t>
      </w:r>
    </w:p>
    <w:p w14:paraId="0743B7B7" w14:textId="77777777" w:rsidR="00CC4746" w:rsidRPr="00CC4746" w:rsidRDefault="00CC4746" w:rsidP="00CC4746">
      <w:pPr>
        <w:autoSpaceDE w:val="0"/>
        <w:autoSpaceDN w:val="0"/>
        <w:adjustRightInd w:val="0"/>
        <w:rPr>
          <w:rFonts w:ascii="AppleSystemUIFont" w:hAnsi="AppleSystemUIFont" w:cs="AppleSystemUIFont"/>
          <w:b/>
          <w:bCs/>
          <w:i/>
          <w:iCs/>
          <w:sz w:val="26"/>
          <w:szCs w:val="26"/>
          <w:lang w:val="ru-RU"/>
        </w:rPr>
      </w:pPr>
      <w:r w:rsidRPr="00CC4746">
        <w:rPr>
          <w:rFonts w:ascii="AppleSystemUIFont" w:hAnsi="AppleSystemUIFont" w:cs="AppleSystemUIFont"/>
          <w:b/>
          <w:bCs/>
          <w:i/>
          <w:iCs/>
          <w:sz w:val="26"/>
          <w:szCs w:val="26"/>
          <w:lang w:val="ru-RU"/>
        </w:rPr>
        <w:t>Альтернатива: можно использовать сырой рис — он сварится прямо в фрикадельках, но тогда фрикадельки будут чуть плотнее.</w:t>
      </w:r>
    </w:p>
    <w:p w14:paraId="4BEBA4C5" w14:textId="77777777" w:rsidR="00CC4746" w:rsidRPr="00CC4746" w:rsidRDefault="00CC4746" w:rsidP="00CC4746">
      <w:pPr>
        <w:autoSpaceDE w:val="0"/>
        <w:autoSpaceDN w:val="0"/>
        <w:adjustRightInd w:val="0"/>
        <w:rPr>
          <w:rFonts w:ascii="AppleSystemUIFont" w:hAnsi="AppleSystemUIFont" w:cs="AppleSystemUIFont"/>
          <w:b/>
          <w:bCs/>
          <w:i/>
          <w:iCs/>
          <w:sz w:val="26"/>
          <w:szCs w:val="26"/>
          <w:lang w:val="ru-RU"/>
        </w:rPr>
      </w:pPr>
    </w:p>
    <w:p w14:paraId="2A1D09B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Приготовление фрикаделек</w:t>
      </w:r>
    </w:p>
    <w:p w14:paraId="370B47EA"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Лук (½ головки) очень мелко нарежьте или натрите на тёрке.</w:t>
      </w:r>
    </w:p>
    <w:p w14:paraId="46D2B4F3"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Можно пропустить лук через мясорубку вместе с фаршем — так он будет незаметнее.</w:t>
      </w:r>
    </w:p>
    <w:p w14:paraId="1C74990F"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глубокой миске смешайте:</w:t>
      </w:r>
    </w:p>
    <w:p w14:paraId="40209291"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Фарш</w:t>
      </w:r>
    </w:p>
    <w:p w14:paraId="3CA38E68"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Остывший отварной рис</w:t>
      </w:r>
    </w:p>
    <w:p w14:paraId="699AFB6E"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Яйцо</w:t>
      </w:r>
    </w:p>
    <w:p w14:paraId="79AC8805"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Измельчённый лук</w:t>
      </w:r>
    </w:p>
    <w:p w14:paraId="6AEB1895"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Соль (½ чайной ложки)</w:t>
      </w:r>
    </w:p>
    <w:p w14:paraId="581AF434"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Чёрный перец и специи по вкусу</w:t>
      </w:r>
    </w:p>
    <w:p w14:paraId="1D175445"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вымесите фарш руками 2–3 минуты до однородности.</w:t>
      </w:r>
    </w:p>
    <w:p w14:paraId="2308ABB1"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Фарш должен стать липким и однородным — так фрикадельки не развалятся.</w:t>
      </w:r>
    </w:p>
    <w:p w14:paraId="1EAF69DD"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Смочите руки холодной водой (чтобы фарш не прилипал).</w:t>
      </w:r>
    </w:p>
    <w:p w14:paraId="4A7CFE7A"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Скатайте шарики размером с грецкий орех или чуть больше (диаметр 3–4 см).</w:t>
      </w:r>
    </w:p>
    <w:p w14:paraId="383B7B31"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Из указанного количества получится 15–20 фрикаделек.</w:t>
      </w:r>
    </w:p>
    <w:p w14:paraId="5CF1DDB7"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фрикадельки на доску или тарелку.</w:t>
      </w:r>
    </w:p>
    <w:p w14:paraId="45D3AA4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Если фарш очень мягкий, уберите фрикадельки в холодильник на 15–20 минут — они лучше будут держать форму.</w:t>
      </w:r>
    </w:p>
    <w:p w14:paraId="6438DFE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4F286E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Подготовка овощей</w:t>
      </w:r>
    </w:p>
    <w:p w14:paraId="172DE13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Пока готовите фрикадельки, подготовьте овощи:</w:t>
      </w:r>
    </w:p>
    <w:p w14:paraId="56252B7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B01F23C"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Очистите и нарежьте кубиками, брусочками или дольками.</w:t>
      </w:r>
    </w:p>
    <w:p w14:paraId="44B6DEDC"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Очистите и натрите на крупной тёрке или нарежьте мелкими кубиками.</w:t>
      </w:r>
    </w:p>
    <w:p w14:paraId="36906987"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sz w:val="26"/>
          <w:szCs w:val="26"/>
          <w:lang w:val="ru-RU"/>
        </w:rPr>
        <w:t xml:space="preserve"> Очистите и мелко нарежьте кубиками.</w:t>
      </w:r>
    </w:p>
    <w:p w14:paraId="5D2D1E15"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Зелень:</w:t>
      </w:r>
      <w:r>
        <w:rPr>
          <w:rFonts w:ascii="AppleSystemUIFont" w:hAnsi="AppleSystemUIFont" w:cs="AppleSystemUIFont"/>
          <w:sz w:val="26"/>
          <w:szCs w:val="26"/>
          <w:lang w:val="ru-RU"/>
        </w:rPr>
        <w:t xml:space="preserve"> Промойте и мелко порубите.</w:t>
      </w:r>
    </w:p>
    <w:p w14:paraId="26E7F4C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BA563E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Приготовление зажарки</w:t>
      </w:r>
    </w:p>
    <w:p w14:paraId="02F5B1CB"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на среднем огне.</w:t>
      </w:r>
    </w:p>
    <w:p w14:paraId="26B2604F"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w:t>
      </w:r>
    </w:p>
    <w:p w14:paraId="24258CF2"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лук. Обжаривайте 3–4 минуты до прозрачности.</w:t>
      </w:r>
    </w:p>
    <w:p w14:paraId="4F9CED04"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морковь.</w:t>
      </w:r>
    </w:p>
    <w:p w14:paraId="523D88C5"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ещё 5–7 минут до мягкости моркови и золотистого цвета.</w:t>
      </w:r>
    </w:p>
    <w:p w14:paraId="1DB4D100"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Не пережаривайте! Овощи должны стать мягкими, но не подгореть.</w:t>
      </w:r>
    </w:p>
    <w:p w14:paraId="3CC2A1E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1C9D78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Варка супа</w:t>
      </w:r>
    </w:p>
    <w:p w14:paraId="075E7A97"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большую кастрюлю (на 4–5 литров) налейте воду.</w:t>
      </w:r>
    </w:p>
    <w:p w14:paraId="4E91A1D6"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43FA644F"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соль (1 столовую ложку для начала).</w:t>
      </w:r>
    </w:p>
    <w:p w14:paraId="77E7152B"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В кипящую воду аккуратно, по одной, опускайте фрикадельки.</w:t>
      </w:r>
    </w:p>
    <w:p w14:paraId="77241717" w14:textId="77777777" w:rsidR="00CC4746" w:rsidRDefault="00CC4746"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бросайте все сразу — они могут слипнуться!</w:t>
      </w:r>
    </w:p>
    <w:p w14:paraId="3E96D2F4" w14:textId="77777777" w:rsidR="00CC4746" w:rsidRDefault="00CC4746"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Опускайте по одной, слегка помешивая воду.</w:t>
      </w:r>
    </w:p>
    <w:p w14:paraId="3B27AF63"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w:t>
      </w:r>
    </w:p>
    <w:p w14:paraId="7C802D25"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Как только вода закипит, появится пена. Тщательно снимите её шумовкой.</w:t>
      </w:r>
    </w:p>
    <w:p w14:paraId="5C50EFE2"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среднего.</w:t>
      </w:r>
    </w:p>
    <w:p w14:paraId="280F8C4B"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фрикадельки 10 минут.</w:t>
      </w:r>
    </w:p>
    <w:p w14:paraId="7785CEE4" w14:textId="77777777" w:rsidR="00CC4746" w:rsidRDefault="00CC4746"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 это время они всплывут и почти сварятся.</w:t>
      </w:r>
    </w:p>
    <w:p w14:paraId="635F032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F07DE0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Добавление овощей</w:t>
      </w:r>
    </w:p>
    <w:p w14:paraId="7BDDB8F6"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в кастрюлю нарезанный картофель.</w:t>
      </w:r>
    </w:p>
    <w:p w14:paraId="040DB054"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w:t>
      </w:r>
    </w:p>
    <w:p w14:paraId="1C323CD7"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10 минут.</w:t>
      </w:r>
    </w:p>
    <w:p w14:paraId="4E54D208"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зажарку (лук с морковью).</w:t>
      </w:r>
    </w:p>
    <w:p w14:paraId="270A5327"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 и перец горошком.</w:t>
      </w:r>
    </w:p>
    <w:p w14:paraId="5224B544"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654AD116"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ещё 5–7 минут до готовности картофеля.</w:t>
      </w:r>
    </w:p>
    <w:p w14:paraId="02441B9A"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Проверьте картофель ножом или вилкой — он должен быть мягким.</w:t>
      </w:r>
    </w:p>
    <w:p w14:paraId="09E397E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B47FC5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Финальный штрих</w:t>
      </w:r>
    </w:p>
    <w:p w14:paraId="13A7C07B"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Попробуйте суп на соль. При необходимости досолите.</w:t>
      </w:r>
    </w:p>
    <w:p w14:paraId="258FEC34"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чёрный молотый перец по вкусу.</w:t>
      </w:r>
    </w:p>
    <w:p w14:paraId="1D653F3D"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рубленую зелень (оставьте немного для подачи).</w:t>
      </w:r>
    </w:p>
    <w:p w14:paraId="5037D16A"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0869A993"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Накройте крышкой и дайте супу настояться 10–15 минут. За это время вкусы «подружатся», и суп станет ещё ароматнее!</w:t>
      </w:r>
    </w:p>
    <w:p w14:paraId="589B2C9D"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40B766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8: Подача</w:t>
      </w:r>
    </w:p>
    <w:p w14:paraId="56CB02F2"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Разлейте горячий суп по тарелкам.</w:t>
      </w:r>
    </w:p>
    <w:p w14:paraId="453CE577"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Убедитесь, что в каждой тарелке есть фрикадельки, картофель и овощи.</w:t>
      </w:r>
    </w:p>
    <w:p w14:paraId="4C3BE11E"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свежей рубленой зеленью.</w:t>
      </w:r>
    </w:p>
    <w:p w14:paraId="30382267"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 ложку сметаны.</w:t>
      </w:r>
    </w:p>
    <w:p w14:paraId="748C8F79"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с чёрным или белым хлебом, сухариками или пампушками.</w:t>
      </w:r>
    </w:p>
    <w:p w14:paraId="4F690EC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C6942B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D31061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CC3DFF3" w14:textId="466E7DFB"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идеального супа с фрикадельками </w:t>
      </w:r>
    </w:p>
    <w:p w14:paraId="17E3CE7E"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21733237"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Фрикадельки не развалятся:</w:t>
      </w:r>
    </w:p>
    <w:p w14:paraId="5B5A1FA7"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Хорошо вымесите фарш (2–3 минуты)</w:t>
      </w:r>
    </w:p>
    <w:p w14:paraId="2B7D21EF"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яйцо — оно скрепляет фарш</w:t>
      </w:r>
    </w:p>
    <w:p w14:paraId="7A8BA69C"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отварной рис (или совсем немного сырого)</w:t>
      </w:r>
    </w:p>
    <w:p w14:paraId="5A83B83D"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Опускайте фрикадельки в кипящую воду по одной</w:t>
      </w:r>
    </w:p>
    <w:p w14:paraId="0A3FE8E2"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Прозрачный бульон:</w:t>
      </w:r>
    </w:p>
    <w:p w14:paraId="50D5EF15"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Тщательно снимайте пену при закипании</w:t>
      </w:r>
    </w:p>
    <w:p w14:paraId="3A41CF52"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варите на сильном огне — только средний или чуть ниже</w:t>
      </w:r>
    </w:p>
    <w:p w14:paraId="09BB5CB3"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Нежные фрикадельки:</w:t>
      </w:r>
    </w:p>
    <w:p w14:paraId="73E005AF"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делайте фрикадельки слишком большими</w:t>
      </w:r>
    </w:p>
    <w:p w14:paraId="7446EF6D"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переваривайте — 10–12 минут достаточно</w:t>
      </w:r>
    </w:p>
    <w:p w14:paraId="605C1551"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Можно добавить в фарш 1–2 столовые ложки молока или сливок</w:t>
      </w:r>
    </w:p>
    <w:p w14:paraId="47AAB3D8"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насыщенный вкус:</w:t>
      </w:r>
    </w:p>
    <w:p w14:paraId="7AC24320"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Обжарьте фрикадельки 2–3 минуты на сковороде перед добавлением в суп</w:t>
      </w:r>
    </w:p>
    <w:p w14:paraId="099624C7"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томатную пасту (1 ст. ложку) к зажарке</w:t>
      </w:r>
    </w:p>
    <w:p w14:paraId="600DAD66"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Экономия времени:</w:t>
      </w:r>
    </w:p>
    <w:p w14:paraId="07C20A5C"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Сделайте фрикадельки заранее и заморозьте</w:t>
      </w:r>
    </w:p>
    <w:p w14:paraId="3A1418E7"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Можно использовать готовый замороженный рис</w:t>
      </w:r>
    </w:p>
    <w:p w14:paraId="300C3993"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Диетический вариант:</w:t>
      </w:r>
    </w:p>
    <w:p w14:paraId="60098635"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куриный или индюшиный фарш</w:t>
      </w:r>
    </w:p>
    <w:p w14:paraId="686E75DE"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делайте зажарку — добавьте овощи сырыми</w:t>
      </w:r>
    </w:p>
    <w:p w14:paraId="70ACC4F3"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обжаривайте фрикадельки</w:t>
      </w:r>
    </w:p>
    <w:p w14:paraId="2F0C8F6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FE6E081" w14:textId="1975761E" w:rsidR="00CC4746" w:rsidRDefault="00CC4746" w:rsidP="00CC4746">
      <w:pPr>
        <w:autoSpaceDE w:val="0"/>
        <w:autoSpaceDN w:val="0"/>
        <w:adjustRightInd w:val="0"/>
        <w:rPr>
          <w:rFonts w:ascii="AppleSystemUIFont" w:hAnsi="AppleSystemUIFont" w:cs="AppleSystemUIFont"/>
          <w:sz w:val="26"/>
          <w:szCs w:val="26"/>
          <w:lang w:val="ru-RU"/>
        </w:rPr>
      </w:pPr>
    </w:p>
    <w:p w14:paraId="4A41152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73F662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63F4707" w14:textId="2E1A9D86"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0494B55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вермишелью:</w:t>
      </w:r>
      <w:r>
        <w:rPr>
          <w:rFonts w:ascii="AppleSystemUIFont" w:hAnsi="AppleSystemUIFont" w:cs="AppleSystemUIFont"/>
          <w:sz w:val="26"/>
          <w:szCs w:val="26"/>
          <w:lang w:val="ru-RU"/>
        </w:rPr>
        <w:t xml:space="preserve"> Добавьте 50–70 г мелкой вермишели за 3 минуты до готовности супа.</w:t>
      </w:r>
    </w:p>
    <w:p w14:paraId="57FE276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C3B190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томатной пастой:</w:t>
      </w:r>
      <w:r>
        <w:rPr>
          <w:rFonts w:ascii="AppleSystemUIFont" w:hAnsi="AppleSystemUIFont" w:cs="AppleSystemUIFont"/>
          <w:sz w:val="26"/>
          <w:szCs w:val="26"/>
          <w:lang w:val="ru-RU"/>
        </w:rPr>
        <w:t xml:space="preserve"> Добавьте 1–2 столовые ложки томатной пасты к зажарке — суп получится с лёгкой кислинкой и красивым цветом.</w:t>
      </w:r>
    </w:p>
    <w:p w14:paraId="123BDD4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DA4244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болгарским перцем:</w:t>
      </w:r>
      <w:r>
        <w:rPr>
          <w:rFonts w:ascii="AppleSystemUIFont" w:hAnsi="AppleSystemUIFont" w:cs="AppleSystemUIFont"/>
          <w:sz w:val="26"/>
          <w:szCs w:val="26"/>
          <w:lang w:val="ru-RU"/>
        </w:rPr>
        <w:t xml:space="preserve"> Добавьте 1 нарезанный болгарский перец вместе с картофелем.</w:t>
      </w:r>
    </w:p>
    <w:p w14:paraId="3D0FFEC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9ADC30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фасолью:</w:t>
      </w:r>
      <w:r>
        <w:rPr>
          <w:rFonts w:ascii="AppleSystemUIFont" w:hAnsi="AppleSystemUIFont" w:cs="AppleSystemUIFont"/>
          <w:sz w:val="26"/>
          <w:szCs w:val="26"/>
          <w:lang w:val="ru-RU"/>
        </w:rPr>
        <w:t xml:space="preserve"> Добавьте 1 стакан отварной или консервированной фасоли вместе с картофелем.</w:t>
      </w:r>
    </w:p>
    <w:p w14:paraId="0A1EC55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986965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200 г шампиньонов к зажарке.</w:t>
      </w:r>
    </w:p>
    <w:p w14:paraId="1B4276B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FD17F5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цветной капустой или брокколи:</w:t>
      </w:r>
      <w:r>
        <w:rPr>
          <w:rFonts w:ascii="AppleSystemUIFont" w:hAnsi="AppleSystemUIFont" w:cs="AppleSystemUIFont"/>
          <w:sz w:val="26"/>
          <w:szCs w:val="26"/>
          <w:lang w:val="ru-RU"/>
        </w:rPr>
        <w:t xml:space="preserve"> Добавьте 200 г соцветий за 5 минут до готовности.</w:t>
      </w:r>
    </w:p>
    <w:p w14:paraId="030FB25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C392C6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клёцками:</w:t>
      </w:r>
      <w:r>
        <w:rPr>
          <w:rFonts w:ascii="AppleSystemUIFont" w:hAnsi="AppleSystemUIFont" w:cs="AppleSystemUIFont"/>
          <w:sz w:val="26"/>
          <w:szCs w:val="26"/>
          <w:lang w:val="ru-RU"/>
        </w:rPr>
        <w:t xml:space="preserve"> Вместо фрикаделек сделайте клёцки: смешайте 1 яйцо, 3 ст.л. муки, 2 ст.л. воды и щепотку соли. Чайной ложкой опускайте тесто в кипящий суп.</w:t>
      </w:r>
    </w:p>
    <w:p w14:paraId="0869A79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84E33F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Сливочный суп:</w:t>
      </w:r>
      <w:r>
        <w:rPr>
          <w:rFonts w:ascii="AppleSystemUIFont" w:hAnsi="AppleSystemUIFont" w:cs="AppleSystemUIFont"/>
          <w:sz w:val="26"/>
          <w:szCs w:val="26"/>
          <w:lang w:val="ru-RU"/>
        </w:rPr>
        <w:t xml:space="preserve"> Добавьте 100 мл сливок (10–20%) за 2 минуты до готовности.</w:t>
      </w:r>
    </w:p>
    <w:p w14:paraId="4B2C748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3805F2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сыром:</w:t>
      </w:r>
      <w:r>
        <w:rPr>
          <w:rFonts w:ascii="AppleSystemUIFont" w:hAnsi="AppleSystemUIFont" w:cs="AppleSystemUIFont"/>
          <w:sz w:val="26"/>
          <w:szCs w:val="26"/>
          <w:lang w:val="ru-RU"/>
        </w:rPr>
        <w:t xml:space="preserve"> Добавьте 50–100 г плавленого сыра, нарезанного кубиками, за 5 минут до готовности. Хорошо размешайте до растворения.</w:t>
      </w:r>
    </w:p>
    <w:p w14:paraId="6ECE2BE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47CC8C3" w14:textId="668F0143"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Острый суп:</w:t>
      </w:r>
      <w:r>
        <w:rPr>
          <w:rFonts w:ascii="AppleSystemUIFont" w:hAnsi="AppleSystemUIFont" w:cs="AppleSystemUIFont"/>
          <w:sz w:val="26"/>
          <w:szCs w:val="26"/>
          <w:lang w:val="ru-RU"/>
        </w:rPr>
        <w:t xml:space="preserve"> Добавьте ½ чайной ложки красного перца или 1 нарезанный перец чили.</w:t>
      </w:r>
    </w:p>
    <w:p w14:paraId="322EA0E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B8B4B1A" w14:textId="70719A73"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суп с фрикадельками</w:t>
      </w:r>
    </w:p>
    <w:p w14:paraId="513F24B0"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69CD0B3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7A3551D1"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Суп отлично хранится в холодильнике до 4–5 дней в закрытой кастрюле.</w:t>
      </w:r>
    </w:p>
    <w:p w14:paraId="6A90A846"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Фрикадельки могут немного разбухнуть, но вкус станет только лучше!</w:t>
      </w:r>
    </w:p>
    <w:p w14:paraId="4A946E4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B5691E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03270530"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Суп можно заморозить! Остудите готовый суп, разлейте по контейнерам.</w:t>
      </w:r>
    </w:p>
    <w:p w14:paraId="0AFEA881"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2–3 месяцев.</w:t>
      </w:r>
    </w:p>
    <w:p w14:paraId="66931AD4"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или при комнатной температуре, затем разогрейте на плите.</w:t>
      </w:r>
    </w:p>
    <w:p w14:paraId="3479302B"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Картофель после заморозки может стать немного мягче, но это не критично.</w:t>
      </w:r>
    </w:p>
    <w:p w14:paraId="2839A129"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5E87CE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030DAAE7"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плите: доведите до кипения на среднем огне, убавьте и прогрейте 5–7 минут.</w:t>
      </w:r>
    </w:p>
    <w:p w14:paraId="3E621DBC"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3–4 минуты на средней мощности.</w:t>
      </w:r>
    </w:p>
    <w:p w14:paraId="551B898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C77841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301338D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Если планируете хранить суп долго, сварите фрикадельки отдельно и добавляйте в тарелку при подаче. Так они лучше сохранят форму.</w:t>
      </w:r>
    </w:p>
    <w:p w14:paraId="6C78DC8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3B054D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490434D" w14:textId="10D4F5DB" w:rsidR="00CC4746" w:rsidRPr="00CC4746" w:rsidRDefault="00CC4746" w:rsidP="00CC4746">
      <w:pPr>
        <w:autoSpaceDE w:val="0"/>
        <w:autoSpaceDN w:val="0"/>
        <w:adjustRightInd w:val="0"/>
        <w:rPr>
          <w:rFonts w:ascii="AppleSystemUIFont" w:hAnsi="AppleSystemUIFont" w:cs="AppleSystemUIFont"/>
          <w:b/>
          <w:bCs/>
          <w:sz w:val="26"/>
          <w:szCs w:val="26"/>
          <w:u w:val="single"/>
          <w:lang w:val="ru-RU"/>
        </w:rPr>
      </w:pPr>
      <w:r w:rsidRPr="00CC4746">
        <w:rPr>
          <w:rFonts w:ascii="AppleSystemUIFont" w:hAnsi="AppleSystemUIFont" w:cs="AppleSystemUIFont"/>
          <w:b/>
          <w:bCs/>
          <w:sz w:val="26"/>
          <w:szCs w:val="26"/>
          <w:u w:val="single"/>
          <w:lang w:val="ru-RU"/>
        </w:rPr>
        <w:t xml:space="preserve"> Частые вопросы</w:t>
      </w:r>
    </w:p>
    <w:p w14:paraId="54E882A9"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0D72C83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фрикадельки развалились?</w:t>
      </w:r>
    </w:p>
    <w:p w14:paraId="07781817"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Плохо вымесили фарш</w:t>
      </w:r>
    </w:p>
    <w:p w14:paraId="2540D49E"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добавили яйцо</w:t>
      </w:r>
    </w:p>
    <w:p w14:paraId="432975F5"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много риса</w:t>
      </w:r>
    </w:p>
    <w:p w14:paraId="289F1990"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Бросили все фрикадельки сразу (слиплись)</w:t>
      </w:r>
    </w:p>
    <w:p w14:paraId="7AA46FD1"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сильно кипятили</w:t>
      </w:r>
    </w:p>
    <w:p w14:paraId="1162A23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FF599B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бульон мутный?</w:t>
      </w:r>
    </w:p>
    <w:p w14:paraId="5C166F0C"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сняли пену при закипании</w:t>
      </w:r>
    </w:p>
    <w:p w14:paraId="63AF0556"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сильный огонь при варке</w:t>
      </w:r>
    </w:p>
    <w:p w14:paraId="4C6C963F"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Фрикадельки были из очень жирного фарша</w:t>
      </w:r>
    </w:p>
    <w:p w14:paraId="7CCCDF33"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A9BB27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 сделать фрикадельки более нежными?</w:t>
      </w:r>
    </w:p>
    <w:p w14:paraId="22199044"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в фарш 1–2 столовые ложки молока, сливок или размоченного белого хлеба</w:t>
      </w:r>
    </w:p>
    <w:p w14:paraId="49C033CE"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переваривайте (10–12 минут достаточно)</w:t>
      </w:r>
    </w:p>
    <w:p w14:paraId="6D903B07"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смесь свинины и говядины (50/50)</w:t>
      </w:r>
    </w:p>
    <w:p w14:paraId="51356989"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91E9F7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куриный фарш?</w:t>
      </w:r>
    </w:p>
    <w:p w14:paraId="76D9356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Куриный фарш тоже отлично подходит. Фрикадельки получатся более лёгкими и диетическими. Варите 8–10 минут.</w:t>
      </w:r>
    </w:p>
    <w:p w14:paraId="05E2BD1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67BC00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рис?</w:t>
      </w:r>
    </w:p>
    <w:p w14:paraId="3483266F"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Гречка (отварная)</w:t>
      </w:r>
    </w:p>
    <w:p w14:paraId="26665242"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Булгур</w:t>
      </w:r>
    </w:p>
    <w:p w14:paraId="3E6E70F6"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Манка (1–2 столовые ложки)</w:t>
      </w:r>
    </w:p>
    <w:p w14:paraId="2DF0760B"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Хлебный мякиш, размоченный в молоке</w:t>
      </w:r>
    </w:p>
    <w:p w14:paraId="7CED5451"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Или вообще без злаков — только фарш, яйцо и лук</w:t>
      </w:r>
    </w:p>
    <w:p w14:paraId="37C89CD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635AFD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обжарить фрикадельки перед варкой?</w:t>
      </w:r>
    </w:p>
    <w:p w14:paraId="74A856E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Обжаренные фрикадельки дадут более насыщенный вкус и красивый цвет супу. Обжаривайте 2–3 минуты до лёгкой корочки.</w:t>
      </w:r>
    </w:p>
    <w:p w14:paraId="0749AAF2" w14:textId="302FC082" w:rsidR="00CC4746" w:rsidRPr="00CC4746" w:rsidRDefault="00CC4746" w:rsidP="00CC4746">
      <w:pPr>
        <w:autoSpaceDE w:val="0"/>
        <w:autoSpaceDN w:val="0"/>
        <w:adjustRightInd w:val="0"/>
        <w:rPr>
          <w:rFonts w:ascii="AppleSystemUIFont" w:hAnsi="AppleSystemUIFont" w:cs="AppleSystemUIFont"/>
          <w:sz w:val="26"/>
          <w:szCs w:val="26"/>
          <w:lang w:val="ru-RU"/>
        </w:rPr>
      </w:pPr>
    </w:p>
    <w:p w14:paraId="32F916B7" w14:textId="18E93C01" w:rsidR="00CC4746" w:rsidRDefault="00CC4746" w:rsidP="00CC4746">
      <w:pPr>
        <w:autoSpaceDE w:val="0"/>
        <w:autoSpaceDN w:val="0"/>
        <w:adjustRightInd w:val="0"/>
        <w:rPr>
          <w:rFonts w:ascii="AppleSystemUIFont" w:hAnsi="AppleSystemUIFont" w:cs="AppleSystemUIFont"/>
          <w:i/>
          <w:iCs/>
          <w:sz w:val="26"/>
          <w:szCs w:val="26"/>
          <w:lang w:val="ru-RU"/>
        </w:rPr>
      </w:pPr>
    </w:p>
    <w:p w14:paraId="46AFBDD1" w14:textId="77777777" w:rsidR="00CC4746" w:rsidRPr="00CC4746" w:rsidRDefault="00CC4746" w:rsidP="00CC4746">
      <w:pPr>
        <w:autoSpaceDE w:val="0"/>
        <w:autoSpaceDN w:val="0"/>
        <w:adjustRightInd w:val="0"/>
        <w:rPr>
          <w:rFonts w:ascii="AppleSystemUIFont" w:hAnsi="AppleSystemUIFont" w:cs="AppleSystemUIFont"/>
          <w:sz w:val="26"/>
          <w:szCs w:val="26"/>
          <w:lang w:val="ru-RU"/>
        </w:rPr>
      </w:pPr>
    </w:p>
    <w:p w14:paraId="19781E2E" w14:textId="77777777" w:rsidR="00CC4746" w:rsidRPr="003F31F3" w:rsidRDefault="00CC4746" w:rsidP="00CC4746">
      <w:pPr>
        <w:autoSpaceDE w:val="0"/>
        <w:autoSpaceDN w:val="0"/>
        <w:adjustRightInd w:val="0"/>
        <w:rPr>
          <w:rFonts w:ascii="AppleSystemUIFont" w:hAnsi="AppleSystemUIFont" w:cs="AppleSystemUIFont"/>
          <w:sz w:val="32"/>
          <w:szCs w:val="32"/>
          <w:lang w:val="ru-RU"/>
        </w:rPr>
      </w:pPr>
    </w:p>
    <w:p w14:paraId="19536E68" w14:textId="2A8ED6F0" w:rsidR="00B37A50" w:rsidRPr="003F31F3" w:rsidRDefault="00B37A50" w:rsidP="003F31F3">
      <w:pPr>
        <w:autoSpaceDE w:val="0"/>
        <w:autoSpaceDN w:val="0"/>
        <w:adjustRightInd w:val="0"/>
        <w:jc w:val="center"/>
        <w:rPr>
          <w:rFonts w:ascii="AppleSystemUIFont" w:hAnsi="AppleSystemUIFont" w:cs="AppleSystemUIFont"/>
          <w:sz w:val="32"/>
          <w:szCs w:val="32"/>
          <w:u w:val="single"/>
          <w:lang w:val="ru-RU"/>
        </w:rPr>
      </w:pPr>
      <w:r w:rsidRPr="003F31F3">
        <w:rPr>
          <w:rFonts w:ascii="AppleSystemUIFont" w:hAnsi="AppleSystemUIFont" w:cs="AppleSystemUIFont"/>
          <w:b/>
          <w:bCs/>
          <w:sz w:val="32"/>
          <w:szCs w:val="32"/>
          <w:u w:val="single"/>
          <w:lang w:val="ru-RU"/>
        </w:rPr>
        <w:t>Гороховый суп с копченостями</w:t>
      </w:r>
    </w:p>
    <w:p w14:paraId="6090F44B" w14:textId="0A59F25F" w:rsidR="00CC4746" w:rsidRDefault="00CC4746" w:rsidP="00CC4746">
      <w:pPr>
        <w:autoSpaceDE w:val="0"/>
        <w:autoSpaceDN w:val="0"/>
        <w:adjustRightInd w:val="0"/>
        <w:rPr>
          <w:rFonts w:ascii="AppleSystemUIFont" w:hAnsi="AppleSystemUIFont" w:cs="AppleSystemUIFont"/>
          <w:sz w:val="26"/>
          <w:szCs w:val="26"/>
          <w:lang w:val="ru-RU"/>
        </w:rPr>
      </w:pPr>
    </w:p>
    <w:p w14:paraId="438A01E6"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Гороховый суп с копченостями «Классический»</w:t>
      </w:r>
    </w:p>
    <w:p w14:paraId="2077A14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20 минут + замачивание гороха на ночь</w:t>
      </w:r>
    </w:p>
    <w:p w14:paraId="287320F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1,5–2 часа</w:t>
      </w:r>
    </w:p>
    <w:p w14:paraId="63C5A84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6–8 человек</w:t>
      </w:r>
    </w:p>
    <w:p w14:paraId="30D6B81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~180–220 ккал на порцию (зависит от жирности копченостей)</w:t>
      </w:r>
    </w:p>
    <w:p w14:paraId="3861189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462FBE6"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546668CA"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~10 г</w:t>
      </w:r>
    </w:p>
    <w:p w14:paraId="77CEFD19"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~7 г</w:t>
      </w:r>
    </w:p>
    <w:p w14:paraId="5AD0A19D"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~18 г</w:t>
      </w:r>
    </w:p>
    <w:p w14:paraId="7FF8D7E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87EC51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25B714D" w14:textId="1B44AB0E"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0916531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387D8094"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Горох колотый</w:t>
      </w:r>
      <w:r>
        <w:rPr>
          <w:rFonts w:ascii="AppleSystemUIFont" w:hAnsi="AppleSystemUIFont" w:cs="AppleSystemUIFont"/>
          <w:sz w:val="26"/>
          <w:szCs w:val="26"/>
          <w:lang w:val="ru-RU"/>
        </w:rPr>
        <w:t xml:space="preserve"> — 300 г (1,5 стакана)</w:t>
      </w:r>
    </w:p>
    <w:p w14:paraId="41BA9096"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Копчености</w:t>
      </w:r>
      <w:r>
        <w:rPr>
          <w:rFonts w:ascii="AppleSystemUIFont" w:hAnsi="AppleSystemUIFont" w:cs="AppleSystemUIFont"/>
          <w:sz w:val="26"/>
          <w:szCs w:val="26"/>
          <w:lang w:val="ru-RU"/>
        </w:rPr>
        <w:t xml:space="preserve"> (рёбрышки, сосиски, грудинка, карбонад) — 400–500 г</w:t>
      </w:r>
    </w:p>
    <w:p w14:paraId="2D49AB73"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 4–5 средних клубней (около 400–500 г)</w:t>
      </w:r>
    </w:p>
    <w:p w14:paraId="7E433643"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1–2 средние (около 150–200 г)</w:t>
      </w:r>
    </w:p>
    <w:p w14:paraId="7385A039"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1–2 головки (около 150 г)</w:t>
      </w:r>
    </w:p>
    <w:p w14:paraId="68609C85"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 2,5–3 литра</w:t>
      </w:r>
    </w:p>
    <w:p w14:paraId="5D619738"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2–3 столовые ложки (для зажарки)</w:t>
      </w:r>
    </w:p>
    <w:p w14:paraId="03F337AF"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по вкусу</w:t>
      </w:r>
    </w:p>
    <w:p w14:paraId="24ABDD1D"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по вкусу</w:t>
      </w:r>
    </w:p>
    <w:p w14:paraId="704E5F46"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Лавровый лист</w:t>
      </w:r>
      <w:r>
        <w:rPr>
          <w:rFonts w:ascii="AppleSystemUIFont" w:hAnsi="AppleSystemUIFont" w:cs="AppleSystemUIFont"/>
          <w:sz w:val="26"/>
          <w:szCs w:val="26"/>
          <w:lang w:val="ru-RU"/>
        </w:rPr>
        <w:t xml:space="preserve"> — 2 шт.</w:t>
      </w:r>
    </w:p>
    <w:p w14:paraId="09A9F40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8042E5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w:t>
      </w:r>
    </w:p>
    <w:p w14:paraId="3372084F"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Сухарики</w:t>
      </w:r>
      <w:r>
        <w:rPr>
          <w:rFonts w:ascii="AppleSystemUIFont" w:hAnsi="AppleSystemUIFont" w:cs="AppleSystemUIFont"/>
          <w:sz w:val="26"/>
          <w:szCs w:val="26"/>
          <w:lang w:val="ru-RU"/>
        </w:rPr>
        <w:t xml:space="preserve"> (из белого или чёрного хлеба) — по вкусу</w:t>
      </w:r>
    </w:p>
    <w:p w14:paraId="38B59697"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Зелень</w:t>
      </w:r>
      <w:r>
        <w:rPr>
          <w:rFonts w:ascii="AppleSystemUIFont" w:hAnsi="AppleSystemUIFont" w:cs="AppleSystemUIFont"/>
          <w:sz w:val="26"/>
          <w:szCs w:val="26"/>
          <w:lang w:val="ru-RU"/>
        </w:rPr>
        <w:t xml:space="preserve"> (укроп, петрушка) — небольшой пучок</w:t>
      </w:r>
    </w:p>
    <w:p w14:paraId="295EFB2B"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Сметана</w:t>
      </w:r>
      <w:r>
        <w:rPr>
          <w:rFonts w:ascii="AppleSystemUIFont" w:hAnsi="AppleSystemUIFont" w:cs="AppleSystemUIFont"/>
          <w:sz w:val="26"/>
          <w:szCs w:val="26"/>
          <w:lang w:val="ru-RU"/>
        </w:rPr>
        <w:t xml:space="preserve"> — по желанию</w:t>
      </w:r>
    </w:p>
    <w:p w14:paraId="3BD6721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CE2E10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6DF7DC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6E8B933" w14:textId="2E36D8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Пошаговое приготовление</w:t>
      </w:r>
    </w:p>
    <w:p w14:paraId="791589B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Замачивание гороха (обязательный этап!)</w:t>
      </w:r>
    </w:p>
    <w:p w14:paraId="4A50B6BA"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Горох хорошо промойте холодной водой до прозрачной воды.</w:t>
      </w:r>
    </w:p>
    <w:p w14:paraId="157ECC9F"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Залейте горох холодной водой в пропорции 1:3 (на 1 стакан гороха — 3 стакана воды).</w:t>
      </w:r>
    </w:p>
    <w:p w14:paraId="3C7CBB71"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Оставьте на 6–8 часов (удобнее всего замочить на ночь).</w:t>
      </w:r>
    </w:p>
    <w:p w14:paraId="182FA310"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Экспресс-метод:</w:t>
      </w:r>
      <w:r>
        <w:rPr>
          <w:rFonts w:ascii="AppleSystemUIFont" w:hAnsi="AppleSystemUIFont" w:cs="AppleSystemUIFont"/>
          <w:sz w:val="26"/>
          <w:szCs w:val="26"/>
          <w:lang w:val="ru-RU"/>
        </w:rPr>
        <w:t xml:space="preserve"> если времени мало, залейте горох кипятком и оставьте на 1–2 часа. Или проварите 15 минут после закипания, слейте воду и используйте.</w:t>
      </w:r>
    </w:p>
    <w:p w14:paraId="768F5B73"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Перед варкой ещё раз промойте горох.</w:t>
      </w:r>
    </w:p>
    <w:p w14:paraId="74B4454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2D2DAC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Если используете горох в пакетиках (быстрого приготовления) — замачивание не требуется. Смотрите инструкцию на упаковке.</w:t>
      </w:r>
    </w:p>
    <w:p w14:paraId="2E1F2B3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CC944D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Приготовление бульона на копченостях</w:t>
      </w:r>
    </w:p>
    <w:p w14:paraId="50634CAA"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Копчености (рёбрышки, грудинку) промойте.</w:t>
      </w:r>
    </w:p>
    <w:p w14:paraId="0C80FE23"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Положите в большую кастрюлю (на 4–5 литров), залейте холодной водой.</w:t>
      </w:r>
    </w:p>
    <w:p w14:paraId="4BA2392A"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2977DFCB"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Снимите пену шумовкой при закипании.</w:t>
      </w:r>
    </w:p>
    <w:p w14:paraId="76D138EC"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 варите 40–60 минут до мягкости мяса.</w:t>
      </w:r>
    </w:p>
    <w:p w14:paraId="5381AF31" w14:textId="77777777" w:rsidR="00CC4746" w:rsidRDefault="00CC4746" w:rsidP="00CC4746">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используете копченые сосиски — добавляйте их позже, в конце варки (они варятся 10–15 минут).</w:t>
      </w:r>
    </w:p>
    <w:p w14:paraId="312AD593"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Достаньте копчености шумовкой на тарелку.</w:t>
      </w:r>
    </w:p>
    <w:p w14:paraId="53503C05"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Бульон процедите через сито (по желанию) — так суп будет прозрачнее.</w:t>
      </w:r>
    </w:p>
    <w:p w14:paraId="481B80E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22E00A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Варка гороха</w:t>
      </w:r>
    </w:p>
    <w:p w14:paraId="19DAF5FC"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процеженный бульон добавьте размоченный горох.</w:t>
      </w:r>
    </w:p>
    <w:p w14:paraId="001B81B1"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w:t>
      </w:r>
    </w:p>
    <w:p w14:paraId="3A4B1F2B"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 варите под крышкой 40–60 минут.</w:t>
      </w:r>
    </w:p>
    <w:p w14:paraId="6EF7937B"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Периодически снимайте пену и помешивайте, чтобы горох не пригорел ко дну.</w:t>
      </w:r>
    </w:p>
    <w:p w14:paraId="2AE1BC43"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Горох готов, когда он полностью разварился и начал превращаться в пюре.</w:t>
      </w:r>
    </w:p>
    <w:p w14:paraId="31002371"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lastRenderedPageBreak/>
        <w:t>Совет:</w:t>
      </w:r>
      <w:r>
        <w:rPr>
          <w:rFonts w:ascii="AppleSystemUIFont" w:hAnsi="AppleSystemUIFont" w:cs="AppleSystemUIFont"/>
          <w:sz w:val="26"/>
          <w:szCs w:val="26"/>
          <w:lang w:val="ru-RU"/>
        </w:rPr>
        <w:t xml:space="preserve"> Можно частично размять горох толкушкой — так суп станет гуще и кремовее.</w:t>
      </w:r>
    </w:p>
    <w:p w14:paraId="6D5C7C5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01C059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Подготовка овощей</w:t>
      </w:r>
    </w:p>
    <w:p w14:paraId="1E0EDA1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Пока варится горох, подготовьте овощи:</w:t>
      </w:r>
    </w:p>
    <w:p w14:paraId="3AD2016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58C5363"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Очистите и нарежьте кубиками или брусочками.</w:t>
      </w:r>
    </w:p>
    <w:p w14:paraId="1367D2B0"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Очистите и натрите на крупной тёрке или нарежьте мелкими кубиками.</w:t>
      </w:r>
    </w:p>
    <w:p w14:paraId="110A55A0"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sz w:val="26"/>
          <w:szCs w:val="26"/>
          <w:lang w:val="ru-RU"/>
        </w:rPr>
        <w:t xml:space="preserve"> Очистите и мелко нарежьте кубиками.</w:t>
      </w:r>
    </w:p>
    <w:p w14:paraId="54838AA1"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Копчености:</w:t>
      </w:r>
      <w:r>
        <w:rPr>
          <w:rFonts w:ascii="AppleSystemUIFont" w:hAnsi="AppleSystemUIFont" w:cs="AppleSystemUIFont"/>
          <w:sz w:val="26"/>
          <w:szCs w:val="26"/>
          <w:lang w:val="ru-RU"/>
        </w:rPr>
        <w:t xml:space="preserve"> Отделите мясо от костей (если использовали рёбрышки), нарежьте небольшими кусочками.</w:t>
      </w:r>
    </w:p>
    <w:p w14:paraId="556A227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3B9499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Приготовление зажарки</w:t>
      </w:r>
    </w:p>
    <w:p w14:paraId="5648B9DC"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на среднем огне.</w:t>
      </w:r>
    </w:p>
    <w:p w14:paraId="3F0F19DE"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w:t>
      </w:r>
    </w:p>
    <w:p w14:paraId="41603789"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лук. Обжаривайте 3–4 минуты до прозрачности.</w:t>
      </w:r>
    </w:p>
    <w:p w14:paraId="233F4D1A"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морковь.</w:t>
      </w:r>
    </w:p>
    <w:p w14:paraId="4E7D991D"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ещё 5–7 минут до мягкости моркови и золотистого цвета.</w:t>
      </w:r>
    </w:p>
    <w:p w14:paraId="4367CFFE"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Можно добавить 1 чайную ложку томатной пасты для цвета и лёгкой кислинки.</w:t>
      </w:r>
    </w:p>
    <w:p w14:paraId="00A310A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AC388AE"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Сборка супа</w:t>
      </w:r>
    </w:p>
    <w:p w14:paraId="0A5F27CC"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горох разварился, добавьте в кастрюлю нарезанный картофель.</w:t>
      </w:r>
    </w:p>
    <w:p w14:paraId="7F867F01"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варите 10–15 минут до мягкости картофеля.</w:t>
      </w:r>
    </w:p>
    <w:p w14:paraId="65C35344"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зажарку (лук с морковью).</w:t>
      </w:r>
    </w:p>
    <w:p w14:paraId="115E50B7"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нарезанные копчености.</w:t>
      </w:r>
    </w:p>
    <w:p w14:paraId="6A4B3D5E"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 и чёрный перец.</w:t>
      </w:r>
    </w:p>
    <w:p w14:paraId="637E2486"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794C1FAA"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ещё 5–7 минут на медленном огне.</w:t>
      </w:r>
    </w:p>
    <w:p w14:paraId="7867A7AD"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Попробуйте на соль. </w:t>
      </w: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копчености уже солёные, поэтому солите аккуратно!</w:t>
      </w:r>
    </w:p>
    <w:p w14:paraId="3B989FD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938EF0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Финальный штрих</w:t>
      </w:r>
    </w:p>
    <w:p w14:paraId="48366C95"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6AF05AD5"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рубленую зелень (оставьте немного для подачи).</w:t>
      </w:r>
    </w:p>
    <w:p w14:paraId="21D97AE4"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Накройте крышкой и дайте супу настояться 15–20 минут. За это время вкусы «подружатся», горох окончательно разварится, и суп станет ещё гуще и ароматнее!</w:t>
      </w:r>
    </w:p>
    <w:p w14:paraId="2F4C4AA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CD9C47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Шаг 8: Приготовление сухариков (по желанию)</w:t>
      </w:r>
    </w:p>
    <w:p w14:paraId="6953A9A1"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белый или чёрный хлеб кубиками (1 см).</w:t>
      </w:r>
    </w:p>
    <w:p w14:paraId="499F647F"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 сухой противень в один слой.</w:t>
      </w:r>
    </w:p>
    <w:p w14:paraId="02DF4245"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Подсушите в духовке при 180°C 10–15 минут до хруста.</w:t>
      </w:r>
    </w:p>
    <w:p w14:paraId="49FDF448" w14:textId="77777777" w:rsidR="00CC4746" w:rsidRDefault="00CC4746"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Вариант:</w:t>
      </w:r>
      <w:r>
        <w:rPr>
          <w:rFonts w:ascii="AppleSystemUIFont" w:hAnsi="AppleSystemUIFont" w:cs="AppleSystemUIFont"/>
          <w:sz w:val="26"/>
          <w:szCs w:val="26"/>
          <w:lang w:val="ru-RU"/>
        </w:rPr>
        <w:t xml:space="preserve"> сбрызните хлеб маслом и посыпьте сушёным чесноком или травами перед запеканием.</w:t>
      </w:r>
    </w:p>
    <w:p w14:paraId="2E91563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8A611BE"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9: Подача</w:t>
      </w:r>
    </w:p>
    <w:p w14:paraId="3603669D"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Разлейте горячий суп по тарелкам.</w:t>
      </w:r>
    </w:p>
    <w:p w14:paraId="3B845E8A"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свежей рубленой зеленью.</w:t>
      </w:r>
    </w:p>
    <w:p w14:paraId="602BB53D"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горсть домашних сухариков прямо в тарелку (или подайте отдельно).</w:t>
      </w:r>
    </w:p>
    <w:p w14:paraId="07D4CE97"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 ложку сметаны.</w:t>
      </w:r>
    </w:p>
    <w:p w14:paraId="0A0619C7"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с чёрным хлебом и маринованными огурчиками.</w:t>
      </w:r>
    </w:p>
    <w:p w14:paraId="4D8E20C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08C3A7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EAB248A" w14:textId="3A30B62C"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идеального горохового супа </w:t>
      </w:r>
    </w:p>
    <w:p w14:paraId="79C98136"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06A5CF60"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Горох разварится быстрее:</w:t>
      </w:r>
    </w:p>
    <w:p w14:paraId="2211587D"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Замачивайте на ночь в холодной воде</w:t>
      </w:r>
    </w:p>
    <w:p w14:paraId="0E7C793F"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щепотку соды при замачивании (но не переборщите — может появиться привкус)</w:t>
      </w:r>
    </w:p>
    <w:p w14:paraId="58442473"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колотый горох — он варится быстрее цельного</w:t>
      </w:r>
    </w:p>
    <w:p w14:paraId="49374351"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Густой и кремовый суп:</w:t>
      </w:r>
    </w:p>
    <w:p w14:paraId="681E57B6"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Часть гороха размять толкушкой прямо в кастрюле</w:t>
      </w:r>
    </w:p>
    <w:p w14:paraId="6F17C06C"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Добавить 1–2 столовые ложки сливочного масла в конце варки</w:t>
      </w:r>
    </w:p>
    <w:p w14:paraId="7D3DF13B"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Насыщенный вкус копченостей:</w:t>
      </w:r>
    </w:p>
    <w:p w14:paraId="4C5C6A54"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Обжарьте кусочки копченостей 2–3 минуты перед добавлением в суп</w:t>
      </w:r>
    </w:p>
    <w:p w14:paraId="10680923"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смесь копченостей (рёбрышки + сосиски + грудинка)</w:t>
      </w:r>
    </w:p>
    <w:p w14:paraId="0233376B"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Чтобы суп не пригорал:</w:t>
      </w:r>
    </w:p>
    <w:p w14:paraId="01E1C417"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кастрюлю с толстым дном</w:t>
      </w:r>
    </w:p>
    <w:p w14:paraId="4D2C4D05"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Помешивайте каждые 5–7 минут, особенно когда горох начинает густеть</w:t>
      </w:r>
    </w:p>
    <w:p w14:paraId="37939F2A"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Без замачивания:</w:t>
      </w:r>
    </w:p>
    <w:p w14:paraId="354DE51A"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горох в пакетиках (быстрого приготовления)</w:t>
      </w:r>
    </w:p>
    <w:p w14:paraId="085ADDEE"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Или варите обычный горох 2–3 часа — он всё равно разварится</w:t>
      </w:r>
    </w:p>
    <w:p w14:paraId="2100B1E1"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Диетический вариант:</w:t>
      </w:r>
    </w:p>
    <w:p w14:paraId="32B4C3FB"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Замените копчености на отварную курицу или индейку</w:t>
      </w:r>
    </w:p>
    <w:p w14:paraId="5BCF3359"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делайте зажарку — добавьте овощи сырыми</w:t>
      </w:r>
    </w:p>
    <w:p w14:paraId="36F1BBE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2C1FC8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90BEC3D" w14:textId="7F2915A3"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lastRenderedPageBreak/>
        <w:t>Вариации рецепта</w:t>
      </w:r>
    </w:p>
    <w:p w14:paraId="79728DD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копчёной колбасой:</w:t>
      </w:r>
      <w:r>
        <w:rPr>
          <w:rFonts w:ascii="AppleSystemUIFont" w:hAnsi="AppleSystemUIFont" w:cs="AppleSystemUIFont"/>
          <w:sz w:val="26"/>
          <w:szCs w:val="26"/>
          <w:lang w:val="ru-RU"/>
        </w:rPr>
        <w:t xml:space="preserve"> Нарежьте 200 г копчёной колбасы кубиками, обжарьте и добавьте вместе с зажаркой.</w:t>
      </w:r>
    </w:p>
    <w:p w14:paraId="3AB94FD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238F55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томатной пастой:</w:t>
      </w:r>
      <w:r>
        <w:rPr>
          <w:rFonts w:ascii="AppleSystemUIFont" w:hAnsi="AppleSystemUIFont" w:cs="AppleSystemUIFont"/>
          <w:sz w:val="26"/>
          <w:szCs w:val="26"/>
          <w:lang w:val="ru-RU"/>
        </w:rPr>
        <w:t xml:space="preserve"> Добавьте 1–2 столовые ложки томатной пасты к зажарке — суп получится с лёгкой кислинкой и красивым цветом.</w:t>
      </w:r>
    </w:p>
    <w:p w14:paraId="0E29360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E0B0E4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копчёной курицей:</w:t>
      </w:r>
      <w:r>
        <w:rPr>
          <w:rFonts w:ascii="AppleSystemUIFont" w:hAnsi="AppleSystemUIFont" w:cs="AppleSystemUIFont"/>
          <w:sz w:val="26"/>
          <w:szCs w:val="26"/>
          <w:lang w:val="ru-RU"/>
        </w:rPr>
        <w:t xml:space="preserve"> Используйте копчёные куриные окорочка или грудку — мясо легче и нежнее.</w:t>
      </w:r>
    </w:p>
    <w:p w14:paraId="692E875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909EEA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200 г шампиньонов к зажарке — аромат будет потрясающий!</w:t>
      </w:r>
    </w:p>
    <w:p w14:paraId="4D14D69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379C7A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копчёной рыбой:</w:t>
      </w:r>
      <w:r>
        <w:rPr>
          <w:rFonts w:ascii="AppleSystemUIFont" w:hAnsi="AppleSystemUIFont" w:cs="AppleSystemUIFont"/>
          <w:sz w:val="26"/>
          <w:szCs w:val="26"/>
          <w:lang w:val="ru-RU"/>
        </w:rPr>
        <w:t xml:space="preserve"> Замените мясные копчености на копчёную скумбрию или горбушу (добавляйте в конце варки).</w:t>
      </w:r>
    </w:p>
    <w:p w14:paraId="61ED5F9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A78B20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Острый суп:</w:t>
      </w:r>
      <w:r>
        <w:rPr>
          <w:rFonts w:ascii="AppleSystemUIFont" w:hAnsi="AppleSystemUIFont" w:cs="AppleSystemUIFont"/>
          <w:sz w:val="26"/>
          <w:szCs w:val="26"/>
          <w:lang w:val="ru-RU"/>
        </w:rPr>
        <w:t xml:space="preserve"> Добавьте ½ чайной ложки красного перца или 1 нарезанный перец чили.</w:t>
      </w:r>
    </w:p>
    <w:p w14:paraId="335229F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220620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Сливочный суп:</w:t>
      </w:r>
      <w:r>
        <w:rPr>
          <w:rFonts w:ascii="AppleSystemUIFont" w:hAnsi="AppleSystemUIFont" w:cs="AppleSystemUIFont"/>
          <w:sz w:val="26"/>
          <w:szCs w:val="26"/>
          <w:lang w:val="ru-RU"/>
        </w:rPr>
        <w:t xml:space="preserve"> Добавьте 100 мл сливок (10–20%) за 2 минуты до готовности.</w:t>
      </w:r>
    </w:p>
    <w:p w14:paraId="5F5ED34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3DC587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чесноком:</w:t>
      </w:r>
      <w:r>
        <w:rPr>
          <w:rFonts w:ascii="AppleSystemUIFont" w:hAnsi="AppleSystemUIFont" w:cs="AppleSystemUIFont"/>
          <w:sz w:val="26"/>
          <w:szCs w:val="26"/>
          <w:lang w:val="ru-RU"/>
        </w:rPr>
        <w:t xml:space="preserve"> Добавьте 2–3 зубчика измельчённого чеснока за 2 минуты до готовности.</w:t>
      </w:r>
    </w:p>
    <w:p w14:paraId="473B530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9ED266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копчёным салом:</w:t>
      </w:r>
      <w:r>
        <w:rPr>
          <w:rFonts w:ascii="AppleSystemUIFont" w:hAnsi="AppleSystemUIFont" w:cs="AppleSystemUIFont"/>
          <w:sz w:val="26"/>
          <w:szCs w:val="26"/>
          <w:lang w:val="ru-RU"/>
        </w:rPr>
        <w:t xml:space="preserve"> Обжарьте 50–70 г копчёного сала с луком — это даст невероятный аромат!</w:t>
      </w:r>
    </w:p>
    <w:p w14:paraId="3DB0AF8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E4AD45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91D807B" w14:textId="091B12C5"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гороховый суп</w:t>
      </w:r>
    </w:p>
    <w:p w14:paraId="6EABC942"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7BD6DB4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7CA62E17"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Суп отлично хранится в холодильнике до 4–5 дней в закрытой кастрюле.</w:t>
      </w:r>
    </w:p>
    <w:p w14:paraId="0E4334B3"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 хранении суп становится ещё гуще — это нормально!</w:t>
      </w:r>
    </w:p>
    <w:p w14:paraId="434972BF"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 разогреве добавьте немного воды или бульона, если слишком густой.</w:t>
      </w:r>
    </w:p>
    <w:p w14:paraId="73C3DA4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B9AE92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40EE8E80"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Гороховый суп можно заморозить! Остудите, разлейте по контейнерам.</w:t>
      </w:r>
    </w:p>
    <w:p w14:paraId="1ADD937A"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2–3 месяцев.</w:t>
      </w:r>
    </w:p>
    <w:p w14:paraId="416F7408"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затем разогрейте на плите, помешивая.</w:t>
      </w:r>
    </w:p>
    <w:p w14:paraId="6BC32009" w14:textId="19543533"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после</w:t>
      </w:r>
      <w:r>
        <w:rPr>
          <w:rFonts w:ascii="AppleSystemUIFont" w:hAnsi="AppleSystemUIFont" w:cs="AppleSystemUIFont"/>
          <w:sz w:val="26"/>
          <w:szCs w:val="26"/>
          <w:lang w:val="ru-RU"/>
        </w:rPr>
        <w:t xml:space="preserve"> разморозки суп может расслоиться — просто хорошо перемешайте при разогреве.</w:t>
      </w:r>
    </w:p>
    <w:p w14:paraId="37B0DDE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73D984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310869FC"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плите: доведите до кипения на среднем огне, убавьте и прогрейте 5–7 минут, постоянно помешивая.</w:t>
      </w:r>
    </w:p>
    <w:p w14:paraId="2AD6C23D"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3–4 минуты на средней мощности, перемешайте.</w:t>
      </w:r>
    </w:p>
    <w:p w14:paraId="0BE661E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0466FD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493CBF2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Сухарики добавляйте прямо в тарелку перед подачей — так они останутся хрустящими. Если добавить в кастрюлю — размокнут.</w:t>
      </w:r>
    </w:p>
    <w:p w14:paraId="3A7D27C9"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9EB52C2" w14:textId="5632E5D5" w:rsidR="00CC4746" w:rsidRDefault="00CC4746" w:rsidP="00CC4746">
      <w:pPr>
        <w:autoSpaceDE w:val="0"/>
        <w:autoSpaceDN w:val="0"/>
        <w:adjustRightInd w:val="0"/>
        <w:rPr>
          <w:rFonts w:ascii="AppleSystemUIFont" w:hAnsi="AppleSystemUIFont" w:cs="AppleSystemUIFont"/>
          <w:b/>
          <w:bCs/>
          <w:sz w:val="26"/>
          <w:szCs w:val="26"/>
          <w:u w:val="single"/>
          <w:lang w:val="ru-RU"/>
        </w:rPr>
      </w:pPr>
      <w:r w:rsidRPr="00CC4746">
        <w:rPr>
          <w:rFonts w:ascii="AppleSystemUIFont" w:hAnsi="AppleSystemUIFont" w:cs="AppleSystemUIFont"/>
          <w:b/>
          <w:bCs/>
          <w:sz w:val="26"/>
          <w:szCs w:val="26"/>
          <w:u w:val="single"/>
          <w:lang w:val="ru-RU"/>
        </w:rPr>
        <w:t>Частые вопросы</w:t>
      </w:r>
    </w:p>
    <w:p w14:paraId="79A7F7B7" w14:textId="77777777" w:rsidR="00CC4746" w:rsidRPr="00CC4746" w:rsidRDefault="00CC4746" w:rsidP="00CC4746">
      <w:pPr>
        <w:autoSpaceDE w:val="0"/>
        <w:autoSpaceDN w:val="0"/>
        <w:adjustRightInd w:val="0"/>
        <w:rPr>
          <w:rFonts w:ascii="AppleSystemUIFont" w:hAnsi="AppleSystemUIFont" w:cs="AppleSystemUIFont"/>
          <w:b/>
          <w:bCs/>
          <w:sz w:val="26"/>
          <w:szCs w:val="26"/>
          <w:u w:val="single"/>
          <w:lang w:val="ru-RU"/>
        </w:rPr>
      </w:pPr>
    </w:p>
    <w:p w14:paraId="73D2A0F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горох не разваривается?</w:t>
      </w:r>
    </w:p>
    <w:p w14:paraId="7275D7F4"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Горох старый (хранился больше года)</w:t>
      </w:r>
    </w:p>
    <w:p w14:paraId="2DEA9CB5"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замочили заранее</w:t>
      </w:r>
    </w:p>
    <w:p w14:paraId="1C8AA958"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Добавили соль слишком рано (солите в конце варки гороха)</w:t>
      </w:r>
    </w:p>
    <w:p w14:paraId="0E8F436D"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Вода слишком жёсткая (используйте фильтрованную)</w:t>
      </w:r>
    </w:p>
    <w:p w14:paraId="291A77C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770E1B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суп пригорел?</w:t>
      </w:r>
    </w:p>
    <w:p w14:paraId="408FB83E"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помешивали достаточно часто</w:t>
      </w:r>
    </w:p>
    <w:p w14:paraId="649BF41E"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сильный огонь</w:t>
      </w:r>
    </w:p>
    <w:p w14:paraId="4DF11BAF"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Кастрюля с тонким дном</w:t>
      </w:r>
    </w:p>
    <w:p w14:paraId="35BFDAE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C3E5B1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 сделать суп гуще?</w:t>
      </w:r>
    </w:p>
    <w:p w14:paraId="1F3A3709"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Разомните часть гороха толкушкой</w:t>
      </w:r>
    </w:p>
    <w:p w14:paraId="175E2366"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больше гороха при варке</w:t>
      </w:r>
    </w:p>
    <w:p w14:paraId="1180AC57"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Частично пюрируйте суп блендером</w:t>
      </w:r>
    </w:p>
    <w:p w14:paraId="1060467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87D352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сварить без копченостей?</w:t>
      </w:r>
    </w:p>
    <w:p w14:paraId="566CE9C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Сварите на обычном мясном бульоне или сделайте постный вариант с овощами и грибами. Для аромата добавьте копчёную паприку или жидкий дым (буквально ½ чайной ложки).</w:t>
      </w:r>
    </w:p>
    <w:p w14:paraId="2B51D54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D70F2E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копчености?</w:t>
      </w:r>
    </w:p>
    <w:p w14:paraId="712301B2"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Обычная свинина или говядина (но вкус будет другим)</w:t>
      </w:r>
    </w:p>
    <w:p w14:paraId="67050704"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Курица или индейка</w:t>
      </w:r>
    </w:p>
    <w:p w14:paraId="46EB204F"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Копчёная колбаса или сосиски</w:t>
      </w:r>
    </w:p>
    <w:p w14:paraId="45435A34"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Бекон или грудинка</w:t>
      </w:r>
    </w:p>
    <w:p w14:paraId="43E85F1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496071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суп кислый?</w:t>
      </w:r>
    </w:p>
    <w:p w14:paraId="4A9C0874"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Копчености были с кислинкой</w:t>
      </w:r>
    </w:p>
    <w:p w14:paraId="5EFD1BF6"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Добавили много томатной пасты</w:t>
      </w:r>
    </w:p>
    <w:p w14:paraId="2F2693B2"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 чайную ложку сахара — это сбалансирует вкус</w:t>
      </w:r>
    </w:p>
    <w:p w14:paraId="44C47CC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EAD7071" w14:textId="44D88E5A" w:rsidR="00B37A50" w:rsidRPr="003F31F3" w:rsidRDefault="00B37A50" w:rsidP="003F31F3">
      <w:pPr>
        <w:autoSpaceDE w:val="0"/>
        <w:autoSpaceDN w:val="0"/>
        <w:adjustRightInd w:val="0"/>
        <w:jc w:val="center"/>
        <w:rPr>
          <w:rFonts w:ascii="AppleSystemUIFont" w:hAnsi="AppleSystemUIFont" w:cs="AppleSystemUIFont"/>
          <w:sz w:val="32"/>
          <w:szCs w:val="32"/>
          <w:u w:val="single"/>
          <w:lang w:val="ru-RU"/>
        </w:rPr>
      </w:pPr>
      <w:r w:rsidRPr="003F31F3">
        <w:rPr>
          <w:rFonts w:ascii="AppleSystemUIFont" w:hAnsi="AppleSystemUIFont" w:cs="AppleSystemUIFont"/>
          <w:b/>
          <w:bCs/>
          <w:sz w:val="32"/>
          <w:szCs w:val="32"/>
          <w:u w:val="single"/>
          <w:lang w:val="ru-RU"/>
        </w:rPr>
        <w:t>Щи из свежей капусты</w:t>
      </w:r>
    </w:p>
    <w:p w14:paraId="3924B064" w14:textId="1751E163" w:rsidR="00B37A50" w:rsidRDefault="00B37A50" w:rsidP="00B37A50">
      <w:pPr>
        <w:autoSpaceDE w:val="0"/>
        <w:autoSpaceDN w:val="0"/>
        <w:adjustRightInd w:val="0"/>
        <w:rPr>
          <w:rFonts w:ascii="AppleSystemUIFont" w:hAnsi="AppleSystemUIFont" w:cs="AppleSystemUIFont"/>
          <w:sz w:val="26"/>
          <w:szCs w:val="26"/>
          <w:lang w:val="ru-RU"/>
        </w:rPr>
      </w:pPr>
    </w:p>
    <w:p w14:paraId="5108090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25 минут</w:t>
      </w:r>
    </w:p>
    <w:p w14:paraId="3C500A9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1,5–2 часа</w:t>
      </w:r>
    </w:p>
    <w:p w14:paraId="65B33F0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6–8 человек</w:t>
      </w:r>
    </w:p>
    <w:p w14:paraId="186CF08F" w14:textId="2E12F0DE"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~100–130 ккал на порцию (зависит от жирности мяса)</w:t>
      </w:r>
    </w:p>
    <w:p w14:paraId="200938A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CCFE525"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Пищевая ценность (на 100 г)</w:t>
      </w:r>
    </w:p>
    <w:p w14:paraId="6E967AEE"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~6 г</w:t>
      </w:r>
    </w:p>
    <w:p w14:paraId="1DF6E909"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~4 г</w:t>
      </w:r>
    </w:p>
    <w:p w14:paraId="2456B964"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~10 г</w:t>
      </w:r>
    </w:p>
    <w:p w14:paraId="265557F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31BA90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72FF0F2" w14:textId="5A84499F"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153B3C5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бульона:</w:t>
      </w:r>
    </w:p>
    <w:p w14:paraId="1C87D4CB"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Мясо</w:t>
      </w:r>
      <w:r>
        <w:rPr>
          <w:rFonts w:ascii="AppleSystemUIFont" w:hAnsi="AppleSystemUIFont" w:cs="AppleSystemUIFont"/>
          <w:sz w:val="26"/>
          <w:szCs w:val="26"/>
          <w:lang w:val="ru-RU"/>
        </w:rPr>
        <w:t xml:space="preserve"> (говядина, свинина, курица или баранина) — 500–600 г</w:t>
      </w:r>
    </w:p>
    <w:p w14:paraId="21FB1FC7"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 3 литра</w:t>
      </w:r>
    </w:p>
    <w:p w14:paraId="39FED954"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Лавровый лист</w:t>
      </w:r>
      <w:r>
        <w:rPr>
          <w:rFonts w:ascii="AppleSystemUIFont" w:hAnsi="AppleSystemUIFont" w:cs="AppleSystemUIFont"/>
          <w:sz w:val="26"/>
          <w:szCs w:val="26"/>
          <w:lang w:val="ru-RU"/>
        </w:rPr>
        <w:t xml:space="preserve"> — 2–3 шт.</w:t>
      </w:r>
    </w:p>
    <w:p w14:paraId="00E442A9"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Перец чёрный горошком</w:t>
      </w:r>
      <w:r>
        <w:rPr>
          <w:rFonts w:ascii="AppleSystemUIFont" w:hAnsi="AppleSystemUIFont" w:cs="AppleSystemUIFont"/>
          <w:sz w:val="26"/>
          <w:szCs w:val="26"/>
          <w:lang w:val="ru-RU"/>
        </w:rPr>
        <w:t xml:space="preserve"> — 5–6 шт.</w:t>
      </w:r>
    </w:p>
    <w:p w14:paraId="4FDE0A63"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столовая ложка (для бульона)</w:t>
      </w:r>
    </w:p>
    <w:p w14:paraId="14414C43"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817728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Овощи:</w:t>
      </w:r>
    </w:p>
    <w:p w14:paraId="26920DEC"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 свежая белокочанная</w:t>
      </w:r>
      <w:r>
        <w:rPr>
          <w:rFonts w:ascii="AppleSystemUIFont" w:hAnsi="AppleSystemUIFont" w:cs="AppleSystemUIFont"/>
          <w:sz w:val="26"/>
          <w:szCs w:val="26"/>
          <w:lang w:val="ru-RU"/>
        </w:rPr>
        <w:t xml:space="preserve"> — 400–500 г</w:t>
      </w:r>
    </w:p>
    <w:p w14:paraId="4C2CDEE4"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 4–5 средних клубней (около 400–500 г)</w:t>
      </w:r>
    </w:p>
    <w:p w14:paraId="706FA798"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1–2 средние (около 150–200 г)</w:t>
      </w:r>
    </w:p>
    <w:p w14:paraId="067D5919"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1–2 головки (около 150 г)</w:t>
      </w:r>
    </w:p>
    <w:p w14:paraId="11CFD6B2"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Томатная паста</w:t>
      </w:r>
      <w:r>
        <w:rPr>
          <w:rFonts w:ascii="AppleSystemUIFont" w:hAnsi="AppleSystemUIFont" w:cs="AppleSystemUIFont"/>
          <w:sz w:val="26"/>
          <w:szCs w:val="26"/>
          <w:lang w:val="ru-RU"/>
        </w:rPr>
        <w:t xml:space="preserve"> — 2–3 столовые ложки</w:t>
      </w:r>
    </w:p>
    <w:p w14:paraId="6D6C307F"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 2–3 зубчика (по желанию)</w:t>
      </w:r>
    </w:p>
    <w:p w14:paraId="6A8D5D10"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Корень петрушки или сельдерея</w:t>
      </w:r>
      <w:r>
        <w:rPr>
          <w:rFonts w:ascii="AppleSystemUIFont" w:hAnsi="AppleSystemUIFont" w:cs="AppleSystemUIFont"/>
          <w:sz w:val="26"/>
          <w:szCs w:val="26"/>
          <w:lang w:val="ru-RU"/>
        </w:rPr>
        <w:t xml:space="preserve"> — 1 шт. (по желанию, для аромата)</w:t>
      </w:r>
    </w:p>
    <w:p w14:paraId="4C38226D"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08D93D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зажарки:</w:t>
      </w:r>
    </w:p>
    <w:p w14:paraId="726DED61"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3–4 столовые ложки</w:t>
      </w:r>
    </w:p>
    <w:p w14:paraId="7E38A49C"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w:t>
      </w:r>
      <w:r>
        <w:rPr>
          <w:rFonts w:ascii="AppleSystemUIFont" w:hAnsi="AppleSystemUIFont" w:cs="AppleSystemUIFont"/>
          <w:sz w:val="26"/>
          <w:szCs w:val="26"/>
          <w:lang w:val="ru-RU"/>
        </w:rPr>
        <w:t xml:space="preserve"> — 1 чайная ложка (чтобы сбалансировать кислоту томата)</w:t>
      </w:r>
    </w:p>
    <w:p w14:paraId="5E0FF6F8"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Уксус 9%</w:t>
      </w:r>
      <w:r>
        <w:rPr>
          <w:rFonts w:ascii="AppleSystemUIFont" w:hAnsi="AppleSystemUIFont" w:cs="AppleSystemUIFont"/>
          <w:sz w:val="26"/>
          <w:szCs w:val="26"/>
          <w:lang w:val="ru-RU"/>
        </w:rPr>
        <w:t xml:space="preserve"> или лимонный сок — 1 чайная ложка (по желанию)</w:t>
      </w:r>
    </w:p>
    <w:p w14:paraId="2582838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AFBA59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w:t>
      </w:r>
    </w:p>
    <w:p w14:paraId="430B338B"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Сметана</w:t>
      </w:r>
      <w:r>
        <w:rPr>
          <w:rFonts w:ascii="AppleSystemUIFont" w:hAnsi="AppleSystemUIFont" w:cs="AppleSystemUIFont"/>
          <w:sz w:val="26"/>
          <w:szCs w:val="26"/>
          <w:lang w:val="ru-RU"/>
        </w:rPr>
        <w:t xml:space="preserve"> — по вкусу</w:t>
      </w:r>
    </w:p>
    <w:p w14:paraId="1FC5381C"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Зелень</w:t>
      </w:r>
      <w:r>
        <w:rPr>
          <w:rFonts w:ascii="AppleSystemUIFont" w:hAnsi="AppleSystemUIFont" w:cs="AppleSystemUIFont"/>
          <w:sz w:val="26"/>
          <w:szCs w:val="26"/>
          <w:lang w:val="ru-RU"/>
        </w:rPr>
        <w:t xml:space="preserve"> (укроп, петрушка, зелёный лук) — небольшой пучок</w:t>
      </w:r>
    </w:p>
    <w:p w14:paraId="6C065120"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по вкусу</w:t>
      </w:r>
    </w:p>
    <w:p w14:paraId="66D4EF34"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хлеб</w:t>
      </w:r>
      <w:r>
        <w:rPr>
          <w:rFonts w:ascii="AppleSystemUIFont" w:hAnsi="AppleSystemUIFont" w:cs="AppleSystemUIFont"/>
          <w:sz w:val="26"/>
          <w:szCs w:val="26"/>
          <w:lang w:val="ru-RU"/>
        </w:rPr>
        <w:t xml:space="preserve"> — для подачи</w:t>
      </w:r>
    </w:p>
    <w:p w14:paraId="0FB74382" w14:textId="11E98FEF" w:rsidR="00CC4746" w:rsidRDefault="00CC4746" w:rsidP="00CC4746">
      <w:pPr>
        <w:autoSpaceDE w:val="0"/>
        <w:autoSpaceDN w:val="0"/>
        <w:adjustRightInd w:val="0"/>
        <w:rPr>
          <w:rFonts w:ascii="AppleSystemUIFont" w:hAnsi="AppleSystemUIFont" w:cs="AppleSystemUIFont"/>
          <w:b/>
          <w:bCs/>
          <w:sz w:val="26"/>
          <w:szCs w:val="26"/>
          <w:lang w:val="ru-RU"/>
        </w:rPr>
      </w:pPr>
      <w:r w:rsidRPr="00CC4746">
        <w:rPr>
          <w:rFonts w:ascii="AppleSystemUIFont" w:hAnsi="AppleSystemUIFont" w:cs="AppleSystemUIFont"/>
          <w:b/>
          <w:bCs/>
          <w:sz w:val="26"/>
          <w:szCs w:val="26"/>
          <w:lang w:val="ru-RU"/>
        </w:rPr>
        <w:t>Пошаговое приготовление</w:t>
      </w:r>
    </w:p>
    <w:p w14:paraId="484388D5" w14:textId="77777777" w:rsidR="00CC4746" w:rsidRPr="00CC4746" w:rsidRDefault="00CC4746" w:rsidP="00CC4746">
      <w:pPr>
        <w:autoSpaceDE w:val="0"/>
        <w:autoSpaceDN w:val="0"/>
        <w:adjustRightInd w:val="0"/>
        <w:rPr>
          <w:rFonts w:ascii="AppleSystemUIFont" w:hAnsi="AppleSystemUIFont" w:cs="AppleSystemUIFont"/>
          <w:sz w:val="26"/>
          <w:szCs w:val="26"/>
          <w:lang w:val="ru-RU"/>
        </w:rPr>
      </w:pPr>
    </w:p>
    <w:p w14:paraId="04A5982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Приготовление бульона</w:t>
      </w:r>
    </w:p>
    <w:p w14:paraId="5FCA3C3F"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Мясо хорошо промойте под холодной водой.</w:t>
      </w:r>
    </w:p>
    <w:p w14:paraId="6C762C4D"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Положите мясо в большую кастрюлю (на 4–5 литров), залейте холодной водой.</w:t>
      </w:r>
    </w:p>
    <w:p w14:paraId="0C8E8A00"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Именно холодной водой! Так мясо отдаст весь вкус бульону.</w:t>
      </w:r>
    </w:p>
    <w:p w14:paraId="5350D793"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5F6AF75F"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Критически важный момент:</w:t>
      </w:r>
      <w:r>
        <w:rPr>
          <w:rFonts w:ascii="AppleSystemUIFont" w:hAnsi="AppleSystemUIFont" w:cs="AppleSystemUIFont"/>
          <w:sz w:val="26"/>
          <w:szCs w:val="26"/>
          <w:lang w:val="ru-RU"/>
        </w:rPr>
        <w:t xml:space="preserve"> Как только вода закипит, появится пена (шум). Тщательно снимите её шумовкой или ложкой. От этого зависит прозрачность бульона.</w:t>
      </w:r>
    </w:p>
    <w:p w14:paraId="25A0D09A"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 (бульон должен слегка «улыбаться», а не бурлить).</w:t>
      </w:r>
    </w:p>
    <w:p w14:paraId="256F7CAA"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 столовую ложку соли, лавровый лист, перец горошком и корень петрушки/сельдерея (если используете).</w:t>
      </w:r>
    </w:p>
    <w:p w14:paraId="410E3BA2"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под крышкой:</w:t>
      </w:r>
    </w:p>
    <w:p w14:paraId="5A128054"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Говядину — 1,5–2 часа</w:t>
      </w:r>
    </w:p>
    <w:p w14:paraId="12D2057D"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Свинину — 1–1,5 часа</w:t>
      </w:r>
    </w:p>
    <w:p w14:paraId="1E294043"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Курицу — 40–60 минут</w:t>
      </w:r>
    </w:p>
    <w:p w14:paraId="2F93187E"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Готовое мясо должно легко отделяться от костей.</w:t>
      </w:r>
    </w:p>
    <w:p w14:paraId="391F5E8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37B640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овощей</w:t>
      </w:r>
    </w:p>
    <w:p w14:paraId="2FBA00DE"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Пока варится бульон, подготовьте все овощи:</w:t>
      </w:r>
    </w:p>
    <w:p w14:paraId="0DC01CB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E197630"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w:t>
      </w:r>
      <w:r>
        <w:rPr>
          <w:rFonts w:ascii="AppleSystemUIFont" w:hAnsi="AppleSystemUIFont" w:cs="AppleSystemUIFont"/>
          <w:sz w:val="26"/>
          <w:szCs w:val="26"/>
          <w:lang w:val="ru-RU"/>
        </w:rPr>
        <w:t xml:space="preserve"> Снимите верхние листья. Тонко нашинкуйте капусту (можно ножом или специальной шинковкой).</w:t>
      </w:r>
    </w:p>
    <w:p w14:paraId="51D7D8A4"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Если капуста старая и жёсткая — помните её руками с щепоткой соли, чтобы она стала мягче.</w:t>
      </w:r>
    </w:p>
    <w:p w14:paraId="609EF72C"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Очистите и нарежьте кубиками, брусочками или дольками.</w:t>
      </w:r>
    </w:p>
    <w:p w14:paraId="4D7D4CE4"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Очистите и натрите на крупной тёрке или нарежьте мелкими кубиками.</w:t>
      </w:r>
    </w:p>
    <w:p w14:paraId="5AFBB4F9"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sz w:val="26"/>
          <w:szCs w:val="26"/>
          <w:lang w:val="ru-RU"/>
        </w:rPr>
        <w:t xml:space="preserve"> Очистите и мелко нарежьте кубиками.</w:t>
      </w:r>
    </w:p>
    <w:p w14:paraId="055A8EC0"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Очистите и пропустите через пресс или мелко порубите.</w:t>
      </w:r>
    </w:p>
    <w:p w14:paraId="7E230A8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156DDE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Приготовление зажарки (заправки)</w:t>
      </w:r>
    </w:p>
    <w:p w14:paraId="1C8B446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Это важный этап для насыщенного вкуса!</w:t>
      </w:r>
    </w:p>
    <w:p w14:paraId="25CAFAD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7057CB1"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на среднем огне.</w:t>
      </w:r>
    </w:p>
    <w:p w14:paraId="288D7ECC"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w:t>
      </w:r>
    </w:p>
    <w:p w14:paraId="5746328C"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лук. Обжаривайте 3–4 минуты до прозрачности.</w:t>
      </w:r>
    </w:p>
    <w:p w14:paraId="3B0E07EA"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морковь.</w:t>
      </w:r>
    </w:p>
    <w:p w14:paraId="24527ACB"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ещё 5–7 минут до мягкости моркови и золотистого цвета.</w:t>
      </w:r>
    </w:p>
    <w:p w14:paraId="0B3D8EF9"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томатную пасту и сахар.</w:t>
      </w:r>
    </w:p>
    <w:p w14:paraId="53A29609"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и тушите под крышкой на медленном огне 3–5 минут.</w:t>
      </w:r>
    </w:p>
    <w:p w14:paraId="1F62BE39" w14:textId="77777777" w:rsidR="00CC4746" w:rsidRDefault="00CC4746" w:rsidP="00CC4746">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Если зажарка получилась слишком густой, добавьте 2–3 столовые ложки бульона из кастрюли.</w:t>
      </w:r>
    </w:p>
    <w:p w14:paraId="2A285A37"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 1 чайную ложку уксуса или лимонного сока — это сохранит яркий цвет и сбалансирует вкус.</w:t>
      </w:r>
    </w:p>
    <w:p w14:paraId="6919AAB9"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8B764A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Добавление капусты в бульон</w:t>
      </w:r>
    </w:p>
    <w:p w14:paraId="4E9C6422"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мясо сварилось, достаньте его из бульона шумовкой на тарелку. Оставьте остывать.</w:t>
      </w:r>
    </w:p>
    <w:p w14:paraId="60BA388D"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бульон до кипения.</w:t>
      </w:r>
    </w:p>
    <w:p w14:paraId="63186F02"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нашинкованную капусту.</w:t>
      </w:r>
    </w:p>
    <w:p w14:paraId="3B678E3F" w14:textId="77777777" w:rsidR="00CC4746" w:rsidRDefault="00CC4746"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Если капуста молодая — достаточно 10–12 минут варки. Если старая, жёсткая — 15–20 минут.</w:t>
      </w:r>
    </w:p>
    <w:p w14:paraId="0EC8DDA8"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убавьте огонь до среднего.</w:t>
      </w:r>
    </w:p>
    <w:p w14:paraId="4AEC368B"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10–15 минут до мягкости капусты.</w:t>
      </w:r>
    </w:p>
    <w:p w14:paraId="62F55B6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9C016E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Добавление картофеля</w:t>
      </w:r>
    </w:p>
    <w:p w14:paraId="593C1E6B"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в кастрюлю нарезанный картофель.</w:t>
      </w:r>
    </w:p>
    <w:p w14:paraId="7267E22F"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w:t>
      </w:r>
    </w:p>
    <w:p w14:paraId="165D13D2"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10–15 минут до мягкости картофеля.</w:t>
      </w:r>
    </w:p>
    <w:p w14:paraId="0BCE24C0"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Проверьте ножом или вилкой — картофель должен быть мягким, но не разваренным.</w:t>
      </w:r>
    </w:p>
    <w:p w14:paraId="7E649BD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4BB428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Добавление зажарки</w:t>
      </w:r>
    </w:p>
    <w:p w14:paraId="4EF3EA2B"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в кастрюлю зажарку с томатной пастой.</w:t>
      </w:r>
    </w:p>
    <w:p w14:paraId="7E6B4537"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744B47C3"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ещё 5 минут на медленном огне.</w:t>
      </w:r>
    </w:p>
    <w:p w14:paraId="070CFC8E"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на соль. При необходимости досолите.</w:t>
      </w:r>
    </w:p>
    <w:p w14:paraId="184178AE" w14:textId="77777777" w:rsidR="00CC4746" w:rsidRDefault="00CC4746"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Томатная паста может давать кислинку, поэтому сбалансируйте вкус щепоткой сахара, если нужно.</w:t>
      </w:r>
    </w:p>
    <w:p w14:paraId="22BF5B5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21EFD6E"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Финальный штрих</w:t>
      </w:r>
    </w:p>
    <w:p w14:paraId="19ED37FC"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измельчённый чеснок.</w:t>
      </w:r>
    </w:p>
    <w:p w14:paraId="3C897BEA"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Добавьте лавровый лист (если не добавляли раньше).</w:t>
      </w:r>
    </w:p>
    <w:p w14:paraId="016390C9"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чёрный молотый перец по вкусу.</w:t>
      </w:r>
    </w:p>
    <w:p w14:paraId="63B61B27"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5C3C807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Накройте крышкой и дайте щам настояться 20–30 минут. За это время вкусы «подружатся», и щи станут ещё ароматнее и вкуснее!</w:t>
      </w:r>
    </w:p>
    <w:p w14:paraId="1819E7C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4DD386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8: Подача</w:t>
      </w:r>
    </w:p>
    <w:p w14:paraId="25CA687E"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Разлейте горячие щи по тарелкам.</w:t>
      </w:r>
    </w:p>
    <w:p w14:paraId="61177AC5"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в каждую тарелку кусочек отварного мяса (отделите от костей и нарежьте).</w:t>
      </w:r>
    </w:p>
    <w:p w14:paraId="5CCDBEF7"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Положите ложку сметаны.</w:t>
      </w:r>
    </w:p>
    <w:p w14:paraId="5C23FD0B"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свежей рубленой зеленью.</w:t>
      </w:r>
    </w:p>
    <w:p w14:paraId="6BAF7DBD"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с чёрным хлебом, пампушками или пирожками.</w:t>
      </w:r>
    </w:p>
    <w:p w14:paraId="4677A755"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Традиция:</w:t>
      </w:r>
      <w:r>
        <w:rPr>
          <w:rFonts w:ascii="AppleSystemUIFont" w:hAnsi="AppleSystemUIFont" w:cs="AppleSystemUIFont"/>
          <w:sz w:val="26"/>
          <w:szCs w:val="26"/>
          <w:lang w:val="ru-RU"/>
        </w:rPr>
        <w:t xml:space="preserve"> Щи особенно вкусны с ржаным хлебом и солёными огурчиками!</w:t>
      </w:r>
    </w:p>
    <w:p w14:paraId="775B427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311C03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1F06639" w14:textId="39F5D1FC"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идеальных щей </w:t>
      </w:r>
    </w:p>
    <w:p w14:paraId="268588D0"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5E8E7E9C"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Настаивание — залог вкуса!</w:t>
      </w:r>
      <w:r>
        <w:rPr>
          <w:rFonts w:ascii="AppleSystemUIFont" w:hAnsi="AppleSystemUIFont" w:cs="AppleSystemUIFont"/>
          <w:sz w:val="26"/>
          <w:szCs w:val="26"/>
          <w:lang w:val="ru-RU"/>
        </w:rPr>
        <w:t xml:space="preserve"> Щи, настоявшиеся несколько часов (или даже на следующий день) — намного вкуснее свежеприготовленных! Не бойтесь варить заранее.</w:t>
      </w:r>
    </w:p>
    <w:p w14:paraId="1B9C01B6"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w:t>
      </w:r>
    </w:p>
    <w:p w14:paraId="4AFA7131"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Молодая капуста варится быстрее (10–12 минут)</w:t>
      </w:r>
    </w:p>
    <w:p w14:paraId="04D548FC"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Старая капуста требует больше времени (15–20 минут)</w:t>
      </w:r>
    </w:p>
    <w:p w14:paraId="055D9968"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Если капуста жёсткая — помните её с солью перед добавлением</w:t>
      </w:r>
    </w:p>
    <w:p w14:paraId="72D2E48C"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Томатная паста:</w:t>
      </w:r>
      <w:r>
        <w:rPr>
          <w:rFonts w:ascii="AppleSystemUIFont" w:hAnsi="AppleSystemUIFont" w:cs="AppleSystemUIFont"/>
          <w:sz w:val="26"/>
          <w:szCs w:val="26"/>
          <w:lang w:val="ru-RU"/>
        </w:rPr>
        <w:t xml:space="preserve"> Обжаривайте томатную пасту с овощами — так она раскроет вкус и не будет сырого привкуса.</w:t>
      </w:r>
    </w:p>
    <w:p w14:paraId="1F96D0CA"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Кислинка:</w:t>
      </w:r>
      <w:r>
        <w:rPr>
          <w:rFonts w:ascii="AppleSystemUIFont" w:hAnsi="AppleSystemUIFont" w:cs="AppleSystemUIFont"/>
          <w:sz w:val="26"/>
          <w:szCs w:val="26"/>
          <w:lang w:val="ru-RU"/>
        </w:rPr>
        <w:t xml:space="preserve"> Если томаты недостаточно кислые, добавьте немного рассола от квашеной капусты, лимонного сока или уксуса.</w:t>
      </w:r>
    </w:p>
    <w:p w14:paraId="77D487A8"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Мясо на кости:</w:t>
      </w:r>
      <w:r>
        <w:rPr>
          <w:rFonts w:ascii="AppleSystemUIFont" w:hAnsi="AppleSystemUIFont" w:cs="AppleSystemUIFont"/>
          <w:sz w:val="26"/>
          <w:szCs w:val="26"/>
          <w:lang w:val="ru-RU"/>
        </w:rPr>
        <w:t xml:space="preserve"> Бульон на кости получается наваристее и ароматнее. Идеально подходят говяжьи рёбрышки или грудинка.</w:t>
      </w:r>
    </w:p>
    <w:p w14:paraId="2F6533AA"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Зелень и чеснок:</w:t>
      </w:r>
      <w:r>
        <w:rPr>
          <w:rFonts w:ascii="AppleSystemUIFont" w:hAnsi="AppleSystemUIFont" w:cs="AppleSystemUIFont"/>
          <w:sz w:val="26"/>
          <w:szCs w:val="26"/>
          <w:lang w:val="ru-RU"/>
        </w:rPr>
        <w:t xml:space="preserve"> Добавляйте их в самом конце, после выключения огня — так сохранится максимум аромата и витаминов.</w:t>
      </w:r>
    </w:p>
    <w:p w14:paraId="587BCF82"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Постные щи:</w:t>
      </w:r>
      <w:r>
        <w:rPr>
          <w:rFonts w:ascii="AppleSystemUIFont" w:hAnsi="AppleSystemUIFont" w:cs="AppleSystemUIFont"/>
          <w:sz w:val="26"/>
          <w:szCs w:val="26"/>
          <w:lang w:val="ru-RU"/>
        </w:rPr>
        <w:t xml:space="preserve"> Если не используете мясо, сварите бульон на грибах или добавьте фасоль для сытности.</w:t>
      </w:r>
    </w:p>
    <w:p w14:paraId="20D4846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3E7EC3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508D1FF" w14:textId="57A249FA"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Вариации рецепта</w:t>
      </w:r>
    </w:p>
    <w:p w14:paraId="4E6D027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Щи с квашеной капустой:</w:t>
      </w:r>
      <w:r>
        <w:rPr>
          <w:rFonts w:ascii="AppleSystemUIFont" w:hAnsi="AppleSystemUIFont" w:cs="AppleSystemUIFont"/>
          <w:sz w:val="26"/>
          <w:szCs w:val="26"/>
          <w:lang w:val="ru-RU"/>
        </w:rPr>
        <w:t xml:space="preserve"> Замените половину свежей капусты на квашеную (200–300 г). Квашеную капусту добавьте вместе с картофелем. Получится кисловатый вкус — классические «кислые щи».</w:t>
      </w:r>
    </w:p>
    <w:p w14:paraId="47059A5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CFE5A5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Щи с грибами:</w:t>
      </w:r>
      <w:r>
        <w:rPr>
          <w:rFonts w:ascii="AppleSystemUIFont" w:hAnsi="AppleSystemUIFont" w:cs="AppleSystemUIFont"/>
          <w:sz w:val="26"/>
          <w:szCs w:val="26"/>
          <w:lang w:val="ru-RU"/>
        </w:rPr>
        <w:t xml:space="preserve"> Сварите бульон на сушёных белых грибах (50 г) или добавьте 300 г обжаренных шампиньонов к зажарке.</w:t>
      </w:r>
    </w:p>
    <w:p w14:paraId="04DC7C9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9A3B30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Щи с фасолью:</w:t>
      </w:r>
      <w:r>
        <w:rPr>
          <w:rFonts w:ascii="AppleSystemUIFont" w:hAnsi="AppleSystemUIFont" w:cs="AppleSystemUIFont"/>
          <w:sz w:val="26"/>
          <w:szCs w:val="26"/>
          <w:lang w:val="ru-RU"/>
        </w:rPr>
        <w:t xml:space="preserve"> Добавьте 1 стакан отварной или консервированной фасоли вместе с картофелем. Щи станут более сытными.</w:t>
      </w:r>
    </w:p>
    <w:p w14:paraId="3817B9A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13B338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Щи с болгарским перцем:</w:t>
      </w:r>
      <w:r>
        <w:rPr>
          <w:rFonts w:ascii="AppleSystemUIFont" w:hAnsi="AppleSystemUIFont" w:cs="AppleSystemUIFont"/>
          <w:sz w:val="26"/>
          <w:szCs w:val="26"/>
          <w:lang w:val="ru-RU"/>
        </w:rPr>
        <w:t xml:space="preserve"> Добавьте 1 нарезанный болгарский перец к зажарке — это придаст сладковатый вкус и аромат.</w:t>
      </w:r>
    </w:p>
    <w:p w14:paraId="5733E043"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C2F429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Щи с щавелем (зелёные щи):</w:t>
      </w:r>
      <w:r>
        <w:rPr>
          <w:rFonts w:ascii="AppleSystemUIFont" w:hAnsi="AppleSystemUIFont" w:cs="AppleSystemUIFont"/>
          <w:sz w:val="26"/>
          <w:szCs w:val="26"/>
          <w:lang w:val="ru-RU"/>
        </w:rPr>
        <w:t xml:space="preserve"> Добавьте 200 г щавеля (свежего или замороженного) за 5 минут до готовности. Подавайте с варёным яйцом.</w:t>
      </w:r>
    </w:p>
    <w:p w14:paraId="3C1B189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68A27A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Щи с крапивой:</w:t>
      </w:r>
      <w:r>
        <w:rPr>
          <w:rFonts w:ascii="AppleSystemUIFont" w:hAnsi="AppleSystemUIFont" w:cs="AppleSystemUIFont"/>
          <w:sz w:val="26"/>
          <w:szCs w:val="26"/>
          <w:lang w:val="ru-RU"/>
        </w:rPr>
        <w:t xml:space="preserve"> Добавьте 200 г молодой крапивы (ошпаренной кипятком) вместе с капустой. Очень полезно!</w:t>
      </w:r>
    </w:p>
    <w:p w14:paraId="2D1FF54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E10927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Щи с копченостями:</w:t>
      </w:r>
      <w:r>
        <w:rPr>
          <w:rFonts w:ascii="AppleSystemUIFont" w:hAnsi="AppleSystemUIFont" w:cs="AppleSystemUIFont"/>
          <w:sz w:val="26"/>
          <w:szCs w:val="26"/>
          <w:lang w:val="ru-RU"/>
        </w:rPr>
        <w:t xml:space="preserve"> Добавьте 200 г копчёных рёбрышек или грудинки вместе с мясом для бульона.</w:t>
      </w:r>
    </w:p>
    <w:p w14:paraId="1CCF7629"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DF4CCB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Щи с перловкой:</w:t>
      </w:r>
      <w:r>
        <w:rPr>
          <w:rFonts w:ascii="AppleSystemUIFont" w:hAnsi="AppleSystemUIFont" w:cs="AppleSystemUIFont"/>
          <w:sz w:val="26"/>
          <w:szCs w:val="26"/>
          <w:lang w:val="ru-RU"/>
        </w:rPr>
        <w:t xml:space="preserve"> Добавьте ½ стакана перловки (предварительно замоченной) вместе с капустой. Варите на 15 минут дольше.</w:t>
      </w:r>
    </w:p>
    <w:p w14:paraId="135DC5A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F7423E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Щи с кабачком:</w:t>
      </w:r>
      <w:r>
        <w:rPr>
          <w:rFonts w:ascii="AppleSystemUIFont" w:hAnsi="AppleSystemUIFont" w:cs="AppleSystemUIFont"/>
          <w:sz w:val="26"/>
          <w:szCs w:val="26"/>
          <w:lang w:val="ru-RU"/>
        </w:rPr>
        <w:t xml:space="preserve"> Добавьте 200 г нарезанного кубиками кабачка вместе с картофелем — щи станут нежнее.</w:t>
      </w:r>
    </w:p>
    <w:p w14:paraId="4AB2238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F0A34C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597B9B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8BC9240" w14:textId="75369B16"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щи</w:t>
      </w:r>
    </w:p>
    <w:p w14:paraId="4AE894D3"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154362E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55357CCC"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Щи отлично хранятся в холодильнике до 5–7 дней в закрытой кастрюле.</w:t>
      </w:r>
    </w:p>
    <w:p w14:paraId="00019241"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 каждым днём они становятся только вкуснее!</w:t>
      </w:r>
    </w:p>
    <w:p w14:paraId="5754698E"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 хранении капуста может стать мягче — это нормально.</w:t>
      </w:r>
    </w:p>
    <w:p w14:paraId="5C62514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2D5706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114513AE"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Щи можно заморозить! Остудите готовые щи, разлейте по контейнерам или пакетам с зип-локом.</w:t>
      </w:r>
    </w:p>
    <w:p w14:paraId="2210B6E8"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Замораживайте без сметаны и зелени!</w:t>
      </w:r>
    </w:p>
    <w:p w14:paraId="76459AB3"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3 месяцев.</w:t>
      </w:r>
    </w:p>
    <w:p w14:paraId="674CBC9C"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или при комнатной температуре, затем разогрейте на плите.</w:t>
      </w:r>
    </w:p>
    <w:p w14:paraId="05ECA8FB"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Картофель после заморозки может стать немного мягче, но вкус останется отличным.</w:t>
      </w:r>
    </w:p>
    <w:p w14:paraId="631B65C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D1C267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2BFB516F"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плите: доведите до кипения на среднем огне, убавьте и прогрейте 5–7 минут.</w:t>
      </w:r>
    </w:p>
    <w:p w14:paraId="636FD262"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3–4 минуты на средней мощности.</w:t>
      </w:r>
    </w:p>
    <w:p w14:paraId="53E6E93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C8EE21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p>
    <w:p w14:paraId="70845BC7"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добавляйте сметану в общую кастрюлю — только в порционные тарелки! Иначе щи быстро скиснут.</w:t>
      </w:r>
    </w:p>
    <w:p w14:paraId="20C1CFD0"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Зелень тоже лучше добавлять при подаче, а не в общую кастрюлю.</w:t>
      </w:r>
    </w:p>
    <w:p w14:paraId="464E356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1639E43"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5BB551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EBD4581" w14:textId="3FB36B58"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Частые вопросы</w:t>
      </w:r>
    </w:p>
    <w:p w14:paraId="5E20250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щи кислые?</w:t>
      </w:r>
    </w:p>
    <w:p w14:paraId="12395C1B"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томатной пасты</w:t>
      </w:r>
    </w:p>
    <w:p w14:paraId="3D8F3420"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Капуста была с кислинкой</w:t>
      </w:r>
    </w:p>
    <w:p w14:paraId="39CF91EE"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1–2 чайные ложки сахара — это сбалансирует вкус</w:t>
      </w:r>
    </w:p>
    <w:p w14:paraId="6B1E3D49"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22213F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щи пресные?</w:t>
      </w:r>
    </w:p>
    <w:p w14:paraId="706449FC"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соли или томатной пасты</w:t>
      </w:r>
    </w:p>
    <w:p w14:paraId="52773A4A"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соль по вкусу</w:t>
      </w:r>
    </w:p>
    <w:p w14:paraId="43040F76"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немного лимонного сока или уксуса для кислинки</w:t>
      </w:r>
    </w:p>
    <w:p w14:paraId="0DD1EEE6"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 и перец</w:t>
      </w:r>
    </w:p>
    <w:p w14:paraId="49C6968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28A13A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 сделать щи гуще?</w:t>
      </w:r>
    </w:p>
    <w:p w14:paraId="6621FB76"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больше капусты или картофеля</w:t>
      </w:r>
    </w:p>
    <w:p w14:paraId="40B8C45F"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Частично разомните картофель толкушкой</w:t>
      </w:r>
    </w:p>
    <w:p w14:paraId="0B523693"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фасоль или перловку</w:t>
      </w:r>
    </w:p>
    <w:p w14:paraId="6C04528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CDE2C6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сварить щи без мяса?</w:t>
      </w:r>
    </w:p>
    <w:p w14:paraId="725A49E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Постные щи тоже очень вкусные. Для сытности добавьте:</w:t>
      </w:r>
    </w:p>
    <w:p w14:paraId="0CD1FEB5" w14:textId="77777777" w:rsidR="00CC4746" w:rsidRDefault="00CC4746"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Грибы (свежие или сушёные)</w:t>
      </w:r>
    </w:p>
    <w:p w14:paraId="6F252CDC" w14:textId="77777777" w:rsidR="00CC4746" w:rsidRDefault="00CC4746"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Фасоль</w:t>
      </w:r>
    </w:p>
    <w:p w14:paraId="0036DC3A" w14:textId="77777777" w:rsidR="00CC4746" w:rsidRDefault="00CC4746"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Перловку</w:t>
      </w:r>
    </w:p>
    <w:p w14:paraId="53AB4A8D" w14:textId="77777777" w:rsidR="00CC4746" w:rsidRDefault="00CC4746"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Больше овощей</w:t>
      </w:r>
    </w:p>
    <w:p w14:paraId="6D57E6E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0411DE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капуста жёсткая?</w:t>
      </w:r>
    </w:p>
    <w:p w14:paraId="3D26055C" w14:textId="77777777" w:rsidR="00CC4746" w:rsidRDefault="00CC4746"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Капуста старая</w:t>
      </w:r>
    </w:p>
    <w:p w14:paraId="76A8625A" w14:textId="77777777" w:rsidR="00CC4746" w:rsidRDefault="00CC4746"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Недоварили</w:t>
      </w:r>
    </w:p>
    <w:p w14:paraId="34D1FEEC" w14:textId="77777777" w:rsidR="00CC4746" w:rsidRDefault="00CC4746"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помните капусту с солью перед добавлением или варите дольше</w:t>
      </w:r>
    </w:p>
    <w:p w14:paraId="772D70A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548D85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Когда солить щи?</w:t>
      </w:r>
    </w:p>
    <w:p w14:paraId="769F873F" w14:textId="77777777" w:rsidR="00CC4746" w:rsidRDefault="00CC4746"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Лучше солить в конце варки, когда все овощи готовы</w:t>
      </w:r>
    </w:p>
    <w:p w14:paraId="61146456" w14:textId="77777777" w:rsidR="00CC4746" w:rsidRDefault="00CC4746"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Так проще контролировать вкус</w:t>
      </w:r>
    </w:p>
    <w:p w14:paraId="665A192C" w14:textId="77777777" w:rsidR="00CC4746" w:rsidRDefault="00CC4746"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посолить в начале — капуста может остаться жёсткой</w:t>
      </w:r>
    </w:p>
    <w:p w14:paraId="2984965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E88238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молодую капусту?</w:t>
      </w:r>
    </w:p>
    <w:p w14:paraId="27C8CEE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Молодая капуста варится быстрее (10–12 минут) и получается очень нежной. Добавляйте её после картофеля.</w:t>
      </w:r>
    </w:p>
    <w:p w14:paraId="3B40458B" w14:textId="2BB8B047" w:rsidR="00CC4746" w:rsidRDefault="00CC4746" w:rsidP="00B37A50">
      <w:pPr>
        <w:autoSpaceDE w:val="0"/>
        <w:autoSpaceDN w:val="0"/>
        <w:adjustRightInd w:val="0"/>
        <w:rPr>
          <w:rFonts w:ascii="AppleSystemUIFont" w:hAnsi="AppleSystemUIFont" w:cs="AppleSystemUIFont"/>
          <w:sz w:val="26"/>
          <w:szCs w:val="26"/>
          <w:lang w:val="ru-RU"/>
        </w:rPr>
      </w:pPr>
    </w:p>
    <w:p w14:paraId="674F51E8" w14:textId="6906215F" w:rsidR="00CC4746" w:rsidRDefault="00CC4746" w:rsidP="00B37A50">
      <w:pPr>
        <w:autoSpaceDE w:val="0"/>
        <w:autoSpaceDN w:val="0"/>
        <w:adjustRightInd w:val="0"/>
        <w:rPr>
          <w:rFonts w:ascii="AppleSystemUIFont" w:hAnsi="AppleSystemUIFont" w:cs="AppleSystemUIFont"/>
          <w:sz w:val="26"/>
          <w:szCs w:val="26"/>
          <w:lang w:val="ru-RU"/>
        </w:rPr>
      </w:pPr>
    </w:p>
    <w:p w14:paraId="2B3B2F86" w14:textId="77777777" w:rsidR="00CC4746" w:rsidRPr="00CC4746" w:rsidRDefault="00CC4746" w:rsidP="00B37A50">
      <w:pPr>
        <w:autoSpaceDE w:val="0"/>
        <w:autoSpaceDN w:val="0"/>
        <w:adjustRightInd w:val="0"/>
        <w:rPr>
          <w:rFonts w:ascii="AppleSystemUIFont" w:hAnsi="AppleSystemUIFont" w:cs="AppleSystemUIFont"/>
          <w:sz w:val="40"/>
          <w:szCs w:val="40"/>
          <w:u w:val="single"/>
          <w:lang w:val="ru-RU"/>
        </w:rPr>
      </w:pPr>
    </w:p>
    <w:p w14:paraId="4F8FB708" w14:textId="311DC9BB" w:rsidR="00B37A50" w:rsidRPr="00CC4746" w:rsidRDefault="00B37A50" w:rsidP="00B37A50">
      <w:pPr>
        <w:autoSpaceDE w:val="0"/>
        <w:autoSpaceDN w:val="0"/>
        <w:adjustRightInd w:val="0"/>
        <w:rPr>
          <w:rFonts w:ascii="AppleSystemUIFont" w:hAnsi="AppleSystemUIFont" w:cs="AppleSystemUIFont"/>
          <w:b/>
          <w:bCs/>
          <w:sz w:val="40"/>
          <w:szCs w:val="40"/>
          <w:u w:val="single"/>
          <w:lang w:val="ru-RU"/>
        </w:rPr>
      </w:pPr>
      <w:r w:rsidRPr="00CC4746">
        <w:rPr>
          <w:rFonts w:ascii="AppleSystemUIFont" w:hAnsi="AppleSystemUIFont" w:cs="AppleSystemUIFont"/>
          <w:b/>
          <w:bCs/>
          <w:sz w:val="40"/>
          <w:szCs w:val="40"/>
          <w:u w:val="single"/>
          <w:lang w:val="ru-RU"/>
        </w:rPr>
        <w:t>Горячие блюда: Мясо и Птица (7 рецептов)</w:t>
      </w:r>
    </w:p>
    <w:p w14:paraId="0E11B76E" w14:textId="58B6B899" w:rsidR="00CC4746" w:rsidRDefault="00CC4746" w:rsidP="00B37A50">
      <w:pPr>
        <w:autoSpaceDE w:val="0"/>
        <w:autoSpaceDN w:val="0"/>
        <w:adjustRightInd w:val="0"/>
        <w:rPr>
          <w:rFonts w:ascii="AppleSystemUIFont" w:hAnsi="AppleSystemUIFont" w:cs="AppleSystemUIFont"/>
          <w:b/>
          <w:bCs/>
          <w:sz w:val="26"/>
          <w:szCs w:val="26"/>
          <w:lang w:val="ru-RU"/>
        </w:rPr>
      </w:pPr>
    </w:p>
    <w:p w14:paraId="74D4A3EA" w14:textId="77777777" w:rsidR="00CC4746" w:rsidRPr="003F31F3" w:rsidRDefault="00CC4746" w:rsidP="00B37A50">
      <w:pPr>
        <w:autoSpaceDE w:val="0"/>
        <w:autoSpaceDN w:val="0"/>
        <w:adjustRightInd w:val="0"/>
        <w:rPr>
          <w:rFonts w:ascii="AppleSystemUIFont" w:hAnsi="AppleSystemUIFont" w:cs="AppleSystemUIFont"/>
          <w:b/>
          <w:bCs/>
          <w:sz w:val="32"/>
          <w:szCs w:val="32"/>
          <w:lang w:val="ru-RU"/>
        </w:rPr>
      </w:pPr>
    </w:p>
    <w:p w14:paraId="059FF6F3" w14:textId="42D9F261" w:rsidR="00CC4746" w:rsidRPr="003F31F3" w:rsidRDefault="00CC4746" w:rsidP="00CC4746">
      <w:pPr>
        <w:autoSpaceDE w:val="0"/>
        <w:autoSpaceDN w:val="0"/>
        <w:adjustRightInd w:val="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Запеченные куриные ножки с картофелем</w:t>
      </w:r>
    </w:p>
    <w:p w14:paraId="4FE1CB6D"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64D17E9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15 минут</w:t>
      </w:r>
    </w:p>
    <w:p w14:paraId="53F2A7D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50–60 минут</w:t>
      </w:r>
    </w:p>
    <w:p w14:paraId="1F1EEC4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3–4 человека</w:t>
      </w:r>
    </w:p>
    <w:p w14:paraId="24A4F64A" w14:textId="2AC8AA59"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~280–320 ккал на порцию (зависит от жирности курицы и количества масла)</w:t>
      </w:r>
    </w:p>
    <w:p w14:paraId="66629D7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03EC261"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Пищевая ценность (на 100 г)</w:t>
      </w:r>
    </w:p>
    <w:p w14:paraId="32B3E446"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~18 г</w:t>
      </w:r>
    </w:p>
    <w:p w14:paraId="3A490D99"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~15 г</w:t>
      </w:r>
    </w:p>
    <w:p w14:paraId="1F9B7AF4"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~15 г</w:t>
      </w:r>
    </w:p>
    <w:p w14:paraId="6789312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52E825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44B757C" w14:textId="32F334D3"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Ингредиенты</w:t>
      </w:r>
    </w:p>
    <w:p w14:paraId="4DE6F82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30C9DAE9"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Куриные голени или бёдра</w:t>
      </w:r>
      <w:r>
        <w:rPr>
          <w:rFonts w:ascii="AppleSystemUIFont" w:hAnsi="AppleSystemUIFont" w:cs="AppleSystemUIFont"/>
          <w:sz w:val="26"/>
          <w:szCs w:val="26"/>
          <w:lang w:val="ru-RU"/>
        </w:rPr>
        <w:t xml:space="preserve"> — 8–10 шт. (около 1–1,2 кг)</w:t>
      </w:r>
    </w:p>
    <w:p w14:paraId="4ADFFD14"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 8–10 средних клубней (около 1 кг)</w:t>
      </w:r>
    </w:p>
    <w:p w14:paraId="0DFCB957"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3–4 столовые ложки (или растопленное сливочное — 50 г)</w:t>
      </w:r>
    </w:p>
    <w:p w14:paraId="335F069D"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1,5–2 чайные ложки (или по вкусу)</w:t>
      </w:r>
    </w:p>
    <w:p w14:paraId="5F8D7DDD"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½–1 чайная ложка (или по вкусу)</w:t>
      </w:r>
    </w:p>
    <w:p w14:paraId="5222766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F25359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Дополнительные специи (по желанию, но очень рекомендуются):</w:t>
      </w:r>
    </w:p>
    <w:p w14:paraId="2184E7F3"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Паприка молотая</w:t>
      </w:r>
      <w:r>
        <w:rPr>
          <w:rFonts w:ascii="AppleSystemUIFont" w:hAnsi="AppleSystemUIFont" w:cs="AppleSystemUIFont"/>
          <w:sz w:val="26"/>
          <w:szCs w:val="26"/>
          <w:lang w:val="ru-RU"/>
        </w:rPr>
        <w:t xml:space="preserve"> — 1 чайная ложка (для красивого цвета)</w:t>
      </w:r>
    </w:p>
    <w:p w14:paraId="02C31AD1"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 сушёный</w:t>
      </w:r>
      <w:r>
        <w:rPr>
          <w:rFonts w:ascii="AppleSystemUIFont" w:hAnsi="AppleSystemUIFont" w:cs="AppleSystemUIFont"/>
          <w:sz w:val="26"/>
          <w:szCs w:val="26"/>
          <w:lang w:val="ru-RU"/>
        </w:rPr>
        <w:t xml:space="preserve"> — 1 чайная ложка (или 3–4 свежих зубчика)</w:t>
      </w:r>
    </w:p>
    <w:p w14:paraId="11E8669F"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Прованские травы / итальянские травы</w:t>
      </w:r>
      <w:r>
        <w:rPr>
          <w:rFonts w:ascii="AppleSystemUIFont" w:hAnsi="AppleSystemUIFont" w:cs="AppleSystemUIFont"/>
          <w:sz w:val="26"/>
          <w:szCs w:val="26"/>
          <w:lang w:val="ru-RU"/>
        </w:rPr>
        <w:t xml:space="preserve"> — 1 чайная ложка</w:t>
      </w:r>
    </w:p>
    <w:p w14:paraId="1BB59910"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Куркума</w:t>
      </w:r>
      <w:r>
        <w:rPr>
          <w:rFonts w:ascii="AppleSystemUIFont" w:hAnsi="AppleSystemUIFont" w:cs="AppleSystemUIFont"/>
          <w:sz w:val="26"/>
          <w:szCs w:val="26"/>
          <w:lang w:val="ru-RU"/>
        </w:rPr>
        <w:t xml:space="preserve"> — ½ чайной ложки (для золотистого оттенка)</w:t>
      </w:r>
    </w:p>
    <w:p w14:paraId="20BDC73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B91537E"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013CC492"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(укроп, петрушка)</w:t>
      </w:r>
    </w:p>
    <w:p w14:paraId="134DC692"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 или чесночный соус</w:t>
      </w:r>
    </w:p>
    <w:p w14:paraId="29C784FE"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Овощной салат из свежих овощей</w:t>
      </w:r>
    </w:p>
    <w:p w14:paraId="6645BAD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3E4BD0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93562D5" w14:textId="6F3BEBA6"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68CC3EE8"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601D475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курицы</w:t>
      </w:r>
    </w:p>
    <w:p w14:paraId="5E45C245"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Куриные ножки хорошо промойте под холодной водой.</w:t>
      </w:r>
    </w:p>
    <w:p w14:paraId="353AB4B9"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Тщательно обсушите бумажными полотенцами.</w:t>
      </w:r>
    </w:p>
    <w:p w14:paraId="2833E703" w14:textId="77777777" w:rsidR="00CC4746" w:rsidRDefault="00CC4746" w:rsidP="00CC4746">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Сухая кожа = хрустящая корочка! Если курица будет влажной, она будет тушиться, а не запекаться.</w:t>
      </w:r>
    </w:p>
    <w:p w14:paraId="6A3234B4"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 желании удалите лишнюю кожу или жир (но кожа даёт вкус и защищает мясо от пересыхания).</w:t>
      </w:r>
    </w:p>
    <w:p w14:paraId="231CDCB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54B637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картофеля</w:t>
      </w:r>
    </w:p>
    <w:p w14:paraId="5832CA87"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 хорошо вымойте.</w:t>
      </w:r>
    </w:p>
    <w:p w14:paraId="2F908D23"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Очистите от кожуры (или оставьте в мундире для более деревенского стиля — просто хорошо потрите щёткой).</w:t>
      </w:r>
    </w:p>
    <w:p w14:paraId="5783475D"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картофель дольками или крупными кубиками (около 3–4 см).</w:t>
      </w:r>
    </w:p>
    <w:p w14:paraId="625597D8" w14:textId="77777777" w:rsidR="00CC4746" w:rsidRDefault="00CC4746" w:rsidP="00CC4746">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Старайтесь нарезать одинаково, чтобы все кусочки приготовились равномерно.</w:t>
      </w:r>
    </w:p>
    <w:p w14:paraId="08AF2A3D"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Промойте нарезанный картофель холодной водой, чтобы смыть лишний крахмал.</w:t>
      </w:r>
    </w:p>
    <w:p w14:paraId="42F427CC"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Тщательно обсушите бумажным полотенцем.</w:t>
      </w:r>
    </w:p>
    <w:p w14:paraId="2BA79B7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803323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Шаг 3: Приготовление маринада/смеси для запекания</w:t>
      </w:r>
    </w:p>
    <w:p w14:paraId="0DA94A1C"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небольшой миске смешайте:</w:t>
      </w:r>
    </w:p>
    <w:p w14:paraId="328CD283"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Растительное масло</w:t>
      </w:r>
    </w:p>
    <w:p w14:paraId="5F74CA39"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Соль</w:t>
      </w:r>
    </w:p>
    <w:p w14:paraId="1E7ED65C"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Чёрный перец</w:t>
      </w:r>
    </w:p>
    <w:p w14:paraId="02F23F3F"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Паприку, чеснок, травы (если используете)</w:t>
      </w:r>
    </w:p>
    <w:p w14:paraId="227113BA"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до однородной пасты.</w:t>
      </w:r>
    </w:p>
    <w:p w14:paraId="670E971E"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Альтернатива:</w:t>
      </w:r>
      <w:r>
        <w:rPr>
          <w:rFonts w:ascii="AppleSystemUIFont" w:hAnsi="AppleSystemUIFont" w:cs="AppleSystemUIFont"/>
          <w:sz w:val="26"/>
          <w:szCs w:val="26"/>
          <w:lang w:val="ru-RU"/>
        </w:rPr>
        <w:t xml:space="preserve"> Можно не смешивать специи отдельно, а посыпать ими курицу и картофель по очереди.</w:t>
      </w:r>
    </w:p>
    <w:p w14:paraId="35C854D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16C322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Маринование (по желанию, но рекомендуется)</w:t>
      </w:r>
    </w:p>
    <w:p w14:paraId="0ECD88F2"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куриные ножки в глубокую миску.</w:t>
      </w:r>
    </w:p>
    <w:p w14:paraId="7E0B5FE9"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⅓ части масляно-пряной смеси.</w:t>
      </w:r>
    </w:p>
    <w:p w14:paraId="156B7019"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натрите курицу со всех сторон.</w:t>
      </w:r>
    </w:p>
    <w:p w14:paraId="55B82BB3"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Оставьте на 15–30 минут при комнатной температуре (или уберите в холодильник на 1–2 часа для более насыщенного вкуса).</w:t>
      </w:r>
    </w:p>
    <w:p w14:paraId="157149D9"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отдельной миске выложите картофель.</w:t>
      </w:r>
    </w:p>
    <w:p w14:paraId="362AB8D0"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оставшуюся масляно-пряную смесь.</w:t>
      </w:r>
    </w:p>
    <w:p w14:paraId="2000D922"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чтобы каждый кусочек картофеля был покрыт маслом и специями.</w:t>
      </w:r>
    </w:p>
    <w:p w14:paraId="5B96B17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F22D9F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Подготовка противня</w:t>
      </w:r>
    </w:p>
    <w:p w14:paraId="37112B0E"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Разогрейте духовку до </w:t>
      </w:r>
      <w:r>
        <w:rPr>
          <w:rFonts w:ascii="AppleSystemUIFont" w:hAnsi="AppleSystemUIFont" w:cs="AppleSystemUIFont"/>
          <w:b/>
          <w:bCs/>
          <w:sz w:val="26"/>
          <w:szCs w:val="26"/>
          <w:lang w:val="ru-RU"/>
        </w:rPr>
        <w:t>200°C</w:t>
      </w:r>
      <w:r>
        <w:rPr>
          <w:rFonts w:ascii="AppleSystemUIFont" w:hAnsi="AppleSystemUIFont" w:cs="AppleSystemUIFont"/>
          <w:sz w:val="26"/>
          <w:szCs w:val="26"/>
          <w:lang w:val="ru-RU"/>
        </w:rPr>
        <w:t xml:space="preserve"> (режим «верх-низ» или конвекция).</w:t>
      </w:r>
    </w:p>
    <w:p w14:paraId="28AD8CC2"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Большой противень застелите пергаментной бумагой или фольгой (для лёгкой уборки).</w:t>
      </w:r>
    </w:p>
    <w:p w14:paraId="24FDABB2"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Слегка смажьте пергамент маслом.</w:t>
      </w:r>
    </w:p>
    <w:p w14:paraId="32B08E80"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картофель на противень в один слой.</w:t>
      </w:r>
    </w:p>
    <w:p w14:paraId="3A579F3D" w14:textId="77777777" w:rsidR="00CC4746" w:rsidRDefault="00CC4746"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наваливайте картофель горой! Иначе он будет тушиться, а не запекаться.</w:t>
      </w:r>
    </w:p>
    <w:p w14:paraId="4E84BFBA"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Сверху на картофель выложите куриные ножки кожей вверх.</w:t>
      </w:r>
    </w:p>
    <w:p w14:paraId="55BC10DF" w14:textId="77777777" w:rsidR="00CC4746" w:rsidRDefault="00CC4746"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Располагайте курицу так, чтобы она не закрывала весь картофель — так всё пропечётся равномерно.</w:t>
      </w:r>
    </w:p>
    <w:p w14:paraId="2AE00DB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07BAD2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Запекание</w:t>
      </w:r>
    </w:p>
    <w:p w14:paraId="53AE926D"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Поставьте противень в разогретую духовку на средний уровень.</w:t>
      </w:r>
    </w:p>
    <w:p w14:paraId="6B3430BE"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Запекайте </w:t>
      </w:r>
      <w:r>
        <w:rPr>
          <w:rFonts w:ascii="AppleSystemUIFont" w:hAnsi="AppleSystemUIFont" w:cs="AppleSystemUIFont"/>
          <w:b/>
          <w:bCs/>
          <w:sz w:val="26"/>
          <w:szCs w:val="26"/>
          <w:lang w:val="ru-RU"/>
        </w:rPr>
        <w:t>45–60 минут</w:t>
      </w:r>
      <w:r>
        <w:rPr>
          <w:rFonts w:ascii="AppleSystemUIFont" w:hAnsi="AppleSystemUIFont" w:cs="AppleSystemUIFont"/>
          <w:sz w:val="26"/>
          <w:szCs w:val="26"/>
          <w:lang w:val="ru-RU"/>
        </w:rPr>
        <w:t>.</w:t>
      </w:r>
    </w:p>
    <w:p w14:paraId="4C3EDE5C"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Через 30 минут достаньте противень и:</w:t>
      </w:r>
    </w:p>
    <w:p w14:paraId="22E55AA5"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Переверните картофель (для равномерной корочки)</w:t>
      </w:r>
    </w:p>
    <w:p w14:paraId="53D34302"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Полейте курицу выделившимся соком (для сочности)</w:t>
      </w:r>
    </w:p>
    <w:p w14:paraId="6ABE801C"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Верните в духовку.</w:t>
      </w:r>
    </w:p>
    <w:p w14:paraId="2945B0F4"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Готовность проверяйте так:</w:t>
      </w:r>
    </w:p>
    <w:p w14:paraId="71A24100"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Курица:</w:t>
      </w:r>
      <w:r>
        <w:rPr>
          <w:rFonts w:ascii="AppleSystemUIFont" w:hAnsi="AppleSystemUIFont" w:cs="AppleSystemUIFont"/>
          <w:sz w:val="26"/>
          <w:szCs w:val="26"/>
          <w:lang w:val="ru-RU"/>
        </w:rPr>
        <w:t xml:space="preserve"> проткните самую толстую часть ножки ножом — сок должен быть прозрачным, без розового оттенка</w:t>
      </w:r>
    </w:p>
    <w:p w14:paraId="78A49E53"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проткните вилкой — он должен быть мягким внутри и золотистым снаружи</w:t>
      </w:r>
    </w:p>
    <w:p w14:paraId="5E5AC3C5"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хотите более хрустящую корочку — в последние 5–10 минут включите режим гриля (или поднимите противень на верхний уровень).</w:t>
      </w:r>
    </w:p>
    <w:p w14:paraId="5B1552E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C19544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Финальный штрих</w:t>
      </w:r>
    </w:p>
    <w:p w14:paraId="52C43AFB"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Достаньте противень из духовки.</w:t>
      </w:r>
    </w:p>
    <w:p w14:paraId="4D1798AF"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Дайте блюду «отдохнуть» 5–10 минут — так курица станет ещё сочнее.</w:t>
      </w:r>
    </w:p>
    <w:p w14:paraId="1D4941D3"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 желании посыпьте свежей рубленой зеленью.</w:t>
      </w:r>
    </w:p>
    <w:p w14:paraId="1E6F03B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3EF131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8: Подача</w:t>
      </w:r>
    </w:p>
    <w:p w14:paraId="25BC6AB8"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Разложите куриные ножки и картофель по тарелкам.</w:t>
      </w:r>
    </w:p>
    <w:p w14:paraId="4856D701"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Полейте выделившимся на противне соком (это очень вкусно!).</w:t>
      </w:r>
    </w:p>
    <w:p w14:paraId="46832A1D"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горячим со сметаной, чесночным соусом или свежим овощным салатом.</w:t>
      </w:r>
    </w:p>
    <w:p w14:paraId="30F371D4"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 солёными огурчиками, квашеной капустой или маринованными овощами.</w:t>
      </w:r>
    </w:p>
    <w:p w14:paraId="06629CF3"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02BBBF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8D6DA9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58C5686" w14:textId="19F9F61B"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Секреты идеальных запеченных ножек </w:t>
      </w:r>
    </w:p>
    <w:p w14:paraId="25632887"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53E04F22"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Хрустящая корочка:</w:t>
      </w:r>
    </w:p>
    <w:p w14:paraId="5F48C03D"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Обязательно обсушите курицу перед запеканием</w:t>
      </w:r>
    </w:p>
    <w:p w14:paraId="0503CBCA"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накрывайте фольгой во время запекания</w:t>
      </w:r>
    </w:p>
    <w:p w14:paraId="7DADBFDF"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 конце включите гриль на 3–5 минут</w:t>
      </w:r>
    </w:p>
    <w:p w14:paraId="0DA6D6C2"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Сочное мясо:</w:t>
      </w:r>
    </w:p>
    <w:p w14:paraId="548996FC"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пересушите! Проверяйте готовность вовремя</w:t>
      </w:r>
    </w:p>
    <w:p w14:paraId="3D721877"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Кожа защищает мясо от высыхания — не снимайте её до запекания</w:t>
      </w:r>
    </w:p>
    <w:p w14:paraId="5D215BAE"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Дайте курице «отдохнуть» 5 минут после духовки</w:t>
      </w:r>
    </w:p>
    <w:p w14:paraId="63C702DE"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 не пригорит:</w:t>
      </w:r>
    </w:p>
    <w:p w14:paraId="64C5E4A0"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пергамент или фольгу</w:t>
      </w:r>
    </w:p>
    <w:p w14:paraId="16E0B022"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режьте картофель слишком тонко</w:t>
      </w:r>
    </w:p>
    <w:p w14:paraId="44D1D24E"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Перемешайте картофель через 30 минут запекания</w:t>
      </w:r>
    </w:p>
    <w:p w14:paraId="407DDEE4"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Равномерное приготовление:</w:t>
      </w:r>
    </w:p>
    <w:p w14:paraId="37DCA187"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Нарезайте картофель одинаковыми кусочками</w:t>
      </w:r>
    </w:p>
    <w:p w14:paraId="262D8393"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Выкладывайте всё в один слой</w:t>
      </w:r>
    </w:p>
    <w:p w14:paraId="3B1D557A"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Если курица крупная, а картофель мелкий — добавьте картофель на 15 минут позже</w:t>
      </w:r>
    </w:p>
    <w:p w14:paraId="6F64F033"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ароматное блюдо:</w:t>
      </w:r>
    </w:p>
    <w:p w14:paraId="0E5FCE4A"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к специям немного лимонной цедры</w:t>
      </w:r>
    </w:p>
    <w:p w14:paraId="0C79A6CE"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Положите на противень веточки розмарина или тимьяна</w:t>
      </w:r>
    </w:p>
    <w:p w14:paraId="3200EFF9"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целые зубчики чеснока (неочищенные) — они запекутся и станут сладкими</w:t>
      </w:r>
    </w:p>
    <w:p w14:paraId="6902F3B4"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Меньше жира:</w:t>
      </w:r>
    </w:p>
    <w:p w14:paraId="314C2ED6"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антипригарный коврик вместо масла</w:t>
      </w:r>
    </w:p>
    <w:p w14:paraId="52AD978A"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Снимите кожу с курицы перед запеканием</w:t>
      </w:r>
    </w:p>
    <w:p w14:paraId="689B7421"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Запекайте на решётке, подставив противень снизу для сбора жира</w:t>
      </w:r>
    </w:p>
    <w:p w14:paraId="2EC2FE84"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9AAD05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90770E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D82F27C" w14:textId="51D60F15"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139D4B1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овощами:</w:t>
      </w:r>
      <w:r>
        <w:rPr>
          <w:rFonts w:ascii="AppleSystemUIFont" w:hAnsi="AppleSystemUIFont" w:cs="AppleSystemUIFont"/>
          <w:sz w:val="26"/>
          <w:szCs w:val="26"/>
          <w:lang w:val="ru-RU"/>
        </w:rPr>
        <w:t xml:space="preserve"> Добавьте к картофелю нарезанную морковь, кабачок, болгарский перец или брокколи за 20 минут до готовности.</w:t>
      </w:r>
    </w:p>
    <w:p w14:paraId="1456E5F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4BFD23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луком:</w:t>
      </w:r>
      <w:r>
        <w:rPr>
          <w:rFonts w:ascii="AppleSystemUIFont" w:hAnsi="AppleSystemUIFont" w:cs="AppleSystemUIFont"/>
          <w:sz w:val="26"/>
          <w:szCs w:val="26"/>
          <w:lang w:val="ru-RU"/>
        </w:rPr>
        <w:t xml:space="preserve"> Нарежьте 2–3 луковицы крупными кольцами и выложите между картофелем — лук карамелизуется и даст сладость.</w:t>
      </w:r>
    </w:p>
    <w:p w14:paraId="2DF0AAB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4D2692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300 г шампиньонов (целиком или пополам) к картофелю — аромат будет потрясающий!</w:t>
      </w:r>
    </w:p>
    <w:p w14:paraId="1717DC6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96E09F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горчицей и мёдом:</w:t>
      </w:r>
      <w:r>
        <w:rPr>
          <w:rFonts w:ascii="AppleSystemUIFont" w:hAnsi="AppleSystemUIFont" w:cs="AppleSystemUIFont"/>
          <w:sz w:val="26"/>
          <w:szCs w:val="26"/>
          <w:lang w:val="ru-RU"/>
        </w:rPr>
        <w:t xml:space="preserve"> Смешайте 1 ст. ложку горчицы и 1 ст. ложку мёда, добавьте к маслу со специями — получится сладко-пряная глазурь.</w:t>
      </w:r>
    </w:p>
    <w:p w14:paraId="5D823B2D"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825086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соевым соусом:</w:t>
      </w:r>
      <w:r>
        <w:rPr>
          <w:rFonts w:ascii="AppleSystemUIFont" w:hAnsi="AppleSystemUIFont" w:cs="AppleSystemUIFont"/>
          <w:sz w:val="26"/>
          <w:szCs w:val="26"/>
          <w:lang w:val="ru-RU"/>
        </w:rPr>
        <w:t xml:space="preserve"> Замените соль на 2–3 ст. ложки соевого соуса + добавьте имбирь и чеснок — азиатский акцент.</w:t>
      </w:r>
    </w:p>
    <w:p w14:paraId="6FBF8C0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26C3FD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По-деревенски:</w:t>
      </w:r>
      <w:r>
        <w:rPr>
          <w:rFonts w:ascii="AppleSystemUIFont" w:hAnsi="AppleSystemUIFont" w:cs="AppleSystemUIFont"/>
          <w:sz w:val="26"/>
          <w:szCs w:val="26"/>
          <w:lang w:val="ru-RU"/>
        </w:rPr>
        <w:t xml:space="preserve"> Оставьте картофель в кожуре, нарежьте крупными дольками, добавьте больше паприки и розмарина.</w:t>
      </w:r>
    </w:p>
    <w:p w14:paraId="2DD8E2D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483D2A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сыром:</w:t>
      </w:r>
      <w:r>
        <w:rPr>
          <w:rFonts w:ascii="AppleSystemUIFont" w:hAnsi="AppleSystemUIFont" w:cs="AppleSystemUIFont"/>
          <w:sz w:val="26"/>
          <w:szCs w:val="26"/>
          <w:lang w:val="ru-RU"/>
        </w:rPr>
        <w:t xml:space="preserve"> За 5 минут до готовности посыпьте картофель тёртым сыром (пармезан, чеддер) — получится золотистая сырная корочка.</w:t>
      </w:r>
    </w:p>
    <w:p w14:paraId="003574D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DD00EA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лимоном:</w:t>
      </w:r>
      <w:r>
        <w:rPr>
          <w:rFonts w:ascii="AppleSystemUIFont" w:hAnsi="AppleSystemUIFont" w:cs="AppleSystemUIFont"/>
          <w:sz w:val="26"/>
          <w:szCs w:val="26"/>
          <w:lang w:val="ru-RU"/>
        </w:rPr>
        <w:t xml:space="preserve"> Положите на противень половинки лимона (срезом вверх) — сок будет капать на курицу и давать свежесть.</w:t>
      </w:r>
    </w:p>
    <w:p w14:paraId="51D01A5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8832AEE" w14:textId="7077FDAA"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 беконом:</w:t>
      </w:r>
      <w:r>
        <w:rPr>
          <w:rFonts w:ascii="AppleSystemUIFont" w:hAnsi="AppleSystemUIFont" w:cs="AppleSystemUIFont"/>
          <w:sz w:val="26"/>
          <w:szCs w:val="26"/>
          <w:lang w:val="ru-RU"/>
        </w:rPr>
        <w:t xml:space="preserve"> Оберните каждую куриную ножку полоской бекона перед запеканием — очень сытно и ароматно!</w:t>
      </w:r>
    </w:p>
    <w:p w14:paraId="6B12C86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A9EC606"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81FAD6B" w14:textId="1DDBEBE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024CC88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56B590AC"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Готовое блюдо хранится до 3–4 дней в закрытом контейнере.</w:t>
      </w:r>
    </w:p>
    <w:p w14:paraId="0E7C0815"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 может стать мягче, но вкус останется отличным.</w:t>
      </w:r>
    </w:p>
    <w:p w14:paraId="474EBFD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3221CAE"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3EB311EF"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Можно заморозить курицу и картофель отдельно.</w:t>
      </w:r>
    </w:p>
    <w:p w14:paraId="76C3C5AD"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2 месяцев.</w:t>
      </w:r>
    </w:p>
    <w:p w14:paraId="4F838578"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затем разогревайте.</w:t>
      </w:r>
    </w:p>
    <w:p w14:paraId="03A41DB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A15D0F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41FFB1B6"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10–15 минут при 180°C (вернётся корочка!)</w:t>
      </w:r>
    </w:p>
    <w:p w14:paraId="09515C40"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сковороде: 5–7 минут на среднем огне с крышкой</w:t>
      </w:r>
    </w:p>
    <w:p w14:paraId="114CC185"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2–3 минуты (но корочка станет мягкой)</w:t>
      </w:r>
    </w:p>
    <w:p w14:paraId="48A8BC9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C58E72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49A93A6E"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Остывшую курицу можно использовать для салатов, сэндвичей или начинки для пирогов — она остаётся вкусной и в холодном виде!</w:t>
      </w:r>
    </w:p>
    <w:p w14:paraId="7C3377A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D8359B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31616C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1759555" w14:textId="49A1ECAB" w:rsidR="00CC4746" w:rsidRPr="00CC4746" w:rsidRDefault="00CC4746" w:rsidP="00CC4746">
      <w:pPr>
        <w:autoSpaceDE w:val="0"/>
        <w:autoSpaceDN w:val="0"/>
        <w:adjustRightInd w:val="0"/>
        <w:rPr>
          <w:rFonts w:ascii="AppleSystemUIFont" w:hAnsi="AppleSystemUIFont" w:cs="AppleSystemUIFont"/>
          <w:b/>
          <w:bCs/>
          <w:sz w:val="26"/>
          <w:szCs w:val="26"/>
          <w:u w:val="single"/>
          <w:lang w:val="ru-RU"/>
        </w:rPr>
      </w:pPr>
      <w:r w:rsidRPr="00CC4746">
        <w:rPr>
          <w:rFonts w:ascii="AppleSystemUIFont" w:hAnsi="AppleSystemUIFont" w:cs="AppleSystemUIFont"/>
          <w:b/>
          <w:bCs/>
          <w:sz w:val="26"/>
          <w:szCs w:val="26"/>
          <w:u w:val="single"/>
          <w:lang w:val="ru-RU"/>
        </w:rPr>
        <w:t>Частые вопросы</w:t>
      </w:r>
    </w:p>
    <w:p w14:paraId="26EEB61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курица сухая?</w:t>
      </w:r>
    </w:p>
    <w:p w14:paraId="2ECBA25D"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Пересушили в духовке (проверяйте готовность вовремя)</w:t>
      </w:r>
    </w:p>
    <w:p w14:paraId="55208ABF"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высокая температура</w:t>
      </w:r>
    </w:p>
    <w:p w14:paraId="5C77ADBB"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было кожи или жира для защиты</w:t>
      </w:r>
    </w:p>
    <w:p w14:paraId="7650D1C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58D6A6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картофель сырой внутри?</w:t>
      </w:r>
    </w:p>
    <w:p w14:paraId="6D37F5D0"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Кусочки слишком крупные</w:t>
      </w:r>
    </w:p>
    <w:p w14:paraId="16DE2B32"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низкая температура духовки</w:t>
      </w:r>
    </w:p>
    <w:p w14:paraId="642BCFBD"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 был накрыт курицей (не пропекался)</w:t>
      </w:r>
    </w:p>
    <w:p w14:paraId="7FCD76C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8537AF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нет корочки?</w:t>
      </w:r>
    </w:p>
    <w:p w14:paraId="05A0AC73"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Курица была влажной перед запеканием</w:t>
      </w:r>
    </w:p>
    <w:p w14:paraId="00046809"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Духовка не была разогрета</w:t>
      </w:r>
    </w:p>
    <w:p w14:paraId="4417D3D9" w14:textId="681677CA"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Противень был переполнен (овощи тушились, а не запекались)</w:t>
      </w:r>
    </w:p>
    <w:p w14:paraId="40FE7BCA" w14:textId="7DDFD470" w:rsidR="00CC4746" w:rsidRDefault="00CC4746" w:rsidP="00CC4746">
      <w:pPr>
        <w:autoSpaceDE w:val="0"/>
        <w:autoSpaceDN w:val="0"/>
        <w:adjustRightInd w:val="0"/>
        <w:rPr>
          <w:rFonts w:ascii="AppleSystemUIFont" w:hAnsi="AppleSystemUIFont" w:cs="AppleSystemUIFont"/>
          <w:sz w:val="26"/>
          <w:szCs w:val="26"/>
          <w:lang w:val="ru-RU"/>
        </w:rPr>
      </w:pPr>
    </w:p>
    <w:p w14:paraId="0EE5C7A6" w14:textId="2028E1A1" w:rsidR="00CC4746" w:rsidRDefault="00CC4746" w:rsidP="00CC4746">
      <w:pPr>
        <w:autoSpaceDE w:val="0"/>
        <w:autoSpaceDN w:val="0"/>
        <w:adjustRightInd w:val="0"/>
        <w:rPr>
          <w:rFonts w:ascii="AppleSystemUIFont" w:hAnsi="AppleSystemUIFont" w:cs="AppleSystemUIFont"/>
          <w:sz w:val="26"/>
          <w:szCs w:val="26"/>
          <w:lang w:val="ru-RU"/>
        </w:rPr>
      </w:pPr>
    </w:p>
    <w:p w14:paraId="5B64AB6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126F69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ECFB10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замороженную курицу?</w:t>
      </w:r>
    </w:p>
    <w:p w14:paraId="70C6A0F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Лучше разморозить курицу в холодильнике заранее. Если запекаете замороженную — увеличьте время приготовления на 15–20 минут и накройте фольгой первую половину времени.</w:t>
      </w:r>
    </w:p>
    <w:p w14:paraId="0F1A44F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DD5007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картофель?</w:t>
      </w:r>
    </w:p>
    <w:p w14:paraId="6F7FA04E"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Батат (сладкий картофель)</w:t>
      </w:r>
    </w:p>
    <w:p w14:paraId="0E35D0D7"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Морковь крупными кусками</w:t>
      </w:r>
    </w:p>
    <w:p w14:paraId="41998F5D"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Тыква</w:t>
      </w:r>
    </w:p>
    <w:p w14:paraId="3B1DB2A9"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Кабачок (добавлять за 20 минут до готовности)</w:t>
      </w:r>
    </w:p>
    <w:p w14:paraId="7D5BC8F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53AC30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 сделать блюдо менее калорийным?</w:t>
      </w:r>
    </w:p>
    <w:p w14:paraId="7A593FC1"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Снимите кожу с курицы</w:t>
      </w:r>
    </w:p>
    <w:p w14:paraId="4CEFC93F"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меньше масла (или распыляйте спреем)</w:t>
      </w:r>
    </w:p>
    <w:p w14:paraId="260852BA"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Запекайте на решётке, чтобы жир стекал</w:t>
      </w:r>
    </w:p>
    <w:p w14:paraId="0BDD3486" w14:textId="285A5F12" w:rsidR="00CC4746" w:rsidRDefault="00CC4746" w:rsidP="00CC4746">
      <w:pPr>
        <w:autoSpaceDE w:val="0"/>
        <w:autoSpaceDN w:val="0"/>
        <w:adjustRightInd w:val="0"/>
        <w:rPr>
          <w:rFonts w:ascii="AppleSystemUIFont" w:hAnsi="AppleSystemUIFont" w:cs="AppleSystemUIFont"/>
          <w:sz w:val="26"/>
          <w:szCs w:val="26"/>
          <w:lang w:val="ru-RU"/>
        </w:rPr>
      </w:pPr>
    </w:p>
    <w:p w14:paraId="2DFE038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FB1CCB9" w14:textId="77777777" w:rsidR="00CC4746" w:rsidRPr="003F31F3" w:rsidRDefault="00CC4746" w:rsidP="00CC4746">
      <w:pPr>
        <w:autoSpaceDE w:val="0"/>
        <w:autoSpaceDN w:val="0"/>
        <w:adjustRightInd w:val="0"/>
        <w:rPr>
          <w:rFonts w:ascii="AppleSystemUIFont" w:hAnsi="AppleSystemUIFont" w:cs="AppleSystemUIFont"/>
          <w:sz w:val="32"/>
          <w:szCs w:val="32"/>
          <w:lang w:val="ru-RU"/>
        </w:rPr>
      </w:pPr>
    </w:p>
    <w:p w14:paraId="15667445" w14:textId="3E344B5B" w:rsidR="00B37A50" w:rsidRPr="003F31F3" w:rsidRDefault="00B37A50" w:rsidP="00CC4746">
      <w:pPr>
        <w:autoSpaceDE w:val="0"/>
        <w:autoSpaceDN w:val="0"/>
        <w:adjustRightInd w:val="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Домашние котлеты с гречкой</w:t>
      </w:r>
    </w:p>
    <w:p w14:paraId="05D072D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3B7303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30 минут</w:t>
      </w:r>
    </w:p>
    <w:p w14:paraId="55C1A25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30–40 минут</w:t>
      </w:r>
    </w:p>
    <w:p w14:paraId="007DE74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4–6 человек (12–15 котлет)</w:t>
      </w:r>
    </w:p>
    <w:p w14:paraId="791D87E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~220–260 ккал на порцию (зависит от жирности фарша)</w:t>
      </w:r>
    </w:p>
    <w:p w14:paraId="7CF4445F" w14:textId="4C7491BC" w:rsidR="00CC4746" w:rsidRDefault="00CC4746" w:rsidP="00CC4746">
      <w:pPr>
        <w:autoSpaceDE w:val="0"/>
        <w:autoSpaceDN w:val="0"/>
        <w:adjustRightInd w:val="0"/>
        <w:rPr>
          <w:rFonts w:ascii="AppleSystemUIFont" w:hAnsi="AppleSystemUIFont" w:cs="AppleSystemUIFont"/>
          <w:sz w:val="26"/>
          <w:szCs w:val="26"/>
          <w:lang w:val="ru-RU"/>
        </w:rPr>
      </w:pPr>
    </w:p>
    <w:p w14:paraId="57E2BB31" w14:textId="77777777"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30343685"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~14 г</w:t>
      </w:r>
    </w:p>
    <w:p w14:paraId="5E1C5F7C"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~12 г</w:t>
      </w:r>
    </w:p>
    <w:p w14:paraId="018809B8" w14:textId="77777777" w:rsidR="00CC4746" w:rsidRDefault="00CC4746"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~18 г</w:t>
      </w:r>
    </w:p>
    <w:p w14:paraId="2F07C379"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9C7D2B3"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1EAE242" w14:textId="407482E2"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Ингредиенты</w:t>
      </w:r>
    </w:p>
    <w:p w14:paraId="5AF6F7E2"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4F908752"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Фарш</w:t>
      </w:r>
      <w:r>
        <w:rPr>
          <w:rFonts w:ascii="AppleSystemUIFont" w:hAnsi="AppleSystemUIFont" w:cs="AppleSystemUIFont"/>
          <w:sz w:val="26"/>
          <w:szCs w:val="26"/>
          <w:lang w:val="ru-RU"/>
        </w:rPr>
        <w:t xml:space="preserve"> (свинина, говядина или смесь) — 500 г</w:t>
      </w:r>
    </w:p>
    <w:p w14:paraId="76A4360B"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Гречка</w:t>
      </w:r>
      <w:r>
        <w:rPr>
          <w:rFonts w:ascii="AppleSystemUIFont" w:hAnsi="AppleSystemUIFont" w:cs="AppleSystemUIFont"/>
          <w:sz w:val="26"/>
          <w:szCs w:val="26"/>
          <w:lang w:val="ru-RU"/>
        </w:rPr>
        <w:t xml:space="preserve"> (сухая) — 1 стакан (около 200 г) или 2 стакана отварной</w:t>
      </w:r>
    </w:p>
    <w:p w14:paraId="14BA3B5C"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1–2 средние головки (около 150 г)</w:t>
      </w:r>
    </w:p>
    <w:p w14:paraId="4783F989"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Хлеб белый</w:t>
      </w:r>
      <w:r>
        <w:rPr>
          <w:rFonts w:ascii="AppleSystemUIFont" w:hAnsi="AppleSystemUIFont" w:cs="AppleSystemUIFont"/>
          <w:sz w:val="26"/>
          <w:szCs w:val="26"/>
          <w:lang w:val="ru-RU"/>
        </w:rPr>
        <w:t xml:space="preserve"> (мякиш) — 2–3 ломтика (около 100 г)</w:t>
      </w:r>
    </w:p>
    <w:p w14:paraId="2D08D0B1"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Яйцо куриное</w:t>
      </w:r>
      <w:r>
        <w:rPr>
          <w:rFonts w:ascii="AppleSystemUIFont" w:hAnsi="AppleSystemUIFont" w:cs="AppleSystemUIFont"/>
          <w:sz w:val="26"/>
          <w:szCs w:val="26"/>
          <w:lang w:val="ru-RU"/>
        </w:rPr>
        <w:t xml:space="preserve"> — 1 шт.</w:t>
      </w:r>
    </w:p>
    <w:p w14:paraId="463ADA8F"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Молоко или вода</w:t>
      </w:r>
      <w:r>
        <w:rPr>
          <w:rFonts w:ascii="AppleSystemUIFont" w:hAnsi="AppleSystemUIFont" w:cs="AppleSystemUIFont"/>
          <w:sz w:val="26"/>
          <w:szCs w:val="26"/>
          <w:lang w:val="ru-RU"/>
        </w:rPr>
        <w:t xml:space="preserve"> — 100 мл (для замачивания хлеба)</w:t>
      </w:r>
    </w:p>
    <w:p w14:paraId="5ADF8BFF" w14:textId="77777777" w:rsidR="00CC4746" w:rsidRDefault="00CC4746" w:rsidP="00CC4746">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 2–3 зубчика (по желанию)</w:t>
      </w:r>
    </w:p>
    <w:p w14:paraId="4D0A8CA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8C1D1E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панировки:</w:t>
      </w:r>
    </w:p>
    <w:p w14:paraId="2E9E8DD2"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Сухари панировочные</w:t>
      </w:r>
      <w:r>
        <w:rPr>
          <w:rFonts w:ascii="AppleSystemUIFont" w:hAnsi="AppleSystemUIFont" w:cs="AppleSystemUIFont"/>
          <w:sz w:val="26"/>
          <w:szCs w:val="26"/>
          <w:lang w:val="ru-RU"/>
        </w:rPr>
        <w:t xml:space="preserve"> — 4–5 столовых ложек</w:t>
      </w:r>
    </w:p>
    <w:p w14:paraId="13B37148"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Мука</w:t>
      </w:r>
      <w:r>
        <w:rPr>
          <w:rFonts w:ascii="AppleSystemUIFont" w:hAnsi="AppleSystemUIFont" w:cs="AppleSystemUIFont"/>
          <w:sz w:val="26"/>
          <w:szCs w:val="26"/>
          <w:lang w:val="ru-RU"/>
        </w:rPr>
        <w:t xml:space="preserve"> — 3–4 столовые ложки</w:t>
      </w:r>
    </w:p>
    <w:p w14:paraId="660D8F47" w14:textId="77777777" w:rsidR="00CC4746" w:rsidRDefault="00CC4746" w:rsidP="00CC4746">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Или смесь сухарей и муки</w:t>
      </w:r>
    </w:p>
    <w:p w14:paraId="313E728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3BBA54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жарки:</w:t>
      </w:r>
    </w:p>
    <w:p w14:paraId="10C0ED57" w14:textId="77777777" w:rsidR="00CC4746" w:rsidRDefault="00CC4746" w:rsidP="00CC4746">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4–5 столовых ложек (без запаха)</w:t>
      </w:r>
    </w:p>
    <w:p w14:paraId="545DD3D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E94792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Специи:</w:t>
      </w:r>
    </w:p>
    <w:p w14:paraId="10F9BBA5"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чайная ложка (или по вкусу)</w:t>
      </w:r>
    </w:p>
    <w:p w14:paraId="57A06BED"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½ чайной ложки</w:t>
      </w:r>
    </w:p>
    <w:p w14:paraId="40594BC6"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Паприка молотая</w:t>
      </w:r>
      <w:r>
        <w:rPr>
          <w:rFonts w:ascii="AppleSystemUIFont" w:hAnsi="AppleSystemUIFont" w:cs="AppleSystemUIFont"/>
          <w:sz w:val="26"/>
          <w:szCs w:val="26"/>
          <w:lang w:val="ru-RU"/>
        </w:rPr>
        <w:t xml:space="preserve"> — ½ чайной ложки (по желанию)</w:t>
      </w:r>
    </w:p>
    <w:p w14:paraId="3CBCBB41" w14:textId="77777777" w:rsidR="00CC4746" w:rsidRDefault="00CC4746" w:rsidP="00CC4746">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Сушёные травы</w:t>
      </w:r>
      <w:r>
        <w:rPr>
          <w:rFonts w:ascii="AppleSystemUIFont" w:hAnsi="AppleSystemUIFont" w:cs="AppleSystemUIFont"/>
          <w:sz w:val="26"/>
          <w:szCs w:val="26"/>
          <w:lang w:val="ru-RU"/>
        </w:rPr>
        <w:t xml:space="preserve"> (базилик, орегано) — по желанию</w:t>
      </w:r>
    </w:p>
    <w:p w14:paraId="2F687BA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65CF46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471A31B2"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w:t>
      </w:r>
    </w:p>
    <w:p w14:paraId="52F15EAB"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Картофельное пюре или гречка</w:t>
      </w:r>
    </w:p>
    <w:p w14:paraId="10C99A45"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Овощной салат</w:t>
      </w:r>
    </w:p>
    <w:p w14:paraId="212FFBDF" w14:textId="77777777" w:rsidR="00CC4746" w:rsidRDefault="00CC4746" w:rsidP="00CC4746">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Солёные огурчики</w:t>
      </w:r>
    </w:p>
    <w:p w14:paraId="48DE535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42FBBF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A55D6DC" w14:textId="4A472FA2"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Пошаговое приготовление</w:t>
      </w:r>
    </w:p>
    <w:p w14:paraId="27FB2E73" w14:textId="77777777" w:rsidR="00CC4746" w:rsidRDefault="00CC4746" w:rsidP="00CC4746">
      <w:pPr>
        <w:autoSpaceDE w:val="0"/>
        <w:autoSpaceDN w:val="0"/>
        <w:adjustRightInd w:val="0"/>
        <w:rPr>
          <w:rFonts w:ascii="AppleSystemUIFont" w:hAnsi="AppleSystemUIFont" w:cs="AppleSystemUIFont"/>
          <w:b/>
          <w:bCs/>
          <w:sz w:val="26"/>
          <w:szCs w:val="26"/>
          <w:lang w:val="ru-RU"/>
        </w:rPr>
      </w:pPr>
    </w:p>
    <w:p w14:paraId="3A207B8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Приготовление гречки</w:t>
      </w:r>
    </w:p>
    <w:p w14:paraId="0B2FE06F"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Гречку хорошо промойте холодной водой до прозрачной воды.</w:t>
      </w:r>
    </w:p>
    <w:p w14:paraId="46C1B580"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Отварите гречку до готовности:</w:t>
      </w:r>
    </w:p>
    <w:p w14:paraId="105CCBAA"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Залейте гречку водой в пропорции 1:2 (на 1 стакан гречки — 2 стакана воды)</w:t>
      </w:r>
    </w:p>
    <w:p w14:paraId="52FDFC44"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w:t>
      </w:r>
    </w:p>
    <w:p w14:paraId="74C3AFCA"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щепотку соли</w:t>
      </w:r>
    </w:p>
    <w:p w14:paraId="123BD897"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 накройте крышкой</w:t>
      </w:r>
    </w:p>
    <w:p w14:paraId="1CF0C43E"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15–20 минут до полного впитывания воды</w:t>
      </w:r>
    </w:p>
    <w:p w14:paraId="5BA53884"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Готовую гречку остудите до комнатной температуры.</w:t>
      </w:r>
    </w:p>
    <w:p w14:paraId="6C76106B" w14:textId="77777777" w:rsidR="00CC4746" w:rsidRDefault="00CC4746" w:rsidP="00CC4746">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Гречка должна быть полностью остывшей, иначе фарш может «свариться» и котлеты развалятся.</w:t>
      </w:r>
    </w:p>
    <w:p w14:paraId="0860CB5E" w14:textId="77777777" w:rsidR="00CC4746" w:rsidRDefault="00CC4746" w:rsidP="00CC4746">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lastRenderedPageBreak/>
        <w:t>Альтернатива:</w:t>
      </w:r>
      <w:r>
        <w:rPr>
          <w:rFonts w:ascii="AppleSystemUIFont" w:hAnsi="AppleSystemUIFont" w:cs="AppleSystemUIFont"/>
          <w:sz w:val="26"/>
          <w:szCs w:val="26"/>
          <w:lang w:val="ru-RU"/>
        </w:rPr>
        <w:t xml:space="preserve"> Можно использовать вчерашнюю гречку — она даже лучше подходит для котлет!</w:t>
      </w:r>
    </w:p>
    <w:p w14:paraId="0466773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9F951C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хлеба</w:t>
      </w:r>
    </w:p>
    <w:p w14:paraId="1CC3FBDE"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Срежьте корочки с белого хлеба (или батона).</w:t>
      </w:r>
    </w:p>
    <w:p w14:paraId="25A237AF"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Мякиш поломайте на кусочки.</w:t>
      </w:r>
    </w:p>
    <w:p w14:paraId="5B3F0BB7"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Залейте молоком или водой на 5–10 минут до полного размягчения.</w:t>
      </w:r>
    </w:p>
    <w:p w14:paraId="1CB14ED6" w14:textId="77777777" w:rsidR="00CC4746" w:rsidRDefault="00CC4746" w:rsidP="00CC4746">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Отожмите лишнюю жидкость руками.</w:t>
      </w:r>
    </w:p>
    <w:p w14:paraId="592A3C09" w14:textId="77777777" w:rsidR="00CC4746" w:rsidRDefault="00CC4746" w:rsidP="00CC4746">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Хлеб делает котлеты более нежными и сочными. Не пропускайте этот этап!</w:t>
      </w:r>
    </w:p>
    <w:p w14:paraId="444E0C5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13D6FF5"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Подготовка лука и чеснока</w:t>
      </w:r>
    </w:p>
    <w:p w14:paraId="2CFCBC82"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Лук очистите и очень мелко нарежьте.</w:t>
      </w:r>
    </w:p>
    <w:p w14:paraId="76D88B09" w14:textId="77777777" w:rsidR="00CC4746" w:rsidRDefault="00CC4746"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Можно натереть лук на тёрке или пропустить через мясорубку — так он будет незаметнее в котлетах.</w:t>
      </w:r>
    </w:p>
    <w:p w14:paraId="6C5ACC5E" w14:textId="77777777" w:rsidR="00CC4746" w:rsidRDefault="00CC4746"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Чеснок очистите и пропустите через пресс или мелко порубите.</w:t>
      </w:r>
    </w:p>
    <w:p w14:paraId="725F308D"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8D67B8C"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Приготовление фарша</w:t>
      </w:r>
    </w:p>
    <w:p w14:paraId="674E7A1B"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глубокой миске смешайте:</w:t>
      </w:r>
    </w:p>
    <w:p w14:paraId="48AF4C41"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Фарш</w:t>
      </w:r>
    </w:p>
    <w:p w14:paraId="080D296A"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Остывшую отварную гречку</w:t>
      </w:r>
    </w:p>
    <w:p w14:paraId="7BFA8C24"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Размоченный и отжатый хлеб</w:t>
      </w:r>
    </w:p>
    <w:p w14:paraId="55DF299A"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Измельчённый лук</w:t>
      </w:r>
    </w:p>
    <w:p w14:paraId="6D4BE1C4"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Чеснок</w:t>
      </w:r>
    </w:p>
    <w:p w14:paraId="132120D4"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Яйцо</w:t>
      </w:r>
    </w:p>
    <w:p w14:paraId="78F52BF8"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специи:</w:t>
      </w:r>
    </w:p>
    <w:p w14:paraId="70A4C9D1"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Соль (1 чайная ложка)</w:t>
      </w:r>
    </w:p>
    <w:p w14:paraId="7CDF5986"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Чёрный перец</w:t>
      </w:r>
    </w:p>
    <w:p w14:paraId="1F7A5A99"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Паприку</w:t>
      </w:r>
    </w:p>
    <w:p w14:paraId="33F26F3B"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Сушёные травы (по желанию)</w:t>
      </w:r>
    </w:p>
    <w:p w14:paraId="76A2077E" w14:textId="77777777" w:rsidR="00CC4746" w:rsidRDefault="00CC4746"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Хорошо вымесите фарш руками 5–7 минут</w:t>
      </w:r>
      <w:r>
        <w:rPr>
          <w:rFonts w:ascii="AppleSystemUIFont" w:hAnsi="AppleSystemUIFont" w:cs="AppleSystemUIFont"/>
          <w:sz w:val="26"/>
          <w:szCs w:val="26"/>
          <w:lang w:val="ru-RU"/>
        </w:rPr>
        <w:t xml:space="preserve"> до однородности.</w:t>
      </w:r>
    </w:p>
    <w:p w14:paraId="41065D8A"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Фарш должен стать липким и однородным — так котлеты не развалятся при жарке.</w:t>
      </w:r>
    </w:p>
    <w:p w14:paraId="2C3F5F36" w14:textId="77777777" w:rsidR="00CC4746" w:rsidRDefault="00CC4746"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Отбейте фарш — поднимайте массу и с силой бросайте обратно в миску 10–15 раз. Это сделает котлеты более плотными и сочными.</w:t>
      </w:r>
    </w:p>
    <w:p w14:paraId="1634598F"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15C8C9A"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Формирование котлет</w:t>
      </w:r>
    </w:p>
    <w:p w14:paraId="068ADEFE"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Подготовьте панировку:</w:t>
      </w:r>
    </w:p>
    <w:p w14:paraId="1899713F" w14:textId="77777777" w:rsidR="00CC4746" w:rsidRDefault="00CC4746"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 одну тарелку насыпьте муку</w:t>
      </w:r>
    </w:p>
    <w:p w14:paraId="519A2F7D" w14:textId="77777777" w:rsidR="00CC4746" w:rsidRDefault="00CC4746"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 другую — панировочные сухари</w:t>
      </w:r>
    </w:p>
    <w:p w14:paraId="231CB1B1" w14:textId="77777777" w:rsidR="00CC4746" w:rsidRDefault="00CC4746"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Или смешайте их вместе</w:t>
      </w:r>
    </w:p>
    <w:p w14:paraId="1ED9A0A1"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Смочите руки холодной водой (чтобы фарш не прилипал).</w:t>
      </w:r>
    </w:p>
    <w:p w14:paraId="1DF4055A"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Отщипывайте от фарша небольшие кусочки (примерно с крупное яйцо).</w:t>
      </w:r>
    </w:p>
    <w:p w14:paraId="357DFE66"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Скатайте каждый кусочек в шарик.</w:t>
      </w:r>
    </w:p>
    <w:p w14:paraId="3D956B71"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Слегка приплюсните ладонью, формируя котлету толщиной 1,5–2 см.</w:t>
      </w:r>
    </w:p>
    <w:p w14:paraId="2847A678" w14:textId="6CDAD55F" w:rsidR="00CC4746" w:rsidRDefault="00CC4746"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делайте котлеты слишком толстыми — они могут не прожариться внутри.</w:t>
      </w:r>
    </w:p>
    <w:p w14:paraId="5FCA09F5"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Обваляйте каждую котлету в панировке со всех сторон.</w:t>
      </w:r>
    </w:p>
    <w:p w14:paraId="64ECD6F7"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Стряхните излишки панировки.</w:t>
      </w:r>
    </w:p>
    <w:p w14:paraId="6CFFAF33" w14:textId="77777777" w:rsidR="00CC4746" w:rsidRDefault="00CC4746"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котлеты на доску или тарелку.</w:t>
      </w:r>
    </w:p>
    <w:p w14:paraId="27F11FD4" w14:textId="44C5C90B" w:rsidR="00CC4746" w:rsidRDefault="00CC4746"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есть время, уберите сформированные котлеты в холодильник на 15–20 минут — они лучше будут держать форму при жарке.</w:t>
      </w:r>
    </w:p>
    <w:p w14:paraId="685EDBD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A256A9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Жарка котлет</w:t>
      </w:r>
    </w:p>
    <w:p w14:paraId="28767992"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на среднем огне 3–4 минуты.</w:t>
      </w:r>
    </w:p>
    <w:p w14:paraId="6422ACA7"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 (слой около 3–5 мм).</w:t>
      </w:r>
    </w:p>
    <w:p w14:paraId="214681F9"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масло хорошо прогреется (но не дымится!), выложите котлеты на сковороду.</w:t>
      </w:r>
    </w:p>
    <w:p w14:paraId="28F4F83D" w14:textId="77777777" w:rsidR="00CC4746" w:rsidRDefault="00CC4746"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перегружайте сковороду — между котлетами должно быть расстояние 1–2 см.</w:t>
      </w:r>
    </w:p>
    <w:p w14:paraId="58E3FA46" w14:textId="77777777" w:rsidR="00CC4746" w:rsidRDefault="00CC4746"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Жарьте в 2–3 захода, если котлет много.</w:t>
      </w:r>
    </w:p>
    <w:p w14:paraId="3D053F86"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Жарьте на огне чуть ниже среднего </w:t>
      </w:r>
      <w:r>
        <w:rPr>
          <w:rFonts w:ascii="AppleSystemUIFont" w:hAnsi="AppleSystemUIFont" w:cs="AppleSystemUIFont"/>
          <w:b/>
          <w:bCs/>
          <w:sz w:val="26"/>
          <w:szCs w:val="26"/>
          <w:lang w:val="ru-RU"/>
        </w:rPr>
        <w:t>4–5 минут</w:t>
      </w:r>
      <w:r>
        <w:rPr>
          <w:rFonts w:ascii="AppleSystemUIFont" w:hAnsi="AppleSystemUIFont" w:cs="AppleSystemUIFont"/>
          <w:sz w:val="26"/>
          <w:szCs w:val="26"/>
          <w:lang w:val="ru-RU"/>
        </w:rPr>
        <w:t xml:space="preserve"> до золотисто-коричневой корочки.</w:t>
      </w:r>
    </w:p>
    <w:p w14:paraId="0D62C755" w14:textId="77777777" w:rsidR="00CC4746" w:rsidRDefault="00CC4746"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трогайте котлеты первые 2–3 минуты — дайте корочке схватиться, иначе они развалятся.</w:t>
      </w:r>
    </w:p>
    <w:p w14:paraId="2185BE94"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Аккуратно переверните лопаткой.</w:t>
      </w:r>
    </w:p>
    <w:p w14:paraId="22ECFE2C"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Жарьте вторую сторону ещё </w:t>
      </w:r>
      <w:r>
        <w:rPr>
          <w:rFonts w:ascii="AppleSystemUIFont" w:hAnsi="AppleSystemUIFont" w:cs="AppleSystemUIFont"/>
          <w:b/>
          <w:bCs/>
          <w:sz w:val="26"/>
          <w:szCs w:val="26"/>
          <w:lang w:val="ru-RU"/>
        </w:rPr>
        <w:t>4–5 минут</w:t>
      </w:r>
      <w:r>
        <w:rPr>
          <w:rFonts w:ascii="AppleSystemUIFont" w:hAnsi="AppleSystemUIFont" w:cs="AppleSystemUIFont"/>
          <w:sz w:val="26"/>
          <w:szCs w:val="26"/>
          <w:lang w:val="ru-RU"/>
        </w:rPr>
        <w:t xml:space="preserve"> до румяности.</w:t>
      </w:r>
    </w:p>
    <w:p w14:paraId="78DF9F9E" w14:textId="77777777" w:rsidR="00CC4746" w:rsidRDefault="00CC4746"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Финальный этап:</w:t>
      </w:r>
    </w:p>
    <w:p w14:paraId="35FB7519" w14:textId="77777777" w:rsidR="00CC4746" w:rsidRDefault="00CC4746"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w:t>
      </w:r>
    </w:p>
    <w:p w14:paraId="0AC80DF0" w14:textId="77777777" w:rsidR="00CC4746" w:rsidRDefault="00CC4746"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Накройте сковороду крышкой</w:t>
      </w:r>
    </w:p>
    <w:p w14:paraId="37CB5919" w14:textId="77777777" w:rsidR="00CC4746" w:rsidRDefault="00CC4746"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Подержите ещё </w:t>
      </w:r>
      <w:r>
        <w:rPr>
          <w:rFonts w:ascii="AppleSystemUIFont" w:hAnsi="AppleSystemUIFont" w:cs="AppleSystemUIFont"/>
          <w:b/>
          <w:bCs/>
          <w:sz w:val="26"/>
          <w:szCs w:val="26"/>
          <w:lang w:val="ru-RU"/>
        </w:rPr>
        <w:t>3–5 минут</w:t>
      </w:r>
      <w:r>
        <w:rPr>
          <w:rFonts w:ascii="AppleSystemUIFont" w:hAnsi="AppleSystemUIFont" w:cs="AppleSystemUIFont"/>
          <w:sz w:val="26"/>
          <w:szCs w:val="26"/>
          <w:lang w:val="ru-RU"/>
        </w:rPr>
        <w:t xml:space="preserve"> — так котлеты точно пропекутся внутри и станут ещё сочнее.</w:t>
      </w:r>
    </w:p>
    <w:p w14:paraId="0F25F4A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E27FCC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Подача</w:t>
      </w:r>
    </w:p>
    <w:p w14:paraId="1F18D155"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Готовые котлеты выложите на бумажное полотенце на 1–2 минуты, чтобы впитались излишки масла.</w:t>
      </w:r>
    </w:p>
    <w:p w14:paraId="16237376"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Переложите на блюдо.</w:t>
      </w:r>
    </w:p>
    <w:p w14:paraId="69113794"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горячими с:</w:t>
      </w:r>
    </w:p>
    <w:p w14:paraId="548E0E11"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Картофельным пюре</w:t>
      </w:r>
    </w:p>
    <w:p w14:paraId="68BE9231"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Отварной гречкой</w:t>
      </w:r>
    </w:p>
    <w:p w14:paraId="71FB50D7"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Макаронами</w:t>
      </w:r>
    </w:p>
    <w:p w14:paraId="51594FA6"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Овощным салатом</w:t>
      </w:r>
    </w:p>
    <w:p w14:paraId="6A5183C5" w14:textId="77777777" w:rsidR="00CC4746" w:rsidRDefault="00CC4746"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Солёными огурчиками или квашеной капустой</w:t>
      </w:r>
    </w:p>
    <w:p w14:paraId="54390F0E" w14:textId="77777777" w:rsidR="00CC4746" w:rsidRDefault="00CC4746"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 ложку сметаны.</w:t>
      </w:r>
    </w:p>
    <w:p w14:paraId="2C037AE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C8EE29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0965E5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3AE1A02" w14:textId="51794334"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идеальных котлет с гречкой </w:t>
      </w:r>
    </w:p>
    <w:p w14:paraId="19286F82"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Котлеты не развалятся:</w:t>
      </w:r>
    </w:p>
    <w:p w14:paraId="3F4A8B38"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Хорошо вымесите фарш (5–7 минут)</w:t>
      </w:r>
    </w:p>
    <w:p w14:paraId="29CBB7A4"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яйцо — оно скрепляет массу</w:t>
      </w:r>
    </w:p>
    <w:p w14:paraId="0750CF52"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Гречка должна быть полностью остывшей</w:t>
      </w:r>
    </w:p>
    <w:p w14:paraId="422E2DDE"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Обваляйте в панировке со всех сторон</w:t>
      </w:r>
    </w:p>
    <w:p w14:paraId="00A27685"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Сочные котлеты:</w:t>
      </w:r>
    </w:p>
    <w:p w14:paraId="73A969C3"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пересушите! Не жарите на слишком сильном огне</w:t>
      </w:r>
    </w:p>
    <w:p w14:paraId="454B4671"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размоченный хлеб — он удерживает влагу</w:t>
      </w:r>
    </w:p>
    <w:p w14:paraId="73DA31F1"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В конце жарки накройте крышкой на 3–5 минут</w:t>
      </w:r>
    </w:p>
    <w:p w14:paraId="14BAE30A"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Можно добавить 1–2 столовые ложки ледяной воды в фарш</w:t>
      </w:r>
    </w:p>
    <w:p w14:paraId="60A4AD1B"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Нежные котлеты:</w:t>
      </w:r>
    </w:p>
    <w:p w14:paraId="2891C0AC"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Гречка должна быть хорошо разваренной</w:t>
      </w:r>
    </w:p>
    <w:p w14:paraId="7A99547B"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Лук лучше натереть на тёрке, а не резать</w:t>
      </w:r>
    </w:p>
    <w:p w14:paraId="674AF641"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делайте котлеты слишком толстыми</w:t>
      </w:r>
    </w:p>
    <w:p w14:paraId="41D61A51"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Золотистая корочка:</w:t>
      </w:r>
    </w:p>
    <w:p w14:paraId="4DBC752F"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Хорошо разогрейте сковороду перед жаркой</w:t>
      </w:r>
    </w:p>
    <w:p w14:paraId="51E86B28"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трогайте котлеты первые минуты</w:t>
      </w:r>
    </w:p>
    <w:p w14:paraId="5C63CAA0"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панировочные сухари</w:t>
      </w:r>
    </w:p>
    <w:p w14:paraId="7B6147F2"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Экономия:</w:t>
      </w:r>
    </w:p>
    <w:p w14:paraId="5E11F75D"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Гречка увеличивает количество котлет без увеличения количества мяса</w:t>
      </w:r>
    </w:p>
    <w:p w14:paraId="724B8CB7"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Можно использовать вчерашнюю гречку</w:t>
      </w:r>
    </w:p>
    <w:p w14:paraId="576231D4"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Вместо панировочных сухарей используйте измельчённый чёрствый хлеб</w:t>
      </w:r>
    </w:p>
    <w:p w14:paraId="6D1E7AD6" w14:textId="77777777" w:rsidR="00CC4746" w:rsidRDefault="00CC4746"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диетический вариант:</w:t>
      </w:r>
    </w:p>
    <w:p w14:paraId="455B685E"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Запекайте котлеты в духовке при 180°C 25–30 минут</w:t>
      </w:r>
    </w:p>
    <w:p w14:paraId="5EBFA51B"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куриный или индюшиный фарш</w:t>
      </w:r>
    </w:p>
    <w:p w14:paraId="792DD72B" w14:textId="77777777" w:rsidR="00CC4746" w:rsidRDefault="00CC4746"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Готовьте на пару 20–25 минут</w:t>
      </w:r>
    </w:p>
    <w:p w14:paraId="6EA48F12"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A11888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DAF2E3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48C8391" w14:textId="7F875143"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2DA0232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рисом вместо гречки:</w:t>
      </w:r>
      <w:r>
        <w:rPr>
          <w:rFonts w:ascii="AppleSystemUIFont" w:hAnsi="AppleSystemUIFont" w:cs="AppleSystemUIFont"/>
          <w:sz w:val="26"/>
          <w:szCs w:val="26"/>
          <w:lang w:val="ru-RU"/>
        </w:rPr>
        <w:t xml:space="preserve"> Замените гречку на отварной рис — котлеты получатся более нежными.</w:t>
      </w:r>
    </w:p>
    <w:p w14:paraId="7370471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564D7C3"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 овсянкой:</w:t>
      </w:r>
      <w:r>
        <w:rPr>
          <w:rFonts w:ascii="AppleSystemUIFont" w:hAnsi="AppleSystemUIFont" w:cs="AppleSystemUIFont"/>
          <w:sz w:val="26"/>
          <w:szCs w:val="26"/>
          <w:lang w:val="ru-RU"/>
        </w:rPr>
        <w:t xml:space="preserve"> Вместо гречки добавьте ½ стакана овсяных хлопьев (геркулеса), залейте кипятком на 10 минут, добавьте в фарш. Очень полезно!</w:t>
      </w:r>
    </w:p>
    <w:p w14:paraId="78B61E8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DBE980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картофелем:</w:t>
      </w:r>
      <w:r>
        <w:rPr>
          <w:rFonts w:ascii="AppleSystemUIFont" w:hAnsi="AppleSystemUIFont" w:cs="AppleSystemUIFont"/>
          <w:sz w:val="26"/>
          <w:szCs w:val="26"/>
          <w:lang w:val="ru-RU"/>
        </w:rPr>
        <w:t xml:space="preserve"> Добавьте 1–2 натёртые на мелкой тёрке сырые картофелины (отожмите сок). Котлеты будут очень сочными.</w:t>
      </w:r>
    </w:p>
    <w:p w14:paraId="13DA5295"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99EC71E"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капустой:</w:t>
      </w:r>
      <w:r>
        <w:rPr>
          <w:rFonts w:ascii="AppleSystemUIFont" w:hAnsi="AppleSystemUIFont" w:cs="AppleSystemUIFont"/>
          <w:sz w:val="26"/>
          <w:szCs w:val="26"/>
          <w:lang w:val="ru-RU"/>
        </w:rPr>
        <w:t xml:space="preserve"> Добавьте 200 г мелко нашинкованной капусты (свежей или тушёной) — котлеты станут легче.</w:t>
      </w:r>
    </w:p>
    <w:p w14:paraId="1B498B1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F69A5E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морковью:</w:t>
      </w:r>
      <w:r>
        <w:rPr>
          <w:rFonts w:ascii="AppleSystemUIFont" w:hAnsi="AppleSystemUIFont" w:cs="AppleSystemUIFont"/>
          <w:sz w:val="26"/>
          <w:szCs w:val="26"/>
          <w:lang w:val="ru-RU"/>
        </w:rPr>
        <w:t xml:space="preserve"> Добавьте 1 натёртую на мелкой тёрке морковь — котлеты получатся слегка сладковатыми и яркими.</w:t>
      </w:r>
    </w:p>
    <w:p w14:paraId="430D8F3E"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A3D039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зеленью:</w:t>
      </w:r>
      <w:r>
        <w:rPr>
          <w:rFonts w:ascii="AppleSystemUIFont" w:hAnsi="AppleSystemUIFont" w:cs="AppleSystemUIFont"/>
          <w:sz w:val="26"/>
          <w:szCs w:val="26"/>
          <w:lang w:val="ru-RU"/>
        </w:rPr>
        <w:t xml:space="preserve"> Добавьте мелко рубленый укроп, петрушку или зелёный лук — аромат будет потрясающий!</w:t>
      </w:r>
    </w:p>
    <w:p w14:paraId="11BF3E9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0D15AE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сыром:</w:t>
      </w:r>
      <w:r>
        <w:rPr>
          <w:rFonts w:ascii="AppleSystemUIFont" w:hAnsi="AppleSystemUIFont" w:cs="AppleSystemUIFont"/>
          <w:sz w:val="26"/>
          <w:szCs w:val="26"/>
          <w:lang w:val="ru-RU"/>
        </w:rPr>
        <w:t xml:space="preserve"> Добавьте 50–100 г тёртого сыра в фарш — котлеты станут более нежными и вкусными.</w:t>
      </w:r>
    </w:p>
    <w:p w14:paraId="2A9962A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969872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150–200 г обжаренных мелко нарезанных шампиньонов — очень ароматно!</w:t>
      </w:r>
    </w:p>
    <w:p w14:paraId="407242F3"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7A7F3A1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Острые котлеты:</w:t>
      </w:r>
      <w:r>
        <w:rPr>
          <w:rFonts w:ascii="AppleSystemUIFont" w:hAnsi="AppleSystemUIFont" w:cs="AppleSystemUIFont"/>
          <w:sz w:val="26"/>
          <w:szCs w:val="26"/>
          <w:lang w:val="ru-RU"/>
        </w:rPr>
        <w:t xml:space="preserve"> Добавьте ½ чайной ложки красного перца или 1 нарезанный перец чили.</w:t>
      </w:r>
    </w:p>
    <w:p w14:paraId="7DE39D8D"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CD525BC" w14:textId="78B17F7B"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Котлеты по-киевски:</w:t>
      </w:r>
      <w:r>
        <w:rPr>
          <w:rFonts w:ascii="AppleSystemUIFont" w:hAnsi="AppleSystemUIFont" w:cs="AppleSystemUIFont"/>
          <w:sz w:val="26"/>
          <w:szCs w:val="26"/>
          <w:lang w:val="ru-RU"/>
        </w:rPr>
        <w:t xml:space="preserve"> Внутрь каждой котлеты положите кусочек холодного сливочного масла с зеленью.</w:t>
      </w:r>
    </w:p>
    <w:p w14:paraId="5815665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804685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6C2446D8" w14:textId="360FEAF8"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46BEB9D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1DED349F"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Готовые котлеты хранятся до 3–4 дней в закрытом контейнере.</w:t>
      </w:r>
    </w:p>
    <w:p w14:paraId="3008695E" w14:textId="77777777" w:rsidR="00CC4746" w:rsidRDefault="00CC4746"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Можно хранить сырой фарш до 24 часов (накройте плёнкой и уберите в холодильник).</w:t>
      </w:r>
    </w:p>
    <w:p w14:paraId="4DBEF81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23F718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46F226B9"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Сырые котлеты:</w:t>
      </w:r>
      <w:r>
        <w:rPr>
          <w:rFonts w:ascii="AppleSystemUIFont" w:hAnsi="AppleSystemUIFont" w:cs="AppleSystemUIFont"/>
          <w:sz w:val="26"/>
          <w:szCs w:val="26"/>
          <w:lang w:val="ru-RU"/>
        </w:rPr>
        <w:t xml:space="preserve"> Сформируйте котлеты, разложите на доске, заморозьте 2–3 часа, затем переложите в пакет. Храните до 2 месяцев. Жарьте без разморозки на медленном огне под крышкой.</w:t>
      </w:r>
    </w:p>
    <w:p w14:paraId="52C45E46" w14:textId="77777777" w:rsidR="00CC4746" w:rsidRDefault="00CC4746"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Готовые котлеты:</w:t>
      </w:r>
      <w:r>
        <w:rPr>
          <w:rFonts w:ascii="AppleSystemUIFont" w:hAnsi="AppleSystemUIFont" w:cs="AppleSystemUIFont"/>
          <w:sz w:val="26"/>
          <w:szCs w:val="26"/>
          <w:lang w:val="ru-RU"/>
        </w:rPr>
        <w:t xml:space="preserve"> Остудите, разложите по пакетам, заморозьте. Храните до 2 месяцев.</w:t>
      </w:r>
    </w:p>
    <w:p w14:paraId="52617FD1"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1714D58"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72B0E954"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сковороде: 3–5 минут с каждой стороны на среднем огне под крышкой</w:t>
      </w:r>
    </w:p>
    <w:p w14:paraId="07F43CD9"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10–15 минут при 180°C (заверните в фольгу)</w:t>
      </w:r>
    </w:p>
    <w:p w14:paraId="3FCEFD1D" w14:textId="77777777" w:rsidR="00CC4746" w:rsidRDefault="00CC4746"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1–2 минуты на средней мощности</w:t>
      </w:r>
    </w:p>
    <w:p w14:paraId="02D128CA"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2D168C66"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5514F5AE"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Замороженные сырые котлеты можно жарить без разморозки — просто увеличьте время жарки на 2–3 минуты с каждой стороны и обязательно накройте крышкой.</w:t>
      </w:r>
    </w:p>
    <w:p w14:paraId="2021EFC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50F8576B"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5633E85" w14:textId="1BB5F6A6" w:rsidR="00CC4746" w:rsidRDefault="00CC4746" w:rsidP="00CC4746">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Частые вопросы</w:t>
      </w:r>
    </w:p>
    <w:p w14:paraId="1B623BCD"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котлеты разваливаются?</w:t>
      </w:r>
    </w:p>
    <w:p w14:paraId="229CE5E4"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Плохо вымесили фарш</w:t>
      </w:r>
    </w:p>
    <w:p w14:paraId="782C1B11"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Гречка была горячей</w:t>
      </w:r>
    </w:p>
    <w:p w14:paraId="4F1740B4"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добавили яйцо</w:t>
      </w:r>
    </w:p>
    <w:p w14:paraId="4A1A1806"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много гречки (пропорция должна быть примерно 1:2 — гречка:фарш)</w:t>
      </w:r>
    </w:p>
    <w:p w14:paraId="661887D4" w14:textId="77777777" w:rsidR="00CC4746" w:rsidRDefault="00CC4746"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дали корочке схватиться перед переворачиванием</w:t>
      </w:r>
    </w:p>
    <w:p w14:paraId="561FAE33"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186AC0BB"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котлеты сухие?</w:t>
      </w:r>
    </w:p>
    <w:p w14:paraId="5270967B"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Пересушили при жарке</w:t>
      </w:r>
    </w:p>
    <w:p w14:paraId="4449D0A3"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постный фарш</w:t>
      </w:r>
    </w:p>
    <w:p w14:paraId="5ED5E2E4"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добавили хлеб или лук</w:t>
      </w:r>
    </w:p>
    <w:p w14:paraId="4E6E3153" w14:textId="77777777" w:rsidR="00CC4746" w:rsidRDefault="00CC4746"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Жарили на слишком сильном огне</w:t>
      </w:r>
    </w:p>
    <w:p w14:paraId="7467179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200DEE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котлеты сырые внутри?</w:t>
      </w:r>
    </w:p>
    <w:p w14:paraId="66746F94"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толстые котлеты</w:t>
      </w:r>
    </w:p>
    <w:p w14:paraId="1BE95FED"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сильный огонь (снаружи горят, внутри сырые)</w:t>
      </w:r>
    </w:p>
    <w:p w14:paraId="6311D4CC" w14:textId="77777777" w:rsidR="00CC4746" w:rsidRDefault="00CC4746"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накрыли крышкой в конце жарки</w:t>
      </w:r>
    </w:p>
    <w:p w14:paraId="3E1D7DD0"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C705707"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сырую гречку?</w:t>
      </w:r>
    </w:p>
    <w:p w14:paraId="4CC75F70"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рекомендуется. Сырая гречка не успеет приготовиться внутри котлеты. Лучше используйте отварную.</w:t>
      </w:r>
    </w:p>
    <w:p w14:paraId="17A538DC"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38831C59"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хлеб?</w:t>
      </w:r>
    </w:p>
    <w:p w14:paraId="18E366AA"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 (сырой натёртый или отварной)</w:t>
      </w:r>
    </w:p>
    <w:p w14:paraId="66E6438C"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Овсяные хлопья (замоченные)</w:t>
      </w:r>
    </w:p>
    <w:p w14:paraId="2ABA501D"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Манка (2–3 столовые ложки)</w:t>
      </w:r>
    </w:p>
    <w:p w14:paraId="48A044D9" w14:textId="77777777" w:rsidR="00CC4746" w:rsidRDefault="00CC4746"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Отварной рис</w:t>
      </w:r>
    </w:p>
    <w:p w14:paraId="477E0A47"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495D30A4"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 сделать котлеты более пышными?</w:t>
      </w:r>
    </w:p>
    <w:p w14:paraId="171FDE2B" w14:textId="77777777" w:rsidR="00CC4746" w:rsidRDefault="00CC4746"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Отбейте фарш</w:t>
      </w:r>
    </w:p>
    <w:p w14:paraId="3C9AE240" w14:textId="77777777" w:rsidR="00CC4746" w:rsidRDefault="00CC4746"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немного ледяной воды или молока</w:t>
      </w:r>
    </w:p>
    <w:p w14:paraId="1CE687CB" w14:textId="77777777" w:rsidR="00CC4746" w:rsidRDefault="00CC4746"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придавливайте котлеты лопаткой при жарке</w:t>
      </w:r>
    </w:p>
    <w:p w14:paraId="52F448B8" w14:textId="77777777" w:rsidR="00CC4746" w:rsidRDefault="00CC4746" w:rsidP="00CC4746">
      <w:pPr>
        <w:autoSpaceDE w:val="0"/>
        <w:autoSpaceDN w:val="0"/>
        <w:adjustRightInd w:val="0"/>
        <w:rPr>
          <w:rFonts w:ascii="AppleSystemUIFont" w:hAnsi="AppleSystemUIFont" w:cs="AppleSystemUIFont"/>
          <w:sz w:val="26"/>
          <w:szCs w:val="26"/>
          <w:lang w:val="ru-RU"/>
        </w:rPr>
      </w:pPr>
    </w:p>
    <w:p w14:paraId="009689BF"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Сколько гречки добавлять?</w:t>
      </w:r>
    </w:p>
    <w:p w14:paraId="2A2F2221" w14:textId="77777777" w:rsidR="00CC4746" w:rsidRDefault="00CC4746" w:rsidP="00CC4746">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Оптимальная пропорция: на 500 г фарша — 1 стакан отварной гречки (или ½ стакана сухой). Можно добавить больше гречки, но тогда котлеты будут менее мясными.</w:t>
      </w:r>
    </w:p>
    <w:p w14:paraId="0249F798" w14:textId="77777777" w:rsidR="00CC4746" w:rsidRPr="00CC4746" w:rsidRDefault="00CC4746" w:rsidP="00CC4746">
      <w:pPr>
        <w:autoSpaceDE w:val="0"/>
        <w:autoSpaceDN w:val="0"/>
        <w:adjustRightInd w:val="0"/>
        <w:rPr>
          <w:rFonts w:ascii="AppleSystemUIFont" w:hAnsi="AppleSystemUIFont" w:cs="AppleSystemUIFont"/>
          <w:sz w:val="26"/>
          <w:szCs w:val="26"/>
          <w:lang w:val="ru-RU"/>
        </w:rPr>
      </w:pPr>
    </w:p>
    <w:p w14:paraId="68B7C050" w14:textId="77777777" w:rsidR="00CC4746" w:rsidRPr="003F31F3" w:rsidRDefault="00CC4746" w:rsidP="00CC4746">
      <w:pPr>
        <w:autoSpaceDE w:val="0"/>
        <w:autoSpaceDN w:val="0"/>
        <w:adjustRightInd w:val="0"/>
        <w:rPr>
          <w:rFonts w:ascii="AppleSystemUIFont" w:hAnsi="AppleSystemUIFont" w:cs="AppleSystemUIFont"/>
          <w:sz w:val="32"/>
          <w:szCs w:val="32"/>
          <w:lang w:val="ru-RU"/>
        </w:rPr>
      </w:pPr>
    </w:p>
    <w:p w14:paraId="4F4A31A0" w14:textId="773BACE9" w:rsidR="003F31F3" w:rsidRPr="003F31F3" w:rsidRDefault="003F31F3" w:rsidP="003F31F3">
      <w:pPr>
        <w:autoSpaceDE w:val="0"/>
        <w:autoSpaceDN w:val="0"/>
        <w:adjustRightInd w:val="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Макароны по-флотски «Классические»</w:t>
      </w:r>
    </w:p>
    <w:p w14:paraId="0C058804" w14:textId="77777777" w:rsidR="003F31F3" w:rsidRDefault="003F31F3" w:rsidP="003F31F3">
      <w:pPr>
        <w:autoSpaceDE w:val="0"/>
        <w:autoSpaceDN w:val="0"/>
        <w:adjustRightInd w:val="0"/>
        <w:jc w:val="center"/>
        <w:rPr>
          <w:rFonts w:ascii="AppleSystemUIFont" w:hAnsi="AppleSystemUIFont" w:cs="AppleSystemUIFont"/>
          <w:b/>
          <w:bCs/>
          <w:sz w:val="26"/>
          <w:szCs w:val="26"/>
          <w:lang w:val="ru-RU"/>
        </w:rPr>
      </w:pPr>
    </w:p>
    <w:p w14:paraId="6C5E991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15 минут</w:t>
      </w:r>
    </w:p>
    <w:p w14:paraId="042422F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25–30 минут</w:t>
      </w:r>
    </w:p>
    <w:p w14:paraId="795EDB5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4–6 человек</w:t>
      </w:r>
    </w:p>
    <w:p w14:paraId="4712530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~320–380 ккал на порцию (зависит от жирности фарша)</w:t>
      </w:r>
    </w:p>
    <w:p w14:paraId="25072D80" w14:textId="1A54EF9A" w:rsidR="003F31F3" w:rsidRDefault="003F31F3" w:rsidP="003F31F3">
      <w:pPr>
        <w:autoSpaceDE w:val="0"/>
        <w:autoSpaceDN w:val="0"/>
        <w:adjustRightInd w:val="0"/>
        <w:rPr>
          <w:rFonts w:ascii="AppleSystemUIFont" w:hAnsi="AppleSystemUIFont" w:cs="AppleSystemUIFont"/>
          <w:sz w:val="26"/>
          <w:szCs w:val="26"/>
          <w:lang w:val="ru-RU"/>
        </w:rPr>
      </w:pPr>
    </w:p>
    <w:p w14:paraId="7A025BCF" w14:textId="7777777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4789160D"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~14 г</w:t>
      </w:r>
    </w:p>
    <w:p w14:paraId="711FC251"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~12 г</w:t>
      </w:r>
    </w:p>
    <w:p w14:paraId="6A6E9635"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~35 г</w:t>
      </w:r>
    </w:p>
    <w:p w14:paraId="4778A29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F693CB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AD7F0A5" w14:textId="4B3FC09E"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Ингредиенты</w:t>
      </w:r>
    </w:p>
    <w:p w14:paraId="4937E72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00AB645E"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Макароны</w:t>
      </w:r>
      <w:r>
        <w:rPr>
          <w:rFonts w:ascii="AppleSystemUIFont" w:hAnsi="AppleSystemUIFont" w:cs="AppleSystemUIFont"/>
          <w:sz w:val="26"/>
          <w:szCs w:val="26"/>
          <w:lang w:val="ru-RU"/>
        </w:rPr>
        <w:t xml:space="preserve"> (рожки, перья, ракушки или другие короткие макароны) — 400 г</w:t>
      </w:r>
    </w:p>
    <w:p w14:paraId="4A36092B"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Фарш</w:t>
      </w:r>
      <w:r>
        <w:rPr>
          <w:rFonts w:ascii="AppleSystemUIFont" w:hAnsi="AppleSystemUIFont" w:cs="AppleSystemUIFont"/>
          <w:sz w:val="26"/>
          <w:szCs w:val="26"/>
          <w:lang w:val="ru-RU"/>
        </w:rPr>
        <w:t xml:space="preserve"> (говядина, свинина или смесь) — 400–500 г</w:t>
      </w:r>
    </w:p>
    <w:p w14:paraId="160A981B"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2 средние головки (около 200 г)</w:t>
      </w:r>
    </w:p>
    <w:p w14:paraId="2F7A0ED0"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Томатная паста</w:t>
      </w:r>
      <w:r>
        <w:rPr>
          <w:rFonts w:ascii="AppleSystemUIFont" w:hAnsi="AppleSystemUIFont" w:cs="AppleSystemUIFont"/>
          <w:sz w:val="26"/>
          <w:szCs w:val="26"/>
          <w:lang w:val="ru-RU"/>
        </w:rPr>
        <w:t xml:space="preserve"> — 2 столовые ложки (по желанию, но рекомендуется)</w:t>
      </w:r>
    </w:p>
    <w:p w14:paraId="78971494"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2–3 столовые ложки</w:t>
      </w:r>
    </w:p>
    <w:p w14:paraId="56FD7BD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58577C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варки макарон:</w:t>
      </w:r>
    </w:p>
    <w:p w14:paraId="7C509A07"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 3–4 литра</w:t>
      </w:r>
    </w:p>
    <w:p w14:paraId="3B31FA1A"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1–1,5 столовые ложки</w:t>
      </w:r>
    </w:p>
    <w:p w14:paraId="07547F2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F9ECE7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Специи:</w:t>
      </w:r>
    </w:p>
    <w:p w14:paraId="1A646AA7"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по вкусу</w:t>
      </w:r>
    </w:p>
    <w:p w14:paraId="195C48F6"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½–1 чайная ложка</w:t>
      </w:r>
    </w:p>
    <w:p w14:paraId="0467B301"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Паприка молотая</w:t>
      </w:r>
      <w:r>
        <w:rPr>
          <w:rFonts w:ascii="AppleSystemUIFont" w:hAnsi="AppleSystemUIFont" w:cs="AppleSystemUIFont"/>
          <w:sz w:val="26"/>
          <w:szCs w:val="26"/>
          <w:lang w:val="ru-RU"/>
        </w:rPr>
        <w:t xml:space="preserve"> — ½ чайной ложки (по желанию)</w:t>
      </w:r>
    </w:p>
    <w:p w14:paraId="194AD23B"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Сушёный чеснок</w:t>
      </w:r>
      <w:r>
        <w:rPr>
          <w:rFonts w:ascii="AppleSystemUIFont" w:hAnsi="AppleSystemUIFont" w:cs="AppleSystemUIFont"/>
          <w:sz w:val="26"/>
          <w:szCs w:val="26"/>
          <w:lang w:val="ru-RU"/>
        </w:rPr>
        <w:t xml:space="preserve"> — ½ чайной ложки (по желанию)</w:t>
      </w:r>
    </w:p>
    <w:p w14:paraId="666FE2FE"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Сушёные травы</w:t>
      </w:r>
      <w:r>
        <w:rPr>
          <w:rFonts w:ascii="AppleSystemUIFont" w:hAnsi="AppleSystemUIFont" w:cs="AppleSystemUIFont"/>
          <w:sz w:val="26"/>
          <w:szCs w:val="26"/>
          <w:lang w:val="ru-RU"/>
        </w:rPr>
        <w:t xml:space="preserve"> (базилик, орегано) — по желанию</w:t>
      </w:r>
    </w:p>
    <w:p w14:paraId="6D64280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65F804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08C8525A"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(укроп, петрушка)</w:t>
      </w:r>
    </w:p>
    <w:p w14:paraId="080BE92B"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Тёртый сыр (пармезан, чеддер)</w:t>
      </w:r>
    </w:p>
    <w:p w14:paraId="4BFCB903"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w:t>
      </w:r>
    </w:p>
    <w:p w14:paraId="3952903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F74606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EA447D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F658BFB" w14:textId="67CD4BF5"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15B7D37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Варка макарон</w:t>
      </w:r>
    </w:p>
    <w:p w14:paraId="4838F178"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большую кастрюлю налейте 3–4 литра воды.</w:t>
      </w:r>
    </w:p>
    <w:p w14:paraId="4B9475FD"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воду до кипения на сильном огне.</w:t>
      </w:r>
    </w:p>
    <w:p w14:paraId="197F4C3F"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1–1,5 столовые ложки соли.</w:t>
      </w:r>
    </w:p>
    <w:p w14:paraId="439CBE7D" w14:textId="7777777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Вода должна быть хорошо посоленной, как морская вода — так макароны будут вкусными.</w:t>
      </w:r>
    </w:p>
    <w:p w14:paraId="6F44A4B0"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Высыпьте макароны в кипящую воду.</w:t>
      </w:r>
    </w:p>
    <w:p w14:paraId="376EE7A1"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Перемешайте сразу после добавления, чтобы макароны не слиплись.</w:t>
      </w:r>
    </w:p>
    <w:p w14:paraId="34B8D059"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на среднем огне согласно инструкции на упаковке:</w:t>
      </w:r>
    </w:p>
    <w:p w14:paraId="311DBD66" w14:textId="7777777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Обычно 8–12 минут до состояния «аль денте» (слегка недоваренные, упругие)</w:t>
      </w:r>
    </w:p>
    <w:p w14:paraId="5CF7CE71" w14:textId="2B600EE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переварите макароны! Они ещё будут обжариваться с фаршем.</w:t>
      </w:r>
    </w:p>
    <w:p w14:paraId="29B79D78"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Откиньте макароны на дуршлаг.</w:t>
      </w:r>
    </w:p>
    <w:p w14:paraId="0420C4F6" w14:textId="44DF8A89"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сохраните</w:t>
      </w:r>
      <w:r>
        <w:rPr>
          <w:rFonts w:ascii="AppleSystemUIFont" w:hAnsi="AppleSystemUIFont" w:cs="AppleSystemUIFont"/>
          <w:sz w:val="26"/>
          <w:szCs w:val="26"/>
          <w:lang w:val="ru-RU"/>
        </w:rPr>
        <w:t xml:space="preserve"> 1 стакан воды от макарон — она может пригодиться для соуса.</w:t>
      </w:r>
    </w:p>
    <w:p w14:paraId="7830C5F7"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Промывать макароны не нужно! Крахмал поможет соусу лучше прилипнуть.</w:t>
      </w:r>
    </w:p>
    <w:p w14:paraId="0227823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0BAC6E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лука</w:t>
      </w:r>
    </w:p>
    <w:p w14:paraId="586D66BB"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Лук очистите.</w:t>
      </w:r>
    </w:p>
    <w:p w14:paraId="780B0A78"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мелкими кубиками.</w:t>
      </w:r>
    </w:p>
    <w:p w14:paraId="5A9D8512" w14:textId="12A7E0B2"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чем</w:t>
      </w:r>
      <w:r>
        <w:rPr>
          <w:rFonts w:ascii="AppleSystemUIFont" w:hAnsi="AppleSystemUIFont" w:cs="AppleSystemUIFont"/>
          <w:sz w:val="26"/>
          <w:szCs w:val="26"/>
          <w:lang w:val="ru-RU"/>
        </w:rPr>
        <w:t xml:space="preserve"> мельче нарезан лук, тем лучше он распределится в фарше.</w:t>
      </w:r>
    </w:p>
    <w:p w14:paraId="6806D78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9876DF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Обжарка фарша с луком</w:t>
      </w:r>
    </w:p>
    <w:p w14:paraId="0B93B791"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большую сковороду (или сотейник) на сильном огне 2–3 минуты.</w:t>
      </w:r>
    </w:p>
    <w:p w14:paraId="3CF5E6AE"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w:t>
      </w:r>
    </w:p>
    <w:p w14:paraId="409F731C"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лук.</w:t>
      </w:r>
    </w:p>
    <w:p w14:paraId="400FC11A"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3–4 минуты до прозрачности и лёгкого золотистого цвета.</w:t>
      </w:r>
    </w:p>
    <w:p w14:paraId="376FEAAC"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фарш.</w:t>
      </w:r>
    </w:p>
    <w:p w14:paraId="5B8A955C" w14:textId="127B7C9D"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lastRenderedPageBreak/>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разделите</w:t>
      </w:r>
      <w:r>
        <w:rPr>
          <w:rFonts w:ascii="AppleSystemUIFont" w:hAnsi="AppleSystemUIFont" w:cs="AppleSystemUIFont"/>
          <w:sz w:val="26"/>
          <w:szCs w:val="26"/>
          <w:lang w:val="ru-RU"/>
        </w:rPr>
        <w:t xml:space="preserve"> фарш на кусочки прямо на сковороде, чтобы он не слипся в ком.</w:t>
      </w:r>
    </w:p>
    <w:p w14:paraId="6E90D232"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на сильном огне 5–7 минут, постоянно помешивая и разбивая комочки лопаткой.</w:t>
      </w:r>
    </w:p>
    <w:p w14:paraId="44DCB7F5" w14:textId="77777777"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Фарш должен подрумяниться, а не тушиться! Если выделяется много жидкости, продолжайте жарить на сильном огне, пока она не испарится.</w:t>
      </w:r>
    </w:p>
    <w:p w14:paraId="628A0C24"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фарш изменит цвет и подрумянится, добавьте томатную пасту.</w:t>
      </w:r>
    </w:p>
    <w:p w14:paraId="6500AE9F"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и обжаривайте ещё 2–3 минуты.</w:t>
      </w:r>
    </w:p>
    <w:p w14:paraId="6637F907" w14:textId="77777777"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Томатная паста должна немного обжариться — так она раскроет вкус и не будет сырого привкуса.</w:t>
      </w:r>
    </w:p>
    <w:p w14:paraId="0C5977A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F4F3F8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Добавление специй</w:t>
      </w:r>
    </w:p>
    <w:p w14:paraId="7E449798"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к фаршу:</w:t>
      </w:r>
    </w:p>
    <w:p w14:paraId="2878B0F5"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Соль (по вкусу)</w:t>
      </w:r>
    </w:p>
    <w:p w14:paraId="392981E5"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Чёрный перец</w:t>
      </w:r>
    </w:p>
    <w:p w14:paraId="0868EE55"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Паприку</w:t>
      </w:r>
    </w:p>
    <w:p w14:paraId="3C8BF8F0"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Сушёный чеснок</w:t>
      </w:r>
    </w:p>
    <w:p w14:paraId="60D9E2A8"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Сушёные травы (по желанию)</w:t>
      </w:r>
    </w:p>
    <w:p w14:paraId="21D92E36"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23CE85AA"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на соль и специи.</w:t>
      </w:r>
    </w:p>
    <w:p w14:paraId="44EA9F80"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фарш получился слишком сухим, добавьте 2–3 столовые ложки воды от макарон.</w:t>
      </w:r>
    </w:p>
    <w:p w14:paraId="77F5DC0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E079D7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Соединение макарон с фаршем</w:t>
      </w:r>
    </w:p>
    <w:p w14:paraId="752FACDF"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отваренные макароны в сковороду к фаршу.</w:t>
      </w:r>
    </w:p>
    <w:p w14:paraId="4107E963" w14:textId="0724486A"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Альтернатива</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можно</w:t>
      </w:r>
      <w:r>
        <w:rPr>
          <w:rFonts w:ascii="AppleSystemUIFont" w:hAnsi="AppleSystemUIFont" w:cs="AppleSystemUIFont"/>
          <w:sz w:val="26"/>
          <w:szCs w:val="26"/>
          <w:lang w:val="ru-RU"/>
        </w:rPr>
        <w:t xml:space="preserve"> выложить фарш в кастрюлю с макаронами — как вам удобнее.</w:t>
      </w:r>
    </w:p>
    <w:p w14:paraId="679156E6"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чтобы каждая макаронина покрылась фаршем.</w:t>
      </w:r>
    </w:p>
    <w:p w14:paraId="4DBFB0E3"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вместе на среднем огне 2–3 минуты, постоянно помешивая.</w:t>
      </w:r>
    </w:p>
    <w:p w14:paraId="4DF1CD8E" w14:textId="07FAF936"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это</w:t>
      </w:r>
      <w:r>
        <w:rPr>
          <w:rFonts w:ascii="AppleSystemUIFont" w:hAnsi="AppleSystemUIFont" w:cs="AppleSystemUIFont"/>
          <w:sz w:val="26"/>
          <w:szCs w:val="26"/>
          <w:lang w:val="ru-RU"/>
        </w:rPr>
        <w:t xml:space="preserve"> ключевой момент! Макароны пропитаются вкусом фарша и соуса.</w:t>
      </w:r>
    </w:p>
    <w:p w14:paraId="5067994D"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смесь слишком сухая, добавьте ещё немного воды от макарон.</w:t>
      </w:r>
    </w:p>
    <w:p w14:paraId="3170FB3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662111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Финальный штрих</w:t>
      </w:r>
    </w:p>
    <w:p w14:paraId="0B36B4B1"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блюдо на соль и специи.</w:t>
      </w:r>
    </w:p>
    <w:p w14:paraId="4CBE9E27"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 необходимости добавьте ещё соли или перца.</w:t>
      </w:r>
    </w:p>
    <w:p w14:paraId="47C60C51"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13D36A94"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Накройте крышкой и дайте постоять 2–3 минуты.</w:t>
      </w:r>
    </w:p>
    <w:p w14:paraId="30AC598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EF2640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Подача</w:t>
      </w:r>
    </w:p>
    <w:p w14:paraId="13F378C5"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Разложите макароны по-флотски по тарелкам.</w:t>
      </w:r>
    </w:p>
    <w:p w14:paraId="7E6CE173"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свежей рубленой зеленью.</w:t>
      </w:r>
    </w:p>
    <w:p w14:paraId="3211E859"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По желанию посыпьте тёртым сыром.</w:t>
      </w:r>
    </w:p>
    <w:p w14:paraId="740B63A3"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горячими со свежими овощами, солёными огурчиками или салатом.</w:t>
      </w:r>
    </w:p>
    <w:p w14:paraId="73FA651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8050D6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4DF1CF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E677B63" w14:textId="1FE60491"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идеальных макарон по-флотски </w:t>
      </w:r>
    </w:p>
    <w:p w14:paraId="02F55345"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Макароны не слипнутся:</w:t>
      </w:r>
    </w:p>
    <w:p w14:paraId="18882A6D"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Варите в большом количестве воды</w:t>
      </w:r>
    </w:p>
    <w:p w14:paraId="3AD05F75"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Перемешайте сразу после добавления в воду</w:t>
      </w:r>
    </w:p>
    <w:p w14:paraId="66EADD66"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промывайте после варки</w:t>
      </w:r>
    </w:p>
    <w:p w14:paraId="5B3C8059"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масло в воду не нужно — это миф!</w:t>
      </w:r>
    </w:p>
    <w:p w14:paraId="3B14BE8F"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Насыщенный вкус:</w:t>
      </w:r>
    </w:p>
    <w:p w14:paraId="25DF40D4"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фарш до золотистой корочки, а не просто тушите</w:t>
      </w:r>
    </w:p>
    <w:p w14:paraId="00C6C66F"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Томатная паста должна немного обжариться</w:t>
      </w:r>
    </w:p>
    <w:p w14:paraId="64B73364"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Дайте макаронам пропитаться фаршем 2–3 минуты</w:t>
      </w:r>
    </w:p>
    <w:p w14:paraId="633B5D77"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Идеальная консистенция:</w:t>
      </w:r>
    </w:p>
    <w:p w14:paraId="777D973D"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переварите макароны — они должны быть «аль денте»</w:t>
      </w:r>
    </w:p>
    <w:p w14:paraId="281FE66A"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Фарш не должен быть слишком сухим или слишком влажным</w:t>
      </w:r>
    </w:p>
    <w:p w14:paraId="6AD72FAC"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воду от макарон для регулирования консистенции</w:t>
      </w:r>
    </w:p>
    <w:p w14:paraId="5C4CB80B"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Правильные макароны:</w:t>
      </w:r>
    </w:p>
    <w:p w14:paraId="063D60D5"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короткие макароны (рожки, перья, ракушки)</w:t>
      </w:r>
    </w:p>
    <w:p w14:paraId="7BB86EE4"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Длинные макароны (спагетти) не подходят для этого блюда</w:t>
      </w:r>
    </w:p>
    <w:p w14:paraId="6D8324C6"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Макароны из твёрдых сортов пшеницы лучше держат форму</w:t>
      </w:r>
    </w:p>
    <w:p w14:paraId="5B26BB2F"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ароматное блюдо:</w:t>
      </w:r>
    </w:p>
    <w:p w14:paraId="77E7F2A1"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2–3 зубчика свежего чеснока вместе с томатной пастой</w:t>
      </w:r>
    </w:p>
    <w:p w14:paraId="185414A9"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 при обжарке фарша</w:t>
      </w:r>
    </w:p>
    <w:p w14:paraId="6CA948C5"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в конце приготовления</w:t>
      </w:r>
    </w:p>
    <w:p w14:paraId="3559A24E"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Экономия времени:</w:t>
      </w:r>
    </w:p>
    <w:p w14:paraId="4AB4642D"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Пока варятся макароны, готовьте фарш</w:t>
      </w:r>
    </w:p>
    <w:p w14:paraId="0573E406"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уже готовый фарш</w:t>
      </w:r>
    </w:p>
    <w:p w14:paraId="49FF6D3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70D587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608327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383BEAB" w14:textId="70582B95"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703660A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морковью:</w:t>
      </w:r>
      <w:r>
        <w:rPr>
          <w:rFonts w:ascii="AppleSystemUIFont" w:hAnsi="AppleSystemUIFont" w:cs="AppleSystemUIFont"/>
          <w:sz w:val="26"/>
          <w:szCs w:val="26"/>
          <w:lang w:val="ru-RU"/>
        </w:rPr>
        <w:t xml:space="preserve"> Добавьте 1 натёртую на крупной тёрке морковь вместе с луком — будет слаще и ярче.</w:t>
      </w:r>
    </w:p>
    <w:p w14:paraId="7126481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4A8BCB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чесноком:</w:t>
      </w:r>
      <w:r>
        <w:rPr>
          <w:rFonts w:ascii="AppleSystemUIFont" w:hAnsi="AppleSystemUIFont" w:cs="AppleSystemUIFont"/>
          <w:sz w:val="26"/>
          <w:szCs w:val="26"/>
          <w:lang w:val="ru-RU"/>
        </w:rPr>
        <w:t xml:space="preserve"> Добавьте 3–4 зубчика измельчённого чеснока за 1 минуту до готовности фарша.</w:t>
      </w:r>
    </w:p>
    <w:p w14:paraId="385CF6B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171F82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болгарским перцем:</w:t>
      </w:r>
      <w:r>
        <w:rPr>
          <w:rFonts w:ascii="AppleSystemUIFont" w:hAnsi="AppleSystemUIFont" w:cs="AppleSystemUIFont"/>
          <w:sz w:val="26"/>
          <w:szCs w:val="26"/>
          <w:lang w:val="ru-RU"/>
        </w:rPr>
        <w:t xml:space="preserve"> Добавьте 1 нарезанный кубиками болгарский перец вместе с луком.</w:t>
      </w:r>
    </w:p>
    <w:p w14:paraId="6C4A3EB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755F6E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200–300 г нарезанных шампиньонов к фаршу — очень ароматно!</w:t>
      </w:r>
    </w:p>
    <w:p w14:paraId="37EE141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385D9A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Острые макароны:</w:t>
      </w:r>
      <w:r>
        <w:rPr>
          <w:rFonts w:ascii="AppleSystemUIFont" w:hAnsi="AppleSystemUIFont" w:cs="AppleSystemUIFont"/>
          <w:sz w:val="26"/>
          <w:szCs w:val="26"/>
          <w:lang w:val="ru-RU"/>
        </w:rPr>
        <w:t xml:space="preserve"> Добавьте ½ чайной ложки красного перца или 1 нарезанный перец чили.</w:t>
      </w:r>
    </w:p>
    <w:p w14:paraId="00FAA11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A030AFC" w14:textId="5C9FD53B"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томатами</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вместо</w:t>
      </w:r>
      <w:r>
        <w:rPr>
          <w:rFonts w:ascii="AppleSystemUIFont" w:hAnsi="AppleSystemUIFont" w:cs="AppleSystemUIFont"/>
          <w:sz w:val="26"/>
          <w:szCs w:val="26"/>
          <w:lang w:val="ru-RU"/>
        </w:rPr>
        <w:t xml:space="preserve"> томатной пасты добавьте 2–3 нарезанных помидора или 400 г консервированных томатов.</w:t>
      </w:r>
    </w:p>
    <w:p w14:paraId="51C9234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C5BA6A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сыром:</w:t>
      </w:r>
      <w:r>
        <w:rPr>
          <w:rFonts w:ascii="AppleSystemUIFont" w:hAnsi="AppleSystemUIFont" w:cs="AppleSystemUIFont"/>
          <w:sz w:val="26"/>
          <w:szCs w:val="26"/>
          <w:lang w:val="ru-RU"/>
        </w:rPr>
        <w:t xml:space="preserve"> Добавьте 100 г тёртого сыра в конце приготовления — получится сырный соус.</w:t>
      </w:r>
    </w:p>
    <w:p w14:paraId="531487C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5AA42A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Сливочные макароны:</w:t>
      </w:r>
      <w:r>
        <w:rPr>
          <w:rFonts w:ascii="AppleSystemUIFont" w:hAnsi="AppleSystemUIFont" w:cs="AppleSystemUIFont"/>
          <w:sz w:val="26"/>
          <w:szCs w:val="26"/>
          <w:lang w:val="ru-RU"/>
        </w:rPr>
        <w:t xml:space="preserve"> Добавьте 100 мл сливок (10–20%) за 2 минуты до готовности.</w:t>
      </w:r>
    </w:p>
    <w:p w14:paraId="7FCBB43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4CDA0F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зеленым горошком:</w:t>
      </w:r>
      <w:r>
        <w:rPr>
          <w:rFonts w:ascii="AppleSystemUIFont" w:hAnsi="AppleSystemUIFont" w:cs="AppleSystemUIFont"/>
          <w:sz w:val="26"/>
          <w:szCs w:val="26"/>
          <w:lang w:val="ru-RU"/>
        </w:rPr>
        <w:t xml:space="preserve"> Добавьте 100 г консервированного или замороженного зелёного горошка вместе с макаронами.</w:t>
      </w:r>
    </w:p>
    <w:p w14:paraId="1FA5B8E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3B2D86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беконом:</w:t>
      </w:r>
      <w:r>
        <w:rPr>
          <w:rFonts w:ascii="AppleSystemUIFont" w:hAnsi="AppleSystemUIFont" w:cs="AppleSystemUIFont"/>
          <w:sz w:val="26"/>
          <w:szCs w:val="26"/>
          <w:lang w:val="ru-RU"/>
        </w:rPr>
        <w:t xml:space="preserve"> Обжарьте 100 г нарезанного бекона перед добавлением лука — будет очень сытно!</w:t>
      </w:r>
    </w:p>
    <w:p w14:paraId="6F24852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7157A5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По-итальянски:</w:t>
      </w:r>
      <w:r>
        <w:rPr>
          <w:rFonts w:ascii="AppleSystemUIFont" w:hAnsi="AppleSystemUIFont" w:cs="AppleSystemUIFont"/>
          <w:sz w:val="26"/>
          <w:szCs w:val="26"/>
          <w:lang w:val="ru-RU"/>
        </w:rPr>
        <w:t xml:space="preserve"> Добавьте итальянские травы (базилик, орегано) и пармезан.</w:t>
      </w:r>
    </w:p>
    <w:p w14:paraId="3E04476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5334F4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кабачком:</w:t>
      </w:r>
      <w:r>
        <w:rPr>
          <w:rFonts w:ascii="AppleSystemUIFont" w:hAnsi="AppleSystemUIFont" w:cs="AppleSystemUIFont"/>
          <w:sz w:val="26"/>
          <w:szCs w:val="26"/>
          <w:lang w:val="ru-RU"/>
        </w:rPr>
        <w:t xml:space="preserve"> Добавьте 1 нарезанный мелкими кубиками кабачок вместе с луком.</w:t>
      </w:r>
    </w:p>
    <w:p w14:paraId="3BD1477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6AE8B3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B4A0393" w14:textId="01FE782C"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5177E78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7FFA3108"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Готовые макароны по-флотски хранятся до 3–4 дней в закрытом контейнере.</w:t>
      </w:r>
    </w:p>
    <w:p w14:paraId="3C37FDF0"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Макароны могут впитать влагу и стать мягче — это нормально.</w:t>
      </w:r>
    </w:p>
    <w:p w14:paraId="4B15A7B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8D10FC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2756DA0D"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Можно заморозить! Остудите, разложите по контейнерам.</w:t>
      </w:r>
    </w:p>
    <w:p w14:paraId="49F7E443"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2 месяцев.</w:t>
      </w:r>
    </w:p>
    <w:p w14:paraId="45FCB961"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затем разогревайте.</w:t>
      </w:r>
    </w:p>
    <w:p w14:paraId="0B608C51"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Макароны после заморозки могут стать немного мягче.</w:t>
      </w:r>
    </w:p>
    <w:p w14:paraId="11F3BD3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EAFC7B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488EA428"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сковороде: 5–7 минут на среднем огне с небольшим количеством воды</w:t>
      </w:r>
    </w:p>
    <w:p w14:paraId="233C6E19"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2–3 минуты на средней мощности</w:t>
      </w:r>
    </w:p>
    <w:p w14:paraId="60586735"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10–15 минут при 180°C (накройте фольгой)</w:t>
      </w:r>
    </w:p>
    <w:p w14:paraId="3A7C49F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D2DC61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70165AB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разогреве добавьте 1–2 столовые ложки воды — так макароны не будут сухими.</w:t>
      </w:r>
    </w:p>
    <w:p w14:paraId="24A40FC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4FF112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F212369" w14:textId="7AC41232"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Частые вопросы</w:t>
      </w:r>
    </w:p>
    <w:p w14:paraId="1558563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макароны слиплись?</w:t>
      </w:r>
    </w:p>
    <w:p w14:paraId="78EFC14F"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воды при варке</w:t>
      </w:r>
    </w:p>
    <w:p w14:paraId="20D7EB49"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перемешали сразу после добавления в воду</w:t>
      </w:r>
    </w:p>
    <w:p w14:paraId="166A2577"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Переварили</w:t>
      </w:r>
    </w:p>
    <w:p w14:paraId="012C06D3"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Промыли после варки (не нужно!)</w:t>
      </w:r>
    </w:p>
    <w:p w14:paraId="110E6FC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1E39FD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фарш сухой?</w:t>
      </w:r>
    </w:p>
    <w:p w14:paraId="4478631F"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постный фарш</w:t>
      </w:r>
    </w:p>
    <w:p w14:paraId="597F744D"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Пересушили при обжарке</w:t>
      </w:r>
    </w:p>
    <w:p w14:paraId="099D983A"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немного воды от макарон или томатной пасты</w:t>
      </w:r>
    </w:p>
    <w:p w14:paraId="7DE58BE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A35553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макароны разварились?</w:t>
      </w:r>
    </w:p>
    <w:p w14:paraId="1B13FF12"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Переварили</w:t>
      </w:r>
    </w:p>
    <w:p w14:paraId="692D1D51"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Использовали макароны из мягких сортов пшеницы</w:t>
      </w:r>
    </w:p>
    <w:p w14:paraId="02CAAD15"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варите на 1–2 минуты меньше</w:t>
      </w:r>
    </w:p>
    <w:p w14:paraId="345EAD6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F2E6FA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длинную лапшу?</w:t>
      </w:r>
    </w:p>
    <w:p w14:paraId="237D5AF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рекомендуется. Короткие макароны (рожки, перья) лучше смешиваются с фаршем и удобнее едятся.</w:t>
      </w:r>
    </w:p>
    <w:p w14:paraId="1B1789A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1088FE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томатную пасту?</w:t>
      </w:r>
    </w:p>
    <w:p w14:paraId="70866324"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Свежие помидоры</w:t>
      </w:r>
    </w:p>
    <w:p w14:paraId="6E965995"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Консервированные томаты</w:t>
      </w:r>
    </w:p>
    <w:p w14:paraId="18F78C90"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Кетчуп (но вкус будет другим)</w:t>
      </w:r>
    </w:p>
    <w:p w14:paraId="6BD82549"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Или вообще не добавляйте — будет классический советский вариант</w:t>
      </w:r>
    </w:p>
    <w:p w14:paraId="5E1B4B7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82B0E7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 сделать блюдо менее калорийным?</w:t>
      </w:r>
    </w:p>
    <w:p w14:paraId="06D5C259"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куриный или индюшиный фарш</w:t>
      </w:r>
    </w:p>
    <w:p w14:paraId="518D73C6"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Уменьшите количество масла</w:t>
      </w:r>
    </w:p>
    <w:p w14:paraId="3A9F498C"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больше овощей (морковь, кабачок, перец)</w:t>
      </w:r>
    </w:p>
    <w:p w14:paraId="0BD558C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2BC7B4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фарш выделил много воды?</w:t>
      </w:r>
    </w:p>
    <w:p w14:paraId="63D12ABA"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Фарш был слишком влажным</w:t>
      </w:r>
    </w:p>
    <w:p w14:paraId="6A6111A9"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рано добавили соль</w:t>
      </w:r>
    </w:p>
    <w:p w14:paraId="28EF7669"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Продолжайте жарить на сильном огне, пока вода не испарится</w:t>
      </w:r>
    </w:p>
    <w:p w14:paraId="059E50D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59038E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в мультиварке?</w:t>
      </w:r>
    </w:p>
    <w:p w14:paraId="28E2AB0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Обжарьте лук и фарш в режиме «Жарка», добавьте макароны и воду (в 2 раза больше, чем макарон), готовьте в режиме «Плов» или «Крупы».</w:t>
      </w:r>
    </w:p>
    <w:p w14:paraId="2C6D188B" w14:textId="77777777" w:rsidR="003F31F3" w:rsidRPr="003F31F3" w:rsidRDefault="003F31F3" w:rsidP="003F31F3">
      <w:pPr>
        <w:autoSpaceDE w:val="0"/>
        <w:autoSpaceDN w:val="0"/>
        <w:adjustRightInd w:val="0"/>
        <w:rPr>
          <w:rFonts w:ascii="AppleSystemUIFont" w:hAnsi="AppleSystemUIFont" w:cs="AppleSystemUIFont"/>
          <w:b/>
          <w:bCs/>
          <w:sz w:val="32"/>
          <w:szCs w:val="32"/>
          <w:lang w:val="ru-RU"/>
        </w:rPr>
      </w:pPr>
    </w:p>
    <w:p w14:paraId="48FD14C3" w14:textId="77777777" w:rsidR="003F31F3" w:rsidRPr="003F31F3" w:rsidRDefault="003F31F3" w:rsidP="003F31F3">
      <w:pPr>
        <w:autoSpaceDE w:val="0"/>
        <w:autoSpaceDN w:val="0"/>
        <w:adjustRightInd w:val="0"/>
        <w:jc w:val="center"/>
        <w:rPr>
          <w:rFonts w:ascii="AppleSystemUIFont" w:hAnsi="AppleSystemUIFont" w:cs="AppleSystemUIFont"/>
          <w:b/>
          <w:bCs/>
          <w:sz w:val="32"/>
          <w:szCs w:val="32"/>
          <w:u w:val="single"/>
          <w:lang w:val="ru-RU"/>
        </w:rPr>
      </w:pPr>
    </w:p>
    <w:p w14:paraId="7F1F0D8B" w14:textId="47655217" w:rsidR="003F31F3" w:rsidRPr="003F31F3" w:rsidRDefault="003F31F3" w:rsidP="003F31F3">
      <w:pPr>
        <w:autoSpaceDE w:val="0"/>
        <w:autoSpaceDN w:val="0"/>
        <w:adjustRightInd w:val="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Тушеная капуста с сосисками «Домашняя»</w:t>
      </w:r>
    </w:p>
    <w:p w14:paraId="4ECD8611" w14:textId="77777777" w:rsidR="003F31F3" w:rsidRPr="003F31F3" w:rsidRDefault="003F31F3" w:rsidP="003F31F3">
      <w:pPr>
        <w:autoSpaceDE w:val="0"/>
        <w:autoSpaceDN w:val="0"/>
        <w:adjustRightInd w:val="0"/>
        <w:jc w:val="center"/>
        <w:rPr>
          <w:rFonts w:ascii="AppleSystemUIFont" w:hAnsi="AppleSystemUIFont" w:cs="AppleSystemUIFont"/>
          <w:b/>
          <w:bCs/>
          <w:sz w:val="26"/>
          <w:szCs w:val="26"/>
          <w:u w:val="single"/>
          <w:lang w:val="ru-RU"/>
        </w:rPr>
      </w:pPr>
    </w:p>
    <w:p w14:paraId="6557895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15 минут</w:t>
      </w:r>
    </w:p>
    <w:p w14:paraId="6A3D254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40–50 минут</w:t>
      </w:r>
    </w:p>
    <w:p w14:paraId="46CBD7A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4–6 человек</w:t>
      </w:r>
    </w:p>
    <w:p w14:paraId="151C163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~150–180 ккал на порцию (зависит от жирности сосисок)</w:t>
      </w:r>
    </w:p>
    <w:p w14:paraId="718D87A2" w14:textId="4B56D0C5" w:rsidR="003F31F3" w:rsidRDefault="003F31F3" w:rsidP="003F31F3">
      <w:pPr>
        <w:autoSpaceDE w:val="0"/>
        <w:autoSpaceDN w:val="0"/>
        <w:adjustRightInd w:val="0"/>
        <w:rPr>
          <w:rFonts w:ascii="AppleSystemUIFont" w:hAnsi="AppleSystemUIFont" w:cs="AppleSystemUIFont"/>
          <w:sz w:val="26"/>
          <w:szCs w:val="26"/>
          <w:lang w:val="ru-RU"/>
        </w:rPr>
      </w:pPr>
    </w:p>
    <w:p w14:paraId="3026938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2F70EB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AFD614B" w14:textId="7777777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158A6506"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~7 г</w:t>
      </w:r>
    </w:p>
    <w:p w14:paraId="79524482"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~8 г</w:t>
      </w:r>
    </w:p>
    <w:p w14:paraId="641B2B4E"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~12 г</w:t>
      </w:r>
    </w:p>
    <w:p w14:paraId="5C93E0D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D99468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CE37C93" w14:textId="3D9D239A"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Ингредиенты</w:t>
      </w:r>
    </w:p>
    <w:p w14:paraId="2E2EF08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59CEAF81"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 белокочанная</w:t>
      </w:r>
      <w:r>
        <w:rPr>
          <w:rFonts w:ascii="AppleSystemUIFont" w:hAnsi="AppleSystemUIFont" w:cs="AppleSystemUIFont"/>
          <w:sz w:val="26"/>
          <w:szCs w:val="26"/>
          <w:lang w:val="ru-RU"/>
        </w:rPr>
        <w:t xml:space="preserve"> — 800 г – 1 кг (средний кочан)</w:t>
      </w:r>
    </w:p>
    <w:p w14:paraId="692FCBBE"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Сосиски</w:t>
      </w:r>
      <w:r>
        <w:rPr>
          <w:rFonts w:ascii="AppleSystemUIFont" w:hAnsi="AppleSystemUIFont" w:cs="AppleSystemUIFont"/>
          <w:sz w:val="26"/>
          <w:szCs w:val="26"/>
          <w:lang w:val="ru-RU"/>
        </w:rPr>
        <w:t xml:space="preserve"> (молочные, сливочные или любые по вкусу) — 400–500 г (6–8 шт.)</w:t>
      </w:r>
    </w:p>
    <w:p w14:paraId="69A816BB"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1–2 средние (около 150–200 г)</w:t>
      </w:r>
    </w:p>
    <w:p w14:paraId="707CF48C"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1–2 головки (около 150 г)</w:t>
      </w:r>
    </w:p>
    <w:p w14:paraId="04BE9F4A"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Томатная паста</w:t>
      </w:r>
      <w:r>
        <w:rPr>
          <w:rFonts w:ascii="AppleSystemUIFont" w:hAnsi="AppleSystemUIFont" w:cs="AppleSystemUIFont"/>
          <w:sz w:val="26"/>
          <w:szCs w:val="26"/>
          <w:lang w:val="ru-RU"/>
        </w:rPr>
        <w:t xml:space="preserve"> — 2 столовые ложки</w:t>
      </w:r>
    </w:p>
    <w:p w14:paraId="1FF19A40"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2–3 столовые ложки</w:t>
      </w:r>
    </w:p>
    <w:p w14:paraId="12B73DD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ACC9B4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тушения:</w:t>
      </w:r>
    </w:p>
    <w:p w14:paraId="366EC146"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 100–150 мл (или бульон)</w:t>
      </w:r>
    </w:p>
    <w:p w14:paraId="51F96E46"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по вкусу</w:t>
      </w:r>
    </w:p>
    <w:p w14:paraId="69085715"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Чёрный молотый перец</w:t>
      </w:r>
      <w:r>
        <w:rPr>
          <w:rFonts w:ascii="AppleSystemUIFont" w:hAnsi="AppleSystemUIFont" w:cs="AppleSystemUIFont"/>
          <w:sz w:val="26"/>
          <w:szCs w:val="26"/>
          <w:lang w:val="ru-RU"/>
        </w:rPr>
        <w:t xml:space="preserve"> — ½ чайной ложки</w:t>
      </w:r>
    </w:p>
    <w:p w14:paraId="0001B0CD"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Лавровый лист</w:t>
      </w:r>
      <w:r>
        <w:rPr>
          <w:rFonts w:ascii="AppleSystemUIFont" w:hAnsi="AppleSystemUIFont" w:cs="AppleSystemUIFont"/>
          <w:sz w:val="26"/>
          <w:szCs w:val="26"/>
          <w:lang w:val="ru-RU"/>
        </w:rPr>
        <w:t xml:space="preserve"> — 1–2 шт.</w:t>
      </w:r>
    </w:p>
    <w:p w14:paraId="5BE858BA"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w:t>
      </w:r>
      <w:r>
        <w:rPr>
          <w:rFonts w:ascii="AppleSystemUIFont" w:hAnsi="AppleSystemUIFont" w:cs="AppleSystemUIFont"/>
          <w:sz w:val="26"/>
          <w:szCs w:val="26"/>
          <w:lang w:val="ru-RU"/>
        </w:rPr>
        <w:t xml:space="preserve"> — 1 чайная ложка (чтобы сбалансировать кислоту томата)</w:t>
      </w:r>
    </w:p>
    <w:p w14:paraId="7BA0B08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EA06A3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 желанию:</w:t>
      </w:r>
    </w:p>
    <w:p w14:paraId="4B182EC7"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 2 зубчика</w:t>
      </w:r>
    </w:p>
    <w:p w14:paraId="79C75DDC"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Зелень</w:t>
      </w:r>
      <w:r>
        <w:rPr>
          <w:rFonts w:ascii="AppleSystemUIFont" w:hAnsi="AppleSystemUIFont" w:cs="AppleSystemUIFont"/>
          <w:sz w:val="26"/>
          <w:szCs w:val="26"/>
          <w:lang w:val="ru-RU"/>
        </w:rPr>
        <w:t xml:space="preserve"> (укроп, петрушка) — небольшой пучок</w:t>
      </w:r>
    </w:p>
    <w:p w14:paraId="7068AB64"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Сметана</w:t>
      </w:r>
      <w:r>
        <w:rPr>
          <w:rFonts w:ascii="AppleSystemUIFont" w:hAnsi="AppleSystemUIFont" w:cs="AppleSystemUIFont"/>
          <w:sz w:val="26"/>
          <w:szCs w:val="26"/>
          <w:lang w:val="ru-RU"/>
        </w:rPr>
        <w:t xml:space="preserve"> — для подачи</w:t>
      </w:r>
    </w:p>
    <w:p w14:paraId="7A841FD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9C7BAA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E50704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EEF7AC8" w14:textId="1F2EE9DB"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Пошаговое приготовление</w:t>
      </w:r>
    </w:p>
    <w:p w14:paraId="65CE3EB6" w14:textId="77777777" w:rsidR="003F31F3" w:rsidRDefault="003F31F3" w:rsidP="003F31F3">
      <w:pPr>
        <w:autoSpaceDE w:val="0"/>
        <w:autoSpaceDN w:val="0"/>
        <w:adjustRightInd w:val="0"/>
        <w:rPr>
          <w:rFonts w:ascii="AppleSystemUIFont" w:hAnsi="AppleSystemUIFont" w:cs="AppleSystemUIFont"/>
          <w:b/>
          <w:bCs/>
          <w:sz w:val="26"/>
          <w:szCs w:val="26"/>
          <w:lang w:val="ru-RU"/>
        </w:rPr>
      </w:pPr>
    </w:p>
    <w:p w14:paraId="3446063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капусты</w:t>
      </w:r>
    </w:p>
    <w:p w14:paraId="7D69A20E"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 кочана капусты снимите верхние повреждённые листья.</w:t>
      </w:r>
    </w:p>
    <w:p w14:paraId="587ADBC2"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Разрежьте кочан на 4 части.</w:t>
      </w:r>
    </w:p>
    <w:p w14:paraId="7C4D983C"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Вырежьте кочерыжку (её можно не выбрасывать, а использовать для другого блюда).</w:t>
      </w:r>
    </w:p>
    <w:p w14:paraId="47D6322D"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Тонко нашинкуйте капусту ножом или специальной шинковкой.</w:t>
      </w:r>
    </w:p>
    <w:p w14:paraId="7F4FD644" w14:textId="77777777" w:rsidR="003F31F3" w:rsidRDefault="003F31F3" w:rsidP="003F31F3">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Чем тоньше нашинкована капуста, тем быстрее она приготовится и тем нежнее будет.</w:t>
      </w:r>
    </w:p>
    <w:p w14:paraId="34DBDA73"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Переложите нашинкованную капусту в большую миску.</w:t>
      </w:r>
    </w:p>
    <w:p w14:paraId="71584F68"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Посолите ½ чайной ложки соли и слегка помните руками 1–2 минуты, чтобы капуста дала сок и стала мягче.</w:t>
      </w:r>
    </w:p>
    <w:p w14:paraId="63EB3C9E" w14:textId="77777777" w:rsidR="003F31F3" w:rsidRDefault="003F31F3" w:rsidP="003F31F3">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переусердствуйте! Капуста должна лишь слегка размякнуть.</w:t>
      </w:r>
    </w:p>
    <w:p w14:paraId="528172B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B1A668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овощей</w:t>
      </w:r>
    </w:p>
    <w:p w14:paraId="4EDBAAD9"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sz w:val="26"/>
          <w:szCs w:val="26"/>
          <w:lang w:val="ru-RU"/>
        </w:rPr>
        <w:t xml:space="preserve"> Очистите и нарежьте мелкими кубиками.</w:t>
      </w:r>
    </w:p>
    <w:p w14:paraId="5C3618F4"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Очистите и натрите на крупной тёрке или нарежьте тонкой соломкой.</w:t>
      </w:r>
    </w:p>
    <w:p w14:paraId="2268257B"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(если используете): Очистите и пропустите через пресс или мелко порубите.</w:t>
      </w:r>
    </w:p>
    <w:p w14:paraId="1072953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6D1FA1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Подготовка сосисок</w:t>
      </w:r>
    </w:p>
    <w:p w14:paraId="1073881E"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Сосиски очистите от оболочки.</w:t>
      </w:r>
    </w:p>
    <w:p w14:paraId="3B3998E0"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кружочками толщиной около 1 см или полукольцами.</w:t>
      </w:r>
    </w:p>
    <w:p w14:paraId="2BAAA923" w14:textId="77777777"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Альтернатива:</w:t>
      </w:r>
      <w:r>
        <w:rPr>
          <w:rFonts w:ascii="AppleSystemUIFont" w:hAnsi="AppleSystemUIFont" w:cs="AppleSystemUIFont"/>
          <w:sz w:val="26"/>
          <w:szCs w:val="26"/>
          <w:lang w:val="ru-RU"/>
        </w:rPr>
        <w:t xml:space="preserve"> Можно нарезать сосиски вдоль на 4 части, затем поперёк — получатся красивые «палочки».</w:t>
      </w:r>
    </w:p>
    <w:p w14:paraId="4D275C6F"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Отложите нарезанные сосиски в сторону.</w:t>
      </w:r>
    </w:p>
    <w:p w14:paraId="7A11FB6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EE723B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Шаг 4: Обжарка овощей</w:t>
      </w:r>
    </w:p>
    <w:p w14:paraId="245125D4"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большую сковороду (или сотейник, казан) на среднем огне.</w:t>
      </w:r>
    </w:p>
    <w:p w14:paraId="5824F867"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w:t>
      </w:r>
    </w:p>
    <w:p w14:paraId="1D5A5EB6"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нарезанный лук.</w:t>
      </w:r>
    </w:p>
    <w:p w14:paraId="2EF0370C"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3–4 минуты до прозрачности и лёгкого золотистого цвета.</w:t>
      </w:r>
    </w:p>
    <w:p w14:paraId="507C9369"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натёртую морковь.</w:t>
      </w:r>
    </w:p>
    <w:p w14:paraId="56300AFE"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ещё 5 минут до мягкости моркови, периодически помешивая.</w:t>
      </w:r>
    </w:p>
    <w:p w14:paraId="0C22A90A"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томатную пасту и сахар.</w:t>
      </w:r>
    </w:p>
    <w:p w14:paraId="28BB944A"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и обжаривайте 1–2 минуты.</w:t>
      </w:r>
    </w:p>
    <w:p w14:paraId="3F34A271" w14:textId="77777777"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Томатная паста должна немного обжариться — так она раскроет вкус и не будет сырого привкуса.</w:t>
      </w:r>
    </w:p>
    <w:p w14:paraId="61488E6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78D19C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Добавление капусты</w:t>
      </w:r>
    </w:p>
    <w:p w14:paraId="3B23D9BD"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нашинкованную капусту в сковороду к овощам.</w:t>
      </w:r>
    </w:p>
    <w:p w14:paraId="696502B2"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Капусты будет много, но она значительно уменьшится в объёме при тушении.</w:t>
      </w:r>
    </w:p>
    <w:p w14:paraId="63255B1A"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с луком, морковью и томатной пастой.</w:t>
      </w:r>
    </w:p>
    <w:p w14:paraId="2B24D8A0"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100–150 мл воды (или бульона).</w:t>
      </w:r>
    </w:p>
    <w:p w14:paraId="3F974658"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Вода должна покрывать капусту примерно на ⅓, не больше! Капуста сама даст сок.</w:t>
      </w:r>
    </w:p>
    <w:p w14:paraId="29727E1A"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 и чёрный перец.</w:t>
      </w:r>
    </w:p>
    <w:p w14:paraId="285C8702"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w:t>
      </w:r>
    </w:p>
    <w:p w14:paraId="00B43039"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w:t>
      </w:r>
    </w:p>
    <w:p w14:paraId="1BAA9BAE"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Накройте крышкой и тушите </w:t>
      </w:r>
      <w:r>
        <w:rPr>
          <w:rFonts w:ascii="AppleSystemUIFont" w:hAnsi="AppleSystemUIFont" w:cs="AppleSystemUIFont"/>
          <w:b/>
          <w:bCs/>
          <w:sz w:val="26"/>
          <w:szCs w:val="26"/>
          <w:lang w:val="ru-RU"/>
        </w:rPr>
        <w:t>20–25 минут</w:t>
      </w:r>
      <w:r>
        <w:rPr>
          <w:rFonts w:ascii="AppleSystemUIFont" w:hAnsi="AppleSystemUIFont" w:cs="AppleSystemUIFont"/>
          <w:sz w:val="26"/>
          <w:szCs w:val="26"/>
          <w:lang w:val="ru-RU"/>
        </w:rPr>
        <w:t>, периодически помешивая.</w:t>
      </w:r>
    </w:p>
    <w:p w14:paraId="7B2312B0"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Помешивайте каждые 5–7 минут, чтобы капуста не пригорела ко дну.</w:t>
      </w:r>
    </w:p>
    <w:p w14:paraId="0B90E34A"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Если жидкости мало:</w:t>
      </w:r>
      <w:r>
        <w:rPr>
          <w:rFonts w:ascii="AppleSystemUIFont" w:hAnsi="AppleSystemUIFont" w:cs="AppleSystemUIFont"/>
          <w:sz w:val="26"/>
          <w:szCs w:val="26"/>
          <w:lang w:val="ru-RU"/>
        </w:rPr>
        <w:t xml:space="preserve"> добавьте ещё 50 мл воды.</w:t>
      </w:r>
    </w:p>
    <w:p w14:paraId="506C349F"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Если жидкости много:</w:t>
      </w:r>
      <w:r>
        <w:rPr>
          <w:rFonts w:ascii="AppleSystemUIFont" w:hAnsi="AppleSystemUIFont" w:cs="AppleSystemUIFont"/>
          <w:sz w:val="26"/>
          <w:szCs w:val="26"/>
          <w:lang w:val="ru-RU"/>
        </w:rPr>
        <w:t xml:space="preserve"> тушите без крышки последние 5 минут.</w:t>
      </w:r>
    </w:p>
    <w:p w14:paraId="622B8E1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BF678B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Добавление сосисок</w:t>
      </w:r>
    </w:p>
    <w:p w14:paraId="79811FEC"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Через 20–25 минут попробуйте капусту на готовность.</w:t>
      </w:r>
    </w:p>
    <w:p w14:paraId="69B2AA13"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Капуста должна стать мягкой, но не превратиться в кашу.</w:t>
      </w:r>
    </w:p>
    <w:p w14:paraId="06339929"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нарезанные сосиски.</w:t>
      </w:r>
    </w:p>
    <w:p w14:paraId="04876FD9"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5ADA82EA"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Тушите ещё </w:t>
      </w:r>
      <w:r>
        <w:rPr>
          <w:rFonts w:ascii="AppleSystemUIFont" w:hAnsi="AppleSystemUIFont" w:cs="AppleSystemUIFont"/>
          <w:b/>
          <w:bCs/>
          <w:sz w:val="26"/>
          <w:szCs w:val="26"/>
          <w:lang w:val="ru-RU"/>
        </w:rPr>
        <w:t>5–7 минут</w:t>
      </w:r>
      <w:r>
        <w:rPr>
          <w:rFonts w:ascii="AppleSystemUIFont" w:hAnsi="AppleSystemUIFont" w:cs="AppleSystemUIFont"/>
          <w:sz w:val="26"/>
          <w:szCs w:val="26"/>
          <w:lang w:val="ru-RU"/>
        </w:rPr>
        <w:t xml:space="preserve"> под крышкой на медленном огне.</w:t>
      </w:r>
    </w:p>
    <w:p w14:paraId="0BDD35DC"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переварите сосиски! Им достаточно прогреться и пропитаться вкусом капусты.</w:t>
      </w:r>
    </w:p>
    <w:p w14:paraId="4067ED2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E01956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Финальный штрих</w:t>
      </w:r>
    </w:p>
    <w:p w14:paraId="4DCE99DE"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измельчённый чеснок (если используете).</w:t>
      </w:r>
    </w:p>
    <w:p w14:paraId="09F1ABB3"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на соль и специи.</w:t>
      </w:r>
    </w:p>
    <w:p w14:paraId="1754A189"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При необходимости досолите.</w:t>
      </w:r>
    </w:p>
    <w:p w14:paraId="24C5BE64"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Если капуста получилась слишком кислой — добавьте ещё ½ чайной ложки сахара.</w:t>
      </w:r>
    </w:p>
    <w:p w14:paraId="5125CFF4"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32A7A460"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рубленую зелень (если используете).</w:t>
      </w:r>
    </w:p>
    <w:p w14:paraId="6459BD75"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Накройте крышкой и дайте блюду настояться </w:t>
      </w:r>
      <w:r>
        <w:rPr>
          <w:rFonts w:ascii="AppleSystemUIFont" w:hAnsi="AppleSystemUIFont" w:cs="AppleSystemUIFont"/>
          <w:b/>
          <w:bCs/>
          <w:sz w:val="26"/>
          <w:szCs w:val="26"/>
          <w:lang w:val="ru-RU"/>
        </w:rPr>
        <w:t>5–10 минут</w:t>
      </w:r>
      <w:r>
        <w:rPr>
          <w:rFonts w:ascii="AppleSystemUIFont" w:hAnsi="AppleSystemUIFont" w:cs="AppleSystemUIFont"/>
          <w:sz w:val="26"/>
          <w:szCs w:val="26"/>
          <w:lang w:val="ru-RU"/>
        </w:rPr>
        <w:t>. За это время вкусы «подружатся», и капуста станет ещё вкуснее!</w:t>
      </w:r>
    </w:p>
    <w:p w14:paraId="61C60F6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64939A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8: Подача</w:t>
      </w:r>
    </w:p>
    <w:p w14:paraId="4235C310"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Разложите тушёную капусту с сосисками по тарелкам.</w:t>
      </w:r>
    </w:p>
    <w:p w14:paraId="23891F45"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Удалите лавровый лист.</w:t>
      </w:r>
    </w:p>
    <w:p w14:paraId="5E816777"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 ложку сметаны.</w:t>
      </w:r>
    </w:p>
    <w:p w14:paraId="256B326C"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горячей со свежим хлебом, солёными огурчиками или квашеной капустой.</w:t>
      </w:r>
    </w:p>
    <w:p w14:paraId="1C7A2C2F"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 картофельным пюре!</w:t>
      </w:r>
    </w:p>
    <w:p w14:paraId="15FDBD7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25A9FD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9B3405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CB74043" w14:textId="739670E3"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идеальной тушёной капусты </w:t>
      </w:r>
    </w:p>
    <w:p w14:paraId="6D759D83" w14:textId="77777777" w:rsidR="003F31F3" w:rsidRDefault="003F31F3" w:rsidP="003F31F3">
      <w:pPr>
        <w:autoSpaceDE w:val="0"/>
        <w:autoSpaceDN w:val="0"/>
        <w:adjustRightInd w:val="0"/>
        <w:rPr>
          <w:rFonts w:ascii="AppleSystemUIFont" w:hAnsi="AppleSystemUIFont" w:cs="AppleSystemUIFont"/>
          <w:b/>
          <w:bCs/>
          <w:sz w:val="26"/>
          <w:szCs w:val="26"/>
          <w:lang w:val="ru-RU"/>
        </w:rPr>
      </w:pPr>
    </w:p>
    <w:p w14:paraId="7D292633"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 не будет горькой:</w:t>
      </w:r>
    </w:p>
    <w:p w14:paraId="2EAB66E4"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Снимайте верхние листья</w:t>
      </w:r>
    </w:p>
    <w:p w14:paraId="0097161E"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Хорошо промойте кочан перед нарезкой</w:t>
      </w:r>
    </w:p>
    <w:p w14:paraId="3F3835D8"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щепотку сахара при тушении</w:t>
      </w:r>
    </w:p>
    <w:p w14:paraId="6A767B1B"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 не превратится в кашу:</w:t>
      </w:r>
    </w:p>
    <w:p w14:paraId="5E5DA5BB"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добавляйте слишком много воды</w:t>
      </w:r>
    </w:p>
    <w:p w14:paraId="49ABD87D"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переваривайте — 25–30 минут достаточно</w:t>
      </w:r>
    </w:p>
    <w:p w14:paraId="609D2048"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молодую капусту (она готовится быстрее)</w:t>
      </w:r>
    </w:p>
    <w:p w14:paraId="06EC4114"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Насыщенный вкус:</w:t>
      </w:r>
    </w:p>
    <w:p w14:paraId="3089445B"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томатную пасту с овощами</w:t>
      </w:r>
    </w:p>
    <w:p w14:paraId="1D10115B"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 и перец</w:t>
      </w:r>
    </w:p>
    <w:p w14:paraId="0C768FAD"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Дайте блюду настояться 5–10 минут</w:t>
      </w:r>
    </w:p>
    <w:p w14:paraId="3B729B7E"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Чтобы капуста не пригорала:</w:t>
      </w:r>
    </w:p>
    <w:p w14:paraId="36C3FABB"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сковороду с толстым дном или казан</w:t>
      </w:r>
    </w:p>
    <w:p w14:paraId="17769620"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Помешивайте каждые 5–7 минут</w:t>
      </w:r>
    </w:p>
    <w:p w14:paraId="3B6A1A53"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достаточно жидкости</w:t>
      </w:r>
    </w:p>
    <w:p w14:paraId="7080ADAD"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ароматное блюдо:</w:t>
      </w:r>
    </w:p>
    <w:p w14:paraId="1393C9A6"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чеснок в конце приготовления</w:t>
      </w:r>
    </w:p>
    <w:p w14:paraId="27ABAC43"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придаст свежесть</w:t>
      </w:r>
    </w:p>
    <w:p w14:paraId="7FFC60B3"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Можно добавить щепотку тмина или кориандра</w:t>
      </w:r>
    </w:p>
    <w:p w14:paraId="1016B57B"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Диетический вариант:</w:t>
      </w:r>
    </w:p>
    <w:p w14:paraId="523CEC4D"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Используйте куриные сосиски</w:t>
      </w:r>
    </w:p>
    <w:p w14:paraId="06421DCB"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Уменьшите количество масла</w:t>
      </w:r>
    </w:p>
    <w:p w14:paraId="317DA3BA"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Тушите на воде без предварительной обжарки</w:t>
      </w:r>
    </w:p>
    <w:p w14:paraId="3BFEEC2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DB5E53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626408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4871A19" w14:textId="353E95BD"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4E00DF6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сосисками-гриль:</w:t>
      </w:r>
      <w:r>
        <w:rPr>
          <w:rFonts w:ascii="AppleSystemUIFont" w:hAnsi="AppleSystemUIFont" w:cs="AppleSystemUIFont"/>
          <w:sz w:val="26"/>
          <w:szCs w:val="26"/>
          <w:lang w:val="ru-RU"/>
        </w:rPr>
        <w:t xml:space="preserve"> Обжарьте сосиски на гриле или сухой сковороде до корочки, затем добавьте в капусту.</w:t>
      </w:r>
    </w:p>
    <w:p w14:paraId="1286BC8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5FC09B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копчёными сосисками:</w:t>
      </w:r>
      <w:r>
        <w:rPr>
          <w:rFonts w:ascii="AppleSystemUIFont" w:hAnsi="AppleSystemUIFont" w:cs="AppleSystemUIFont"/>
          <w:sz w:val="26"/>
          <w:szCs w:val="26"/>
          <w:lang w:val="ru-RU"/>
        </w:rPr>
        <w:t xml:space="preserve"> Используйте копчёные сосиски — они дадут более насыщенный вкус и аромат.</w:t>
      </w:r>
    </w:p>
    <w:p w14:paraId="410CCC6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30A63F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мясом:</w:t>
      </w:r>
      <w:r>
        <w:rPr>
          <w:rFonts w:ascii="AppleSystemUIFont" w:hAnsi="AppleSystemUIFont" w:cs="AppleSystemUIFont"/>
          <w:sz w:val="26"/>
          <w:szCs w:val="26"/>
          <w:lang w:val="ru-RU"/>
        </w:rPr>
        <w:t xml:space="preserve"> Замените сосиски на 300–400 г нарезанной свинины или говядины. Обжарьте мясо первым, затем добавляйте овощи.</w:t>
      </w:r>
    </w:p>
    <w:p w14:paraId="60AA88D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950BF8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200–300 г нарезанных шампиньонов вместе с луком и морковью.</w:t>
      </w:r>
    </w:p>
    <w:p w14:paraId="79D1727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3203A4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болгарским перцем:</w:t>
      </w:r>
      <w:r>
        <w:rPr>
          <w:rFonts w:ascii="AppleSystemUIFont" w:hAnsi="AppleSystemUIFont" w:cs="AppleSystemUIFont"/>
          <w:sz w:val="26"/>
          <w:szCs w:val="26"/>
          <w:lang w:val="ru-RU"/>
        </w:rPr>
        <w:t xml:space="preserve"> Добавьте 1 нарезанный болгарский перец вместе с морковью — будет слаще и ароматнее.</w:t>
      </w:r>
    </w:p>
    <w:p w14:paraId="3669B9D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10B88E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рисом:</w:t>
      </w:r>
      <w:r>
        <w:rPr>
          <w:rFonts w:ascii="AppleSystemUIFont" w:hAnsi="AppleSystemUIFont" w:cs="AppleSystemUIFont"/>
          <w:sz w:val="26"/>
          <w:szCs w:val="26"/>
          <w:lang w:val="ru-RU"/>
        </w:rPr>
        <w:t xml:space="preserve"> Добавьте 1 стакан отварного риса вместе с сосисками — получится полноценное блюдо.</w:t>
      </w:r>
    </w:p>
    <w:p w14:paraId="028F11C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5A9EAA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томатами:</w:t>
      </w:r>
      <w:r>
        <w:rPr>
          <w:rFonts w:ascii="AppleSystemUIFont" w:hAnsi="AppleSystemUIFont" w:cs="AppleSystemUIFont"/>
          <w:sz w:val="26"/>
          <w:szCs w:val="26"/>
          <w:lang w:val="ru-RU"/>
        </w:rPr>
        <w:t xml:space="preserve"> Вместо томатной пасты добавьте 2–3 нарезанных помидора или 400 г консервированных томатов.</w:t>
      </w:r>
    </w:p>
    <w:p w14:paraId="229C60C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43903F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Острая капуста:</w:t>
      </w:r>
      <w:r>
        <w:rPr>
          <w:rFonts w:ascii="AppleSystemUIFont" w:hAnsi="AppleSystemUIFont" w:cs="AppleSystemUIFont"/>
          <w:sz w:val="26"/>
          <w:szCs w:val="26"/>
          <w:lang w:val="ru-RU"/>
        </w:rPr>
        <w:t xml:space="preserve"> Добавьте ½ чайной ложки красного перца или 1 нарезанный перец чили.</w:t>
      </w:r>
    </w:p>
    <w:p w14:paraId="7A5AD10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9111A3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картофелем:</w:t>
      </w:r>
      <w:r>
        <w:rPr>
          <w:rFonts w:ascii="AppleSystemUIFont" w:hAnsi="AppleSystemUIFont" w:cs="AppleSystemUIFont"/>
          <w:sz w:val="26"/>
          <w:szCs w:val="26"/>
          <w:lang w:val="ru-RU"/>
        </w:rPr>
        <w:t xml:space="preserve"> Добавьте 3–4 нарезанных кубиками картофеля вместе с капустой — будет сытнее.</w:t>
      </w:r>
    </w:p>
    <w:p w14:paraId="702847D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458C6F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фасолью:</w:t>
      </w:r>
      <w:r>
        <w:rPr>
          <w:rFonts w:ascii="AppleSystemUIFont" w:hAnsi="AppleSystemUIFont" w:cs="AppleSystemUIFont"/>
          <w:sz w:val="26"/>
          <w:szCs w:val="26"/>
          <w:lang w:val="ru-RU"/>
        </w:rPr>
        <w:t xml:space="preserve"> Добавьте 1 стакан отварной или консервированной фасоли вместе с сосисками.</w:t>
      </w:r>
    </w:p>
    <w:p w14:paraId="6CD6C7A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6B53EA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квашеной капустой:</w:t>
      </w:r>
      <w:r>
        <w:rPr>
          <w:rFonts w:ascii="AppleSystemUIFont" w:hAnsi="AppleSystemUIFont" w:cs="AppleSystemUIFont"/>
          <w:sz w:val="26"/>
          <w:szCs w:val="26"/>
          <w:lang w:val="ru-RU"/>
        </w:rPr>
        <w:t xml:space="preserve"> Замените половину свежей капусты на квашеную (200–300 г) — получится кисловатый вкус.</w:t>
      </w:r>
    </w:p>
    <w:p w14:paraId="7231A4D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58DEF4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Со сметаной:</w:t>
      </w:r>
      <w:r>
        <w:rPr>
          <w:rFonts w:ascii="AppleSystemUIFont" w:hAnsi="AppleSystemUIFont" w:cs="AppleSystemUIFont"/>
          <w:sz w:val="26"/>
          <w:szCs w:val="26"/>
          <w:lang w:val="ru-RU"/>
        </w:rPr>
        <w:t xml:space="preserve"> Добавьте 2–3 столовые ложки сметаны за 5 минут до готовности — капуста станет нежнее.</w:t>
      </w:r>
    </w:p>
    <w:p w14:paraId="28FEE66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5DAFF9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D8C712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FDE3745" w14:textId="08D79A21"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2AFB11D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7CE7E1F5"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Готовая тушёная капуста хранится до 4–5 дней в закрытом контейнере.</w:t>
      </w:r>
    </w:p>
    <w:p w14:paraId="66D45C14"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 каждым днём вкус становится только лучше!</w:t>
      </w:r>
    </w:p>
    <w:p w14:paraId="7BDD50A4"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Капуста может дать больше сока при хранении — это нормально.</w:t>
      </w:r>
    </w:p>
    <w:p w14:paraId="746B9A9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F15713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54A5EC6D"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Тушёную капусту можно заморозить!</w:t>
      </w:r>
    </w:p>
    <w:p w14:paraId="7C6C056F"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разложите по контейнерам или пакетам.</w:t>
      </w:r>
    </w:p>
    <w:p w14:paraId="57196C7B"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2–3 месяцев.</w:t>
      </w:r>
    </w:p>
    <w:p w14:paraId="05639FF3"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затем разогревайте на плите.</w:t>
      </w:r>
    </w:p>
    <w:p w14:paraId="59FBEB04"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Сосиски после заморозки могут стать немного мягче, но вкус останется отличным.</w:t>
      </w:r>
    </w:p>
    <w:p w14:paraId="3073EC1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A342C6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6E995325"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плите: 5–7 минут на среднем огне, помешивая</w:t>
      </w:r>
    </w:p>
    <w:p w14:paraId="0B17B4D2"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2–3 минуты на средней мощности</w:t>
      </w:r>
    </w:p>
    <w:p w14:paraId="278091DD"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10–15 минут при 180°C (накройте фольгой)</w:t>
      </w:r>
    </w:p>
    <w:p w14:paraId="0A68A04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AD8B6B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16E5F01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разогреве добавьте 1–2 столовые ложки воды, если капуста получилась слишком густой.</w:t>
      </w:r>
    </w:p>
    <w:p w14:paraId="0E39180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F5C4ED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F905E55" w14:textId="1535C86E"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Частые вопросы</w:t>
      </w:r>
    </w:p>
    <w:p w14:paraId="207FB10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капуста горчит?</w:t>
      </w:r>
    </w:p>
    <w:p w14:paraId="5DB744B0"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Капуста старая или перезрелая</w:t>
      </w:r>
    </w:p>
    <w:p w14:paraId="5AD30A66"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сняли верхние листья</w:t>
      </w:r>
    </w:p>
    <w:p w14:paraId="6D42CB8F"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щепотку сахара — это сбалансирует вкус</w:t>
      </w:r>
    </w:p>
    <w:p w14:paraId="36882B5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0F4060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капуста слишком кислая?</w:t>
      </w:r>
    </w:p>
    <w:p w14:paraId="4C97BDFD"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томатной пасты</w:t>
      </w:r>
    </w:p>
    <w:p w14:paraId="74607A62"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Капуста была с кислинкой</w:t>
      </w:r>
    </w:p>
    <w:p w14:paraId="3443FBE3"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1–2 чайные ложки сахара</w:t>
      </w:r>
    </w:p>
    <w:p w14:paraId="2F22F7B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B86604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Почему капуста пригорела?</w:t>
      </w:r>
    </w:p>
    <w:p w14:paraId="1D27749C"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жидкости</w:t>
      </w:r>
    </w:p>
    <w:p w14:paraId="0DB133CE"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помешивали достаточно часто</w:t>
      </w:r>
    </w:p>
    <w:p w14:paraId="621D22FA"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сильный огонь</w:t>
      </w:r>
    </w:p>
    <w:p w14:paraId="12D3B30E"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сковороду с толстым дном</w:t>
      </w:r>
    </w:p>
    <w:p w14:paraId="5E88D89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2E9A45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капуста слишком жидкая?</w:t>
      </w:r>
    </w:p>
    <w:p w14:paraId="1851AF9D"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Добавили слишком много воды</w:t>
      </w:r>
    </w:p>
    <w:p w14:paraId="10CADB00"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Капуста дала много сока</w:t>
      </w:r>
    </w:p>
    <w:p w14:paraId="514054FB"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Тушите последние 5–10 минут без крышки</w:t>
      </w:r>
    </w:p>
    <w:p w14:paraId="2C09140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352FBA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капуста жёсткая?</w:t>
      </w:r>
    </w:p>
    <w:p w14:paraId="518D3A11"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Недоварили</w:t>
      </w:r>
    </w:p>
    <w:p w14:paraId="31F97684"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Капуста старая</w:t>
      </w:r>
    </w:p>
    <w:p w14:paraId="4A4485B6"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тушите на 5–10 минут дольше</w:t>
      </w:r>
    </w:p>
    <w:p w14:paraId="41CA763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F256FA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молодую капусту?</w:t>
      </w:r>
    </w:p>
    <w:p w14:paraId="2A38129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Молодая капуста готовится быстрее (15–20 минут) и получается очень нежной.</w:t>
      </w:r>
    </w:p>
    <w:p w14:paraId="442DC69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B27FD8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томатную пасту?</w:t>
      </w:r>
    </w:p>
    <w:p w14:paraId="3836BF46"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Свежие помидоры</w:t>
      </w:r>
    </w:p>
    <w:p w14:paraId="2754AAFC"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Консервированные томаты</w:t>
      </w:r>
    </w:p>
    <w:p w14:paraId="7630551E"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Кетчуп (но вкус будет другим)</w:t>
      </w:r>
    </w:p>
    <w:p w14:paraId="373E5C5B"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Или вообще не добавляйте — будет белая тушёная капуста</w:t>
      </w:r>
    </w:p>
    <w:p w14:paraId="6E69DDA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E69649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в мультиварке?</w:t>
      </w:r>
    </w:p>
    <w:p w14:paraId="5C462BD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Обжарьте лук и морковь в режиме «Жарка», добавьте капусту, томатную пасту, воду и специи. Готовьте в режиме «Тушение» 40 минут. Сосиски добавьте за 10 минут до готовности.</w:t>
      </w:r>
    </w:p>
    <w:p w14:paraId="0B0D79C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F04AAF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 сделать блюдо менее калорийным?</w:t>
      </w:r>
    </w:p>
    <w:p w14:paraId="1120AFDD"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куриные сосиски</w:t>
      </w:r>
    </w:p>
    <w:p w14:paraId="2E075FBE"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Уменьшите количество масла</w:t>
      </w:r>
    </w:p>
    <w:p w14:paraId="6BF0C72D"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больше моркови и меньше сосисок</w:t>
      </w:r>
    </w:p>
    <w:p w14:paraId="49802F4C" w14:textId="55A35BFD" w:rsidR="003F31F3" w:rsidRDefault="003F31F3" w:rsidP="003F31F3">
      <w:pPr>
        <w:autoSpaceDE w:val="0"/>
        <w:autoSpaceDN w:val="0"/>
        <w:adjustRightInd w:val="0"/>
        <w:ind w:left="720"/>
        <w:rPr>
          <w:rFonts w:ascii="AppleSystemUIFont" w:hAnsi="AppleSystemUIFont" w:cs="AppleSystemUIFont"/>
          <w:sz w:val="26"/>
          <w:szCs w:val="26"/>
          <w:lang w:val="ru-RU"/>
        </w:rPr>
      </w:pPr>
    </w:p>
    <w:p w14:paraId="770CC988" w14:textId="77777777" w:rsidR="003F31F3" w:rsidRDefault="003F31F3" w:rsidP="003F31F3">
      <w:pPr>
        <w:autoSpaceDE w:val="0"/>
        <w:autoSpaceDN w:val="0"/>
        <w:adjustRightInd w:val="0"/>
        <w:ind w:left="720"/>
        <w:rPr>
          <w:rFonts w:ascii="AppleSystemUIFont" w:hAnsi="AppleSystemUIFont" w:cs="AppleSystemUIFont"/>
          <w:sz w:val="26"/>
          <w:szCs w:val="26"/>
          <w:lang w:val="ru-RU"/>
        </w:rPr>
      </w:pPr>
    </w:p>
    <w:p w14:paraId="624FD66D" w14:textId="210BCBAF" w:rsidR="00B37A50" w:rsidRPr="003F31F3" w:rsidRDefault="00B37A50" w:rsidP="003F31F3">
      <w:pPr>
        <w:autoSpaceDE w:val="0"/>
        <w:autoSpaceDN w:val="0"/>
        <w:adjustRightInd w:val="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Гуляш из курицы с подливкой</w:t>
      </w:r>
    </w:p>
    <w:p w14:paraId="5C91C12E" w14:textId="77777777" w:rsidR="003F31F3" w:rsidRPr="003F31F3" w:rsidRDefault="003F31F3" w:rsidP="003F31F3">
      <w:pPr>
        <w:autoSpaceDE w:val="0"/>
        <w:autoSpaceDN w:val="0"/>
        <w:adjustRightInd w:val="0"/>
        <w:jc w:val="center"/>
        <w:rPr>
          <w:rFonts w:ascii="AppleSystemUIFont" w:hAnsi="AppleSystemUIFont" w:cs="AppleSystemUIFont"/>
          <w:sz w:val="28"/>
          <w:szCs w:val="28"/>
          <w:u w:val="single"/>
          <w:lang w:val="ru-RU"/>
        </w:rPr>
      </w:pPr>
    </w:p>
    <w:p w14:paraId="3D140EF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15 минут</w:t>
      </w:r>
    </w:p>
    <w:p w14:paraId="458FC3A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35–40 минут</w:t>
      </w:r>
    </w:p>
    <w:p w14:paraId="3751729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Порции:</w:t>
      </w:r>
      <w:r>
        <w:rPr>
          <w:rFonts w:ascii="AppleSystemUIFont" w:hAnsi="AppleSystemUIFont" w:cs="AppleSystemUIFont"/>
          <w:sz w:val="26"/>
          <w:szCs w:val="26"/>
          <w:lang w:val="ru-RU"/>
        </w:rPr>
        <w:t xml:space="preserve"> 4–6 человек</w:t>
      </w:r>
    </w:p>
    <w:p w14:paraId="4AA53EE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~180–220 ккал на порцию (зависит от жирности сметаны)</w:t>
      </w:r>
    </w:p>
    <w:p w14:paraId="55BCE94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B4D7F4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7190C73" w14:textId="7777777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Пищевая ценность (на 100 г)</w:t>
      </w:r>
    </w:p>
    <w:p w14:paraId="16FF9E6D"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~16 г</w:t>
      </w:r>
    </w:p>
    <w:p w14:paraId="676D7ECE"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~9 г</w:t>
      </w:r>
    </w:p>
    <w:p w14:paraId="40092698" w14:textId="6A361AAF" w:rsidR="003F31F3" w:rsidRP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~6 г</w:t>
      </w:r>
    </w:p>
    <w:p w14:paraId="3A1A725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3A1DE6F" w14:textId="76712604"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13DF05D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6DEFE7D0"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Куриное филе</w:t>
      </w:r>
      <w:r>
        <w:rPr>
          <w:rFonts w:ascii="AppleSystemUIFont" w:hAnsi="AppleSystemUIFont" w:cs="AppleSystemUIFont"/>
          <w:sz w:val="26"/>
          <w:szCs w:val="26"/>
          <w:lang w:val="ru-RU"/>
        </w:rPr>
        <w:t xml:space="preserve"> (грудка или мякоть бедра) — 600–700 г</w:t>
      </w:r>
    </w:p>
    <w:p w14:paraId="279D072E"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2 средние головки (около 200 г)</w:t>
      </w:r>
    </w:p>
    <w:p w14:paraId="4E2949D9"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Мука пшеничная</w:t>
      </w:r>
      <w:r>
        <w:rPr>
          <w:rFonts w:ascii="AppleSystemUIFont" w:hAnsi="AppleSystemUIFont" w:cs="AppleSystemUIFont"/>
          <w:sz w:val="26"/>
          <w:szCs w:val="26"/>
          <w:lang w:val="ru-RU"/>
        </w:rPr>
        <w:t xml:space="preserve"> — 2 столовые ложки (для загущения подливки)</w:t>
      </w:r>
    </w:p>
    <w:p w14:paraId="2102F761"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Сметана</w:t>
      </w:r>
      <w:r>
        <w:rPr>
          <w:rFonts w:ascii="AppleSystemUIFont" w:hAnsi="AppleSystemUIFont" w:cs="AppleSystemUIFont"/>
          <w:sz w:val="26"/>
          <w:szCs w:val="26"/>
          <w:lang w:val="ru-RU"/>
        </w:rPr>
        <w:t xml:space="preserve"> (15–20%) — 3 столовые ложки </w:t>
      </w:r>
      <w:r>
        <w:rPr>
          <w:rFonts w:ascii="AppleSystemUIFont" w:hAnsi="AppleSystemUIFont" w:cs="AppleSystemUIFont"/>
          <w:b/>
          <w:bCs/>
          <w:sz w:val="26"/>
          <w:szCs w:val="26"/>
          <w:lang w:val="ru-RU"/>
        </w:rPr>
        <w:t>или</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Томатная паста</w:t>
      </w:r>
      <w:r>
        <w:rPr>
          <w:rFonts w:ascii="AppleSystemUIFont" w:hAnsi="AppleSystemUIFont" w:cs="AppleSystemUIFont"/>
          <w:sz w:val="26"/>
          <w:szCs w:val="26"/>
          <w:lang w:val="ru-RU"/>
        </w:rPr>
        <w:t xml:space="preserve"> — 2 столовые ложки (выберите один вариант)</w:t>
      </w:r>
    </w:p>
    <w:p w14:paraId="09D90D26"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(или куриный бульон) — 400–500 мл</w:t>
      </w:r>
    </w:p>
    <w:p w14:paraId="66DA142A"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2–3 столовые ложки</w:t>
      </w:r>
    </w:p>
    <w:p w14:paraId="5744734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807A42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Специи:</w:t>
      </w:r>
    </w:p>
    <w:p w14:paraId="5831C7A2"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чайная ложка (или по вкусу)</w:t>
      </w:r>
    </w:p>
    <w:p w14:paraId="08C46CBE"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½ чайной ложки</w:t>
      </w:r>
    </w:p>
    <w:p w14:paraId="728C7529"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Паприка молотая</w:t>
      </w:r>
      <w:r>
        <w:rPr>
          <w:rFonts w:ascii="AppleSystemUIFont" w:hAnsi="AppleSystemUIFont" w:cs="AppleSystemUIFont"/>
          <w:sz w:val="26"/>
          <w:szCs w:val="26"/>
          <w:lang w:val="ru-RU"/>
        </w:rPr>
        <w:t xml:space="preserve"> — 1 чайная ложка (для цвета и аромата)</w:t>
      </w:r>
    </w:p>
    <w:p w14:paraId="11779252"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Сушёный чеснок</w:t>
      </w:r>
      <w:r>
        <w:rPr>
          <w:rFonts w:ascii="AppleSystemUIFont" w:hAnsi="AppleSystemUIFont" w:cs="AppleSystemUIFont"/>
          <w:sz w:val="26"/>
          <w:szCs w:val="26"/>
          <w:lang w:val="ru-RU"/>
        </w:rPr>
        <w:t xml:space="preserve"> — ½ чайной ложки (по желанию)</w:t>
      </w:r>
    </w:p>
    <w:p w14:paraId="333500F9"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Лавровый лист</w:t>
      </w:r>
      <w:r>
        <w:rPr>
          <w:rFonts w:ascii="AppleSystemUIFont" w:hAnsi="AppleSystemUIFont" w:cs="AppleSystemUIFont"/>
          <w:sz w:val="26"/>
          <w:szCs w:val="26"/>
          <w:lang w:val="ru-RU"/>
        </w:rPr>
        <w:t xml:space="preserve"> — 1–2 шт.</w:t>
      </w:r>
    </w:p>
    <w:p w14:paraId="1373183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175B67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5BE52EE5"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(укроп, петрушка)</w:t>
      </w:r>
    </w:p>
    <w:p w14:paraId="0244EE39"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Картофельное пюре, гречка, рис или макароны</w:t>
      </w:r>
    </w:p>
    <w:p w14:paraId="2973AAD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56CF0E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F631B7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820C779" w14:textId="127D6C5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0C91256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курицы</w:t>
      </w:r>
    </w:p>
    <w:p w14:paraId="3753CB76"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Куриное филе промойте под холодной водой.</w:t>
      </w:r>
    </w:p>
    <w:p w14:paraId="24B143D0"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Тщательно обсушите бумажными полотенцами.</w:t>
      </w:r>
    </w:p>
    <w:p w14:paraId="3F834327" w14:textId="77777777" w:rsidR="003F31F3" w:rsidRDefault="003F31F3" w:rsidP="003F31F3">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Сухое мясо лучше обжаривается и не тушится в собственном соку.</w:t>
      </w:r>
    </w:p>
    <w:p w14:paraId="29B3F8AD"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курицу кубиками или брусочками размером около 2–3 см.</w:t>
      </w:r>
    </w:p>
    <w:p w14:paraId="7857BF97" w14:textId="77777777" w:rsidR="003F31F3" w:rsidRDefault="003F31F3" w:rsidP="003F31F3">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Старайтесь нарезать одинаково, чтобы все кусочки приготовились равномерно.</w:t>
      </w:r>
    </w:p>
    <w:p w14:paraId="595DED47"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Посолите курицу ½ чайной ложки соли и поперчите. Перемешайте.</w:t>
      </w:r>
    </w:p>
    <w:p w14:paraId="0364AC8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83AF0C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лука</w:t>
      </w:r>
    </w:p>
    <w:p w14:paraId="18333425"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Лук очистите.</w:t>
      </w:r>
    </w:p>
    <w:p w14:paraId="7F6437F8"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мелкими кубиками или полукольцами.</w:t>
      </w:r>
    </w:p>
    <w:p w14:paraId="42C41EB4" w14:textId="7777777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Чем мельче нарезан лук, тем лучше он «растворится» в подливке и отдаст свой вкус.</w:t>
      </w:r>
    </w:p>
    <w:p w14:paraId="78DAB1B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8E16B0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Обжарка курицы</w:t>
      </w:r>
    </w:p>
    <w:p w14:paraId="7AD42E47"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большую сковороду (или сотейник, казан) на сильном огне 2–3 минуты.</w:t>
      </w:r>
    </w:p>
    <w:p w14:paraId="39005D4B"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w:t>
      </w:r>
    </w:p>
    <w:p w14:paraId="5E07D7B1"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нарезанную курицу в один слой (если мяса много — жарьте в 2 захода).</w:t>
      </w:r>
    </w:p>
    <w:p w14:paraId="6DEA8C25"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на сильном огне 5–7 минут, периодически помешивая, до золотистой корочки.</w:t>
      </w:r>
    </w:p>
    <w:p w14:paraId="5A0F6864" w14:textId="77777777"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тушите курицу! Именно обжарка на сильном огне даёт вкус и аромат.</w:t>
      </w:r>
    </w:p>
    <w:p w14:paraId="1C24B566" w14:textId="77777777"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Не перемешивайте слишком часто — дайте мясу схватиться корочкой.</w:t>
      </w:r>
    </w:p>
    <w:p w14:paraId="474FC13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9B3B5B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Добавление лука</w:t>
      </w:r>
    </w:p>
    <w:p w14:paraId="5E50094C"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курица подрумянилась, добавьте нарезанный лук.</w:t>
      </w:r>
    </w:p>
    <w:p w14:paraId="3F818931"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среднего.</w:t>
      </w:r>
    </w:p>
    <w:p w14:paraId="6778FBCF"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вместе с курицей 3–4 минуты до мягкости и прозрачности лука.</w:t>
      </w:r>
    </w:p>
    <w:p w14:paraId="27611A54"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паприку и сушёный чеснок (если используете).</w:t>
      </w:r>
    </w:p>
    <w:p w14:paraId="533BD218"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Перемешайте и обжаривайте ещё 1 минуту — специи раскроют аромат.</w:t>
      </w:r>
    </w:p>
    <w:p w14:paraId="38F7CAC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52BB30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Приготовление подливки</w:t>
      </w:r>
    </w:p>
    <w:p w14:paraId="4880C361"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курицу с луком 2 столовыми ложками муки.</w:t>
      </w:r>
    </w:p>
    <w:p w14:paraId="0ED428EC"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Быстро и хорошо перемешайте, чтобы мука равномерно распределилась и слегка обжарилась 1–2 минуты.</w:t>
      </w:r>
    </w:p>
    <w:p w14:paraId="7C32A08D"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Мука загустит подливку и придаст ей приятную бархатистую текстуру.</w:t>
      </w:r>
    </w:p>
    <w:p w14:paraId="3D46319E"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Тонкой струйкой влейте воду или бульон, постоянно помешивая.</w:t>
      </w:r>
    </w:p>
    <w:p w14:paraId="48EA3F8F"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Вливайте жидкость постепенно и энергично мешайте, чтобы не образовались комочки.</w:t>
      </w:r>
    </w:p>
    <w:p w14:paraId="5D951D86"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помешивая.</w:t>
      </w:r>
    </w:p>
    <w:p w14:paraId="3C9A8FF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09110D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Шаг 6: Добавление сметаны или томата</w:t>
      </w:r>
    </w:p>
    <w:p w14:paraId="283F6DA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Выберите один из вариантов:</w:t>
      </w:r>
    </w:p>
    <w:p w14:paraId="245E9B4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C78A792" w14:textId="023DA8B2"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Вариант А: Сметанный гуляш (нежный, сливочный)</w:t>
      </w:r>
    </w:p>
    <w:p w14:paraId="1BC17AA3"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отдельной миске смешайте сметану с 2–3 столовыми ложками тёплой воды из подливки.</w:t>
      </w:r>
    </w:p>
    <w:p w14:paraId="688A7696"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Влейте сметанную смесь в сковороду, хорошо перемешайте.</w:t>
      </w:r>
    </w:p>
    <w:p w14:paraId="22F43B40"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на соль, при необходимости досолите.</w:t>
      </w:r>
    </w:p>
    <w:p w14:paraId="0E91C92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9DF0B9B" w14:textId="09EA72AA"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Вариант Б: Томатный гуляш (классический, с кислинкой)</w:t>
      </w:r>
    </w:p>
    <w:p w14:paraId="4CCCE764"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томатную пасту прямо в сковороду.</w:t>
      </w:r>
    </w:p>
    <w:p w14:paraId="6BD5B600"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и обжаривайте 1–2 минуты — так томат раскроет вкус.</w:t>
      </w:r>
    </w:p>
    <w:p w14:paraId="00B41391"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на соль. Если подливка слишком кислая — добавьте ½ чайной ложки сахара.</w:t>
      </w:r>
    </w:p>
    <w:p w14:paraId="175F550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F4CCB1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Тушение</w:t>
      </w:r>
    </w:p>
    <w:p w14:paraId="00186B38"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w:t>
      </w:r>
    </w:p>
    <w:p w14:paraId="43D5F924"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w:t>
      </w:r>
    </w:p>
    <w:p w14:paraId="02C3C3F5"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Накройте крышкой и тушите </w:t>
      </w:r>
      <w:r>
        <w:rPr>
          <w:rFonts w:ascii="AppleSystemUIFont" w:hAnsi="AppleSystemUIFont" w:cs="AppleSystemUIFont"/>
          <w:b/>
          <w:bCs/>
          <w:sz w:val="26"/>
          <w:szCs w:val="26"/>
          <w:lang w:val="ru-RU"/>
        </w:rPr>
        <w:t>15–20 минут</w:t>
      </w:r>
      <w:r>
        <w:rPr>
          <w:rFonts w:ascii="AppleSystemUIFont" w:hAnsi="AppleSystemUIFont" w:cs="AppleSystemUIFont"/>
          <w:sz w:val="26"/>
          <w:szCs w:val="26"/>
          <w:lang w:val="ru-RU"/>
        </w:rPr>
        <w:t>.</w:t>
      </w:r>
    </w:p>
    <w:p w14:paraId="2B414201"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Курица готовится быстро, не переварите!</w:t>
      </w:r>
    </w:p>
    <w:p w14:paraId="018DFC75"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Периодически помешивайте, чтобы подливка не пригорела.</w:t>
      </w:r>
    </w:p>
    <w:p w14:paraId="3F1AC1B0"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Подливка должна загустеть и стать однородной, как жидкая сметана.</w:t>
      </w:r>
    </w:p>
    <w:p w14:paraId="008544B9"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Если слишком густая:</w:t>
      </w:r>
      <w:r>
        <w:rPr>
          <w:rFonts w:ascii="AppleSystemUIFont" w:hAnsi="AppleSystemUIFont" w:cs="AppleSystemUIFont"/>
          <w:sz w:val="26"/>
          <w:szCs w:val="26"/>
          <w:lang w:val="ru-RU"/>
        </w:rPr>
        <w:t xml:space="preserve"> добавьте ещё 50–100 мл воды.</w:t>
      </w:r>
    </w:p>
    <w:p w14:paraId="13AA2C99"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Если слишком жидкая:</w:t>
      </w:r>
      <w:r>
        <w:rPr>
          <w:rFonts w:ascii="AppleSystemUIFont" w:hAnsi="AppleSystemUIFont" w:cs="AppleSystemUIFont"/>
          <w:sz w:val="26"/>
          <w:szCs w:val="26"/>
          <w:lang w:val="ru-RU"/>
        </w:rPr>
        <w:t xml:space="preserve"> тушите без крышки последние 5 минут.</w:t>
      </w:r>
    </w:p>
    <w:p w14:paraId="027DB6B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BD6396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8: Финальный штрих</w:t>
      </w:r>
    </w:p>
    <w:p w14:paraId="5464A368"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гуляш на соль и специи.</w:t>
      </w:r>
    </w:p>
    <w:p w14:paraId="33DDBF76"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 необходимости добавьте ещё соли, перца или паприки.</w:t>
      </w:r>
    </w:p>
    <w:p w14:paraId="5D06D899"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6AB05167"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Удалите лавровый лист.</w:t>
      </w:r>
    </w:p>
    <w:p w14:paraId="092FC4DF"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Накройте крышкой и дайте гуляшу настояться </w:t>
      </w:r>
      <w:r>
        <w:rPr>
          <w:rFonts w:ascii="AppleSystemUIFont" w:hAnsi="AppleSystemUIFont" w:cs="AppleSystemUIFont"/>
          <w:b/>
          <w:bCs/>
          <w:sz w:val="26"/>
          <w:szCs w:val="26"/>
          <w:lang w:val="ru-RU"/>
        </w:rPr>
        <w:t>5–10 минут</w:t>
      </w:r>
      <w:r>
        <w:rPr>
          <w:rFonts w:ascii="AppleSystemUIFont" w:hAnsi="AppleSystemUIFont" w:cs="AppleSystemUIFont"/>
          <w:sz w:val="26"/>
          <w:szCs w:val="26"/>
          <w:lang w:val="ru-RU"/>
        </w:rPr>
        <w:t>. За это время вкусы «подружатся», и подливка станет ещё более насыщенной!</w:t>
      </w:r>
    </w:p>
    <w:p w14:paraId="08A05A6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ABA096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9: Подача</w:t>
      </w:r>
    </w:p>
    <w:p w14:paraId="1E06726E"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Разложите гуляш по тарелкам.</w:t>
      </w:r>
    </w:p>
    <w:p w14:paraId="7860B588"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свежей рубленой зеленью.</w:t>
      </w:r>
    </w:p>
    <w:p w14:paraId="31211EDD"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горячим с:</w:t>
      </w:r>
    </w:p>
    <w:p w14:paraId="5EA9D2E2"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Картофельным пюре (классика!)</w:t>
      </w:r>
    </w:p>
    <w:p w14:paraId="340C16B2"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Отварной гречкой</w:t>
      </w:r>
    </w:p>
    <w:p w14:paraId="4ECF8866"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Рисом</w:t>
      </w:r>
    </w:p>
    <w:p w14:paraId="0AB093D0"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Макаронами</w:t>
      </w:r>
    </w:p>
    <w:p w14:paraId="33235579"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Свежим хлебом</w:t>
      </w:r>
    </w:p>
    <w:p w14:paraId="6D92E4A9"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 солёными огурчиками, квашеной капустой или овощным салатом.</w:t>
      </w:r>
    </w:p>
    <w:p w14:paraId="375B223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E3BF3A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CFEB0C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1CF64E1" w14:textId="479A6A3D"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Секреты идеального гуляша (Лайфхаки)</w:t>
      </w:r>
    </w:p>
    <w:p w14:paraId="3C5DEF3E"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Подливка без комочков:</w:t>
      </w:r>
    </w:p>
    <w:p w14:paraId="7AAFFFC0"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Смешивайте муку с небольшим количеством холодной воды перед добавлением</w:t>
      </w:r>
    </w:p>
    <w:p w14:paraId="4CF36DF9"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Или энергично мешайте при вливании жидкости</w:t>
      </w:r>
    </w:p>
    <w:p w14:paraId="31CEC1CC"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Можно предварительно обжарить муку с маслом 1 минуту</w:t>
      </w:r>
    </w:p>
    <w:p w14:paraId="63ED8EDE"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Нежная курица:</w:t>
      </w:r>
    </w:p>
    <w:p w14:paraId="2B8EB9BC"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переваривайте! 15–20 минут тушения достаточно</w:t>
      </w:r>
    </w:p>
    <w:p w14:paraId="1D782808"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мякоть бедра — она сочнее грудки</w:t>
      </w:r>
    </w:p>
    <w:p w14:paraId="25A4805E"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режьте кусочки слишком мелко</w:t>
      </w:r>
    </w:p>
    <w:p w14:paraId="32DD583C"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Густая подливка:</w:t>
      </w:r>
    </w:p>
    <w:p w14:paraId="708ED793"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Мука + сметана/томат дают идеальную консистенцию</w:t>
      </w:r>
    </w:p>
    <w:p w14:paraId="32F1242E"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Если нужно гуще — добавьте ещё ½ столовой ложки муки</w:t>
      </w:r>
    </w:p>
    <w:p w14:paraId="6805C343"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Если жиже — тушите без крышки</w:t>
      </w:r>
    </w:p>
    <w:p w14:paraId="4020D747"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Насыщенный вкус:</w:t>
      </w:r>
    </w:p>
    <w:p w14:paraId="46EF94E3"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курицу до корочки, а не тушите сразу</w:t>
      </w:r>
    </w:p>
    <w:p w14:paraId="702F96FD"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Паприка даёт красивый цвет и аромат</w:t>
      </w:r>
    </w:p>
    <w:p w14:paraId="6CC04F89"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Дайте блюду настояться 5–10 минут</w:t>
      </w:r>
    </w:p>
    <w:p w14:paraId="28B81CB4"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ароматное блюдо:</w:t>
      </w:r>
    </w:p>
    <w:p w14:paraId="3A31E874"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2–3 зубчика свежего чеснока за 2 минуты до готовности</w:t>
      </w:r>
    </w:p>
    <w:p w14:paraId="27AF736C"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в конце приготовления</w:t>
      </w:r>
    </w:p>
    <w:p w14:paraId="10EBC271"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Щепотка сушёных трав (базилик, орегано)</w:t>
      </w:r>
    </w:p>
    <w:p w14:paraId="3F8F121D"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Диетический вариант:</w:t>
      </w:r>
    </w:p>
    <w:p w14:paraId="6EB6AAB0"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куриную грудку</w:t>
      </w:r>
    </w:p>
    <w:p w14:paraId="70BF1F11"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Замените сметану на натуральный йогурт</w:t>
      </w:r>
    </w:p>
    <w:p w14:paraId="6F17B633"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Уменьшите количество масла</w:t>
      </w:r>
    </w:p>
    <w:p w14:paraId="7BB5B96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597E1B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EBB163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A4F91DF" w14:textId="4417A755"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399BEEB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200–300 г нарезанных шампиньонов к луку — очень ароматно!</w:t>
      </w:r>
    </w:p>
    <w:p w14:paraId="2E214F4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EEC03A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 морковью:</w:t>
      </w:r>
      <w:r>
        <w:rPr>
          <w:rFonts w:ascii="AppleSystemUIFont" w:hAnsi="AppleSystemUIFont" w:cs="AppleSystemUIFont"/>
          <w:sz w:val="26"/>
          <w:szCs w:val="26"/>
          <w:lang w:val="ru-RU"/>
        </w:rPr>
        <w:t xml:space="preserve"> Добавьте 1 натёртую на крупной тёрке морковь вместе с луком — будет слаще и ярче.</w:t>
      </w:r>
    </w:p>
    <w:p w14:paraId="4F541C5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8D0222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болгарским перцем:</w:t>
      </w:r>
      <w:r>
        <w:rPr>
          <w:rFonts w:ascii="AppleSystemUIFont" w:hAnsi="AppleSystemUIFont" w:cs="AppleSystemUIFont"/>
          <w:sz w:val="26"/>
          <w:szCs w:val="26"/>
          <w:lang w:val="ru-RU"/>
        </w:rPr>
        <w:t xml:space="preserve"> Добавьте 1 нарезанный кубиками болгарский перец вместе с луком.</w:t>
      </w:r>
    </w:p>
    <w:p w14:paraId="13BBF9C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D69400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горчицей:</w:t>
      </w:r>
      <w:r>
        <w:rPr>
          <w:rFonts w:ascii="AppleSystemUIFont" w:hAnsi="AppleSystemUIFont" w:cs="AppleSystemUIFont"/>
          <w:sz w:val="26"/>
          <w:szCs w:val="26"/>
          <w:lang w:val="ru-RU"/>
        </w:rPr>
        <w:t xml:space="preserve"> Добавьте 1 чайную ложку дижонской или обычной горчицы вместе со сметаной — пикантный вкус.</w:t>
      </w:r>
    </w:p>
    <w:p w14:paraId="39CAEB8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8BA1B0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Сливочно-чесночный:</w:t>
      </w:r>
      <w:r>
        <w:rPr>
          <w:rFonts w:ascii="AppleSystemUIFont" w:hAnsi="AppleSystemUIFont" w:cs="AppleSystemUIFont"/>
          <w:sz w:val="26"/>
          <w:szCs w:val="26"/>
          <w:lang w:val="ru-RU"/>
        </w:rPr>
        <w:t xml:space="preserve"> Добавьте 3 зубчика измельчённого чеснока и 100 мл сливок за 5 минут до готовности.</w:t>
      </w:r>
    </w:p>
    <w:p w14:paraId="56AB502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52ED0F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овощами:</w:t>
      </w:r>
      <w:r>
        <w:rPr>
          <w:rFonts w:ascii="AppleSystemUIFont" w:hAnsi="AppleSystemUIFont" w:cs="AppleSystemUIFont"/>
          <w:sz w:val="26"/>
          <w:szCs w:val="26"/>
          <w:lang w:val="ru-RU"/>
        </w:rPr>
        <w:t xml:space="preserve"> Добавьте кабачок, баклажан или стручковую фасоль за 10 минут до готовности.</w:t>
      </w:r>
    </w:p>
    <w:p w14:paraId="70147E8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D47149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По-венгерски:</w:t>
      </w:r>
      <w:r>
        <w:rPr>
          <w:rFonts w:ascii="AppleSystemUIFont" w:hAnsi="AppleSystemUIFont" w:cs="AppleSystemUIFont"/>
          <w:sz w:val="26"/>
          <w:szCs w:val="26"/>
          <w:lang w:val="ru-RU"/>
        </w:rPr>
        <w:t xml:space="preserve"> Добавьте больше паприки (2 чайные ложки) и щепотку тмина.</w:t>
      </w:r>
    </w:p>
    <w:p w14:paraId="0AED3E4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A7AA20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сыром:</w:t>
      </w:r>
      <w:r>
        <w:rPr>
          <w:rFonts w:ascii="AppleSystemUIFont" w:hAnsi="AppleSystemUIFont" w:cs="AppleSystemUIFont"/>
          <w:sz w:val="26"/>
          <w:szCs w:val="26"/>
          <w:lang w:val="ru-RU"/>
        </w:rPr>
        <w:t xml:space="preserve"> Добавьте 50 г тёртого плавленого сыра за 2 минуты до готовности — подливка станет ещё нежнее.</w:t>
      </w:r>
    </w:p>
    <w:p w14:paraId="5DA5B80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992098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Острый гуляш:</w:t>
      </w:r>
      <w:r>
        <w:rPr>
          <w:rFonts w:ascii="AppleSystemUIFont" w:hAnsi="AppleSystemUIFont" w:cs="AppleSystemUIFont"/>
          <w:sz w:val="26"/>
          <w:szCs w:val="26"/>
          <w:lang w:val="ru-RU"/>
        </w:rPr>
        <w:t xml:space="preserve"> Добавьте ½ чайной ложки красного перца или 1 нарезанный перец чили.</w:t>
      </w:r>
    </w:p>
    <w:p w14:paraId="3284A59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5D0422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картошкой:</w:t>
      </w:r>
      <w:r>
        <w:rPr>
          <w:rFonts w:ascii="AppleSystemUIFont" w:hAnsi="AppleSystemUIFont" w:cs="AppleSystemUIFont"/>
          <w:sz w:val="26"/>
          <w:szCs w:val="26"/>
          <w:lang w:val="ru-RU"/>
        </w:rPr>
        <w:t xml:space="preserve"> Добавьте 3–4 нарезанных кубиками картофеля вместе с жидкостью — получится полноценное рагу.</w:t>
      </w:r>
    </w:p>
    <w:p w14:paraId="6DC58A1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E4F26F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0479E1D" w14:textId="07437B0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568981B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7443539A"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Готовый гуляш хранится до 3–4 дней в закрытом контейнере.</w:t>
      </w:r>
    </w:p>
    <w:p w14:paraId="55EB33A7"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Подливка может загустеть при охлаждении — это нормально.</w:t>
      </w:r>
    </w:p>
    <w:p w14:paraId="3B297F7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20C8E8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76C428F4"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Гуляш можно заморозить!</w:t>
      </w:r>
    </w:p>
    <w:p w14:paraId="5E641206"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разложите по контейнерам.</w:t>
      </w:r>
    </w:p>
    <w:p w14:paraId="401453E9"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2 месяцев.</w:t>
      </w:r>
    </w:p>
    <w:p w14:paraId="66E3E26A"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затем разогревайте на плите.</w:t>
      </w:r>
    </w:p>
    <w:p w14:paraId="4F71F55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1DEF07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40BBCC7D"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плите: 5–7 минут на среднем огне, помешивая</w:t>
      </w:r>
    </w:p>
    <w:p w14:paraId="7FA0A748"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В микроволновке: 2–3 минуты на средней мощности</w:t>
      </w:r>
    </w:p>
    <w:p w14:paraId="513E671F"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Лайфхак:</w:t>
      </w:r>
      <w:r>
        <w:rPr>
          <w:rFonts w:ascii="AppleSystemUIFont" w:hAnsi="AppleSystemUIFont" w:cs="AppleSystemUIFont"/>
          <w:sz w:val="26"/>
          <w:szCs w:val="26"/>
          <w:lang w:val="ru-RU"/>
        </w:rPr>
        <w:t xml:space="preserve"> При разогреве добавьте 1–2 столовые ложки воды — подливка станет как свежая.</w:t>
      </w:r>
    </w:p>
    <w:p w14:paraId="6206F4B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FE7E6C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6F69AE7" w14:textId="38AA90F4"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Частые вопросы</w:t>
      </w:r>
    </w:p>
    <w:p w14:paraId="5DA15A5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подливка получилась с комочками?</w:t>
      </w:r>
    </w:p>
    <w:p w14:paraId="1212E3CB"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Муку добавили слишком быстро</w:t>
      </w:r>
    </w:p>
    <w:p w14:paraId="79B99AB7"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мешали энергично при вливании жидкости</w:t>
      </w:r>
    </w:p>
    <w:p w14:paraId="6071529E"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смешайте муку с небольшим количеством холодной воды перед добавлением</w:t>
      </w:r>
    </w:p>
    <w:p w14:paraId="767B663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70D3E9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курица сухая?</w:t>
      </w:r>
    </w:p>
    <w:p w14:paraId="5228304E"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Переварили</w:t>
      </w:r>
    </w:p>
    <w:p w14:paraId="6AD1F261"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Использовали только грудку без кожи</w:t>
      </w:r>
    </w:p>
    <w:p w14:paraId="134C6F79"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используйте мякоть бедра или уменьшите время тушения</w:t>
      </w:r>
    </w:p>
    <w:p w14:paraId="765D2EB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FD6712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подливка слишком жидкая?</w:t>
      </w:r>
    </w:p>
    <w:p w14:paraId="10BEFDFF"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муки</w:t>
      </w:r>
    </w:p>
    <w:p w14:paraId="0A22CE9F"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выпарили лишнюю жидкость</w:t>
      </w:r>
    </w:p>
    <w:p w14:paraId="745D58F7"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Тушите без крышки последние 5–10 минут</w:t>
      </w:r>
    </w:p>
    <w:p w14:paraId="3C2AE63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4CE371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подливка слишком густая?</w:t>
      </w:r>
    </w:p>
    <w:p w14:paraId="0623BA1C"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муки</w:t>
      </w:r>
    </w:p>
    <w:p w14:paraId="23A76E5C"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ещё 50–100 мл воды или бульона</w:t>
      </w:r>
    </w:p>
    <w:p w14:paraId="69417D0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065C1C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гуляш кислый?</w:t>
      </w:r>
    </w:p>
    <w:p w14:paraId="2AC768B3"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томатной пасты</w:t>
      </w:r>
    </w:p>
    <w:p w14:paraId="3F087577"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½–1 чайную ложку сахара — это сбалансирует вкус</w:t>
      </w:r>
    </w:p>
    <w:p w14:paraId="428F394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B95844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замороженную курицу?</w:t>
      </w:r>
    </w:p>
    <w:p w14:paraId="0201759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Лучше разморозить курицу в холодильнике заранее. Если используете замороженную — увеличьте время обжарки и слейте лишнюю жидкость перед добавлением муки.</w:t>
      </w:r>
    </w:p>
    <w:p w14:paraId="0D07C4E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E1945C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сметану?</w:t>
      </w:r>
    </w:p>
    <w:p w14:paraId="2A96EA28" w14:textId="77777777" w:rsidR="003F31F3" w:rsidRDefault="003F31F3"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Натуральный йогурт</w:t>
      </w:r>
    </w:p>
    <w:p w14:paraId="7AA1C96F" w14:textId="77777777" w:rsidR="003F31F3" w:rsidRDefault="003F31F3"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Сливки 10–20%</w:t>
      </w:r>
    </w:p>
    <w:p w14:paraId="2BB99D6A" w14:textId="77777777" w:rsidR="003F31F3" w:rsidRDefault="003F31F3"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Молоко + 1 столовая ложка муки</w:t>
      </w:r>
    </w:p>
    <w:p w14:paraId="0AD8A92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4DEE9A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Можно ли приготовить в мультиварке?</w:t>
      </w:r>
    </w:p>
    <w:p w14:paraId="66B5ADD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Обжарьте курицу с луком в режиме «Жарка», добавьте муку, перемешайте, влейте воду и добавьте сметану/томат. Готовьте в режиме «Тушение» 20–25 минут.</w:t>
      </w:r>
    </w:p>
    <w:p w14:paraId="5922404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2CD0FA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BCA0AC4" w14:textId="77777777" w:rsidR="003F31F3" w:rsidRPr="003F31F3" w:rsidRDefault="003F31F3" w:rsidP="003F31F3">
      <w:pPr>
        <w:autoSpaceDE w:val="0"/>
        <w:autoSpaceDN w:val="0"/>
        <w:adjustRightInd w:val="0"/>
        <w:jc w:val="center"/>
        <w:rPr>
          <w:rFonts w:ascii="AppleSystemUIFont" w:hAnsi="AppleSystemUIFont" w:cs="AppleSystemUIFont"/>
          <w:sz w:val="32"/>
          <w:szCs w:val="32"/>
          <w:u w:val="single"/>
          <w:lang w:val="ru-RU"/>
        </w:rPr>
      </w:pPr>
    </w:p>
    <w:p w14:paraId="0EA24A60" w14:textId="4461D474" w:rsidR="003F31F3" w:rsidRPr="003F31F3" w:rsidRDefault="003F31F3" w:rsidP="003F31F3">
      <w:pPr>
        <w:autoSpaceDE w:val="0"/>
        <w:autoSpaceDN w:val="0"/>
        <w:adjustRightInd w:val="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Плов с курицей «Домашний»</w:t>
      </w:r>
    </w:p>
    <w:p w14:paraId="78203629" w14:textId="77777777" w:rsidR="003F31F3" w:rsidRPr="003F31F3" w:rsidRDefault="003F31F3" w:rsidP="003F31F3">
      <w:pPr>
        <w:autoSpaceDE w:val="0"/>
        <w:autoSpaceDN w:val="0"/>
        <w:adjustRightInd w:val="0"/>
        <w:jc w:val="center"/>
        <w:rPr>
          <w:rFonts w:ascii="AppleSystemUIFont" w:hAnsi="AppleSystemUIFont" w:cs="AppleSystemUIFont"/>
          <w:b/>
          <w:bCs/>
          <w:sz w:val="26"/>
          <w:szCs w:val="26"/>
          <w:u w:val="single"/>
          <w:lang w:val="ru-RU"/>
        </w:rPr>
      </w:pPr>
    </w:p>
    <w:p w14:paraId="030C016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20 минут</w:t>
      </w:r>
    </w:p>
    <w:p w14:paraId="7E9F36B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50–60 минут</w:t>
      </w:r>
    </w:p>
    <w:p w14:paraId="3D030A5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4–6 человек</w:t>
      </w:r>
    </w:p>
    <w:p w14:paraId="38AF64F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~280–320 ккал на порцию (зависит от количества масла)</w:t>
      </w:r>
    </w:p>
    <w:p w14:paraId="060BFE55" w14:textId="3DD1B17F" w:rsidR="003F31F3" w:rsidRDefault="003F31F3" w:rsidP="003F31F3">
      <w:pPr>
        <w:autoSpaceDE w:val="0"/>
        <w:autoSpaceDN w:val="0"/>
        <w:adjustRightInd w:val="0"/>
        <w:rPr>
          <w:rFonts w:ascii="AppleSystemUIFont" w:hAnsi="AppleSystemUIFont" w:cs="AppleSystemUIFont"/>
          <w:sz w:val="26"/>
          <w:szCs w:val="26"/>
          <w:lang w:val="ru-RU"/>
        </w:rPr>
      </w:pPr>
    </w:p>
    <w:p w14:paraId="18EB6517" w14:textId="7777777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1991E8BE"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~12 г</w:t>
      </w:r>
    </w:p>
    <w:p w14:paraId="0D9A7C25"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~10 г</w:t>
      </w:r>
    </w:p>
    <w:p w14:paraId="30932B28" w14:textId="2DDD6FD3" w:rsidR="003F31F3" w:rsidRP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~35 г</w:t>
      </w:r>
    </w:p>
    <w:p w14:paraId="1528BA2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67B2C22" w14:textId="7E7F76A2"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4E5901B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47A4DDB8"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Рис</w:t>
      </w:r>
      <w:r>
        <w:rPr>
          <w:rFonts w:ascii="AppleSystemUIFont" w:hAnsi="AppleSystemUIFont" w:cs="AppleSystemUIFont"/>
          <w:sz w:val="26"/>
          <w:szCs w:val="26"/>
          <w:lang w:val="ru-RU"/>
        </w:rPr>
        <w:t xml:space="preserve"> (длиннозерный, пропаренный или басмати) — 400 г (2 стакана)</w:t>
      </w:r>
    </w:p>
    <w:p w14:paraId="1ADAB3D0"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Курица</w:t>
      </w:r>
      <w:r>
        <w:rPr>
          <w:rFonts w:ascii="AppleSystemUIFont" w:hAnsi="AppleSystemUIFont" w:cs="AppleSystemUIFont"/>
          <w:sz w:val="26"/>
          <w:szCs w:val="26"/>
          <w:lang w:val="ru-RU"/>
        </w:rPr>
        <w:t xml:space="preserve"> (окорочка, бёдра или голени) — 600–700 г (4–6 шт.)</w:t>
      </w:r>
    </w:p>
    <w:p w14:paraId="5330EF7A"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2–3 средние (около 300 г)</w:t>
      </w:r>
    </w:p>
    <w:p w14:paraId="17600F03"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2 средние головки (около 200 г)</w:t>
      </w:r>
    </w:p>
    <w:p w14:paraId="5B2CAAF3"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100–120 мл (½ стакана)</w:t>
      </w:r>
    </w:p>
    <w:p w14:paraId="5BA70358"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 700–800 мл (в 2 раза больше объёма риса)</w:t>
      </w:r>
    </w:p>
    <w:p w14:paraId="3138235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1B1327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Специи:</w:t>
      </w:r>
    </w:p>
    <w:p w14:paraId="15EA32B0"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Зира (кумин)</w:t>
      </w:r>
      <w:r>
        <w:rPr>
          <w:rFonts w:ascii="AppleSystemUIFont" w:hAnsi="AppleSystemUIFont" w:cs="AppleSystemUIFont"/>
          <w:sz w:val="26"/>
          <w:szCs w:val="26"/>
          <w:lang w:val="ru-RU"/>
        </w:rPr>
        <w:t xml:space="preserve"> — 1 чайная ложка (обязательно!)</w:t>
      </w:r>
    </w:p>
    <w:p w14:paraId="54A73E89"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Куркума</w:t>
      </w:r>
      <w:r>
        <w:rPr>
          <w:rFonts w:ascii="AppleSystemUIFont" w:hAnsi="AppleSystemUIFont" w:cs="AppleSystemUIFont"/>
          <w:sz w:val="26"/>
          <w:szCs w:val="26"/>
          <w:lang w:val="ru-RU"/>
        </w:rPr>
        <w:t xml:space="preserve"> — ½ чайной ложки (для золотистого цвета)</w:t>
      </w:r>
    </w:p>
    <w:p w14:paraId="2F16FB3E"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Паприка молотая</w:t>
      </w:r>
      <w:r>
        <w:rPr>
          <w:rFonts w:ascii="AppleSystemUIFont" w:hAnsi="AppleSystemUIFont" w:cs="AppleSystemUIFont"/>
          <w:sz w:val="26"/>
          <w:szCs w:val="26"/>
          <w:lang w:val="ru-RU"/>
        </w:rPr>
        <w:t xml:space="preserve"> — 1 чайная ложка</w:t>
      </w:r>
    </w:p>
    <w:p w14:paraId="1FB13B76"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½ чайной ложки</w:t>
      </w:r>
    </w:p>
    <w:p w14:paraId="6D42F1B6"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1,5–2 чайные ложки (или по вкусу)</w:t>
      </w:r>
    </w:p>
    <w:p w14:paraId="3C3FB6C6"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 1 целая головка (по желанию, но рекомендуется)</w:t>
      </w:r>
    </w:p>
    <w:p w14:paraId="735393E2"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Лавровый лист</w:t>
      </w:r>
      <w:r>
        <w:rPr>
          <w:rFonts w:ascii="AppleSystemUIFont" w:hAnsi="AppleSystemUIFont" w:cs="AppleSystemUIFont"/>
          <w:sz w:val="26"/>
          <w:szCs w:val="26"/>
          <w:lang w:val="ru-RU"/>
        </w:rPr>
        <w:t xml:space="preserve"> — 1–2 шт. (по желанию)</w:t>
      </w:r>
    </w:p>
    <w:p w14:paraId="685D29A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913E2E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6AF3AB33"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(укроп, петрушка, кинза)</w:t>
      </w:r>
    </w:p>
    <w:p w14:paraId="20FBBF16"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Овощной салат (помидоры, огурцы)</w:t>
      </w:r>
    </w:p>
    <w:p w14:paraId="74DE76B2"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 или йогурт</w:t>
      </w:r>
    </w:p>
    <w:p w14:paraId="157C845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4EE2392" w14:textId="06CAC2CD" w:rsidR="003F31F3" w:rsidRDefault="003F31F3" w:rsidP="003F31F3">
      <w:pPr>
        <w:autoSpaceDE w:val="0"/>
        <w:autoSpaceDN w:val="0"/>
        <w:adjustRightInd w:val="0"/>
        <w:rPr>
          <w:rFonts w:ascii="AppleSystemUIFont" w:hAnsi="AppleSystemUIFont" w:cs="AppleSystemUIFont"/>
          <w:sz w:val="26"/>
          <w:szCs w:val="26"/>
          <w:lang w:val="ru-RU"/>
        </w:rPr>
      </w:pPr>
    </w:p>
    <w:p w14:paraId="2B9FE859" w14:textId="30A168D0" w:rsidR="003F31F3" w:rsidRDefault="003F31F3" w:rsidP="003F31F3">
      <w:pPr>
        <w:autoSpaceDE w:val="0"/>
        <w:autoSpaceDN w:val="0"/>
        <w:adjustRightInd w:val="0"/>
        <w:rPr>
          <w:rFonts w:ascii="AppleSystemUIFont" w:hAnsi="AppleSystemUIFont" w:cs="AppleSystemUIFont"/>
          <w:sz w:val="26"/>
          <w:szCs w:val="26"/>
          <w:lang w:val="ru-RU"/>
        </w:rPr>
      </w:pPr>
    </w:p>
    <w:p w14:paraId="3B3EBC2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C24204C" w14:textId="7433C9A5"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20F7CED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риса</w:t>
      </w:r>
    </w:p>
    <w:p w14:paraId="5DC6CFAB"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Рис хорошо промойте холодной водой до прозрачной воды.</w:t>
      </w:r>
    </w:p>
    <w:p w14:paraId="2F19AA7D" w14:textId="77777777" w:rsidR="003F31F3" w:rsidRDefault="003F31F3" w:rsidP="003F31F3">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Промывайте 5–7 раз, пока вода не станет почти прозрачной. Это удалит лишний крахмал, и рис не слипнется.</w:t>
      </w:r>
    </w:p>
    <w:p w14:paraId="06AE4F50"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Залейте промытый рис холодной водой и оставьте на 20–30 минут.</w:t>
      </w:r>
    </w:p>
    <w:p w14:paraId="682551A1" w14:textId="77777777" w:rsidR="003F31F3" w:rsidRDefault="003F31F3" w:rsidP="003F31F3">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Замачивание сделает рис более рассыпчатым.</w:t>
      </w:r>
    </w:p>
    <w:p w14:paraId="7AB975B6"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Перед приготовлением откиньте рис на дуршлаг и дайте воде стечь.</w:t>
      </w:r>
    </w:p>
    <w:p w14:paraId="37E5BA5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32B1CF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курицы</w:t>
      </w:r>
    </w:p>
    <w:p w14:paraId="2803C6EA"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Куриные окорочка хорошо промойте под холодной водой.</w:t>
      </w:r>
    </w:p>
    <w:p w14:paraId="33F2D0E8"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Тщательно обсушите бумажными полотенцами.</w:t>
      </w:r>
    </w:p>
    <w:p w14:paraId="05453338" w14:textId="7777777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Сухая кожа лучше подрумянивается.</w:t>
      </w:r>
    </w:p>
    <w:p w14:paraId="4ACAA424"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разрежьте окорочка на более мелкие части (голень и бедро).</w:t>
      </w:r>
    </w:p>
    <w:p w14:paraId="5B07C6C7"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Посолите курицу ½ чайной ложки соли и поперчите. Перемешайте.</w:t>
      </w:r>
    </w:p>
    <w:p w14:paraId="5461A7F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176A41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Подготовка овощей</w:t>
      </w:r>
    </w:p>
    <w:p w14:paraId="7F823157" w14:textId="571FD1CA"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нарежьте полукольцами или кубиками.</w:t>
      </w:r>
    </w:p>
    <w:p w14:paraId="40ABC3C7" w14:textId="7497A79B"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нарежьте </w:t>
      </w:r>
      <w:r>
        <w:rPr>
          <w:rFonts w:ascii="AppleSystemUIFont" w:hAnsi="AppleSystemUIFont" w:cs="AppleSystemUIFont"/>
          <w:b/>
          <w:bCs/>
          <w:sz w:val="26"/>
          <w:szCs w:val="26"/>
          <w:lang w:val="ru-RU"/>
        </w:rPr>
        <w:t>крупной соломкой</w:t>
      </w:r>
      <w:r>
        <w:rPr>
          <w:rFonts w:ascii="AppleSystemUIFont" w:hAnsi="AppleSystemUIFont" w:cs="AppleSystemUIFont"/>
          <w:sz w:val="26"/>
          <w:szCs w:val="26"/>
          <w:lang w:val="ru-RU"/>
        </w:rPr>
        <w:t xml:space="preserve"> (не трите на тёрке!).</w:t>
      </w:r>
    </w:p>
    <w:p w14:paraId="188275CC" w14:textId="77777777"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Морковь должна быть нарезана соломкой толщиной около 3–4 мм и длиной 4–5 см. Так она не разварится и будет чувствоваться в плове.</w:t>
      </w:r>
    </w:p>
    <w:p w14:paraId="5FEDD80B" w14:textId="5355064D"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головку от верхних шелух, но не разбирайте на зубчики. Просто хорошо промойте.</w:t>
      </w:r>
    </w:p>
    <w:p w14:paraId="4285FC0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922972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Обжарка курицы</w:t>
      </w:r>
    </w:p>
    <w:p w14:paraId="2F0E4BC7"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Возьмите казан, утятницу или глубокую сковороду с толстым дном.</w:t>
      </w:r>
    </w:p>
    <w:p w14:paraId="527DCE22"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на сильном огне 3–4 минуты.</w:t>
      </w:r>
    </w:p>
    <w:p w14:paraId="3F59DB13"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 и хорошо разогрейте его.</w:t>
      </w:r>
    </w:p>
    <w:p w14:paraId="753630E1"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куриные окорочка в масло.</w:t>
      </w:r>
    </w:p>
    <w:p w14:paraId="3AFE24CB"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на сильном огне 7–10 минут до золотисто-коричневой корочки со всех сторон.</w:t>
      </w:r>
    </w:p>
    <w:p w14:paraId="42D65FBB" w14:textId="77777777"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Переворачивайте курицу аккуратно, чтобы не повредить кожу.</w:t>
      </w:r>
    </w:p>
    <w:p w14:paraId="3523568F" w14:textId="77777777"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Корочка даст вкус и аромат всему плову.</w:t>
      </w:r>
    </w:p>
    <w:p w14:paraId="27BC8CA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76DDC2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Добавление лука</w:t>
      </w:r>
    </w:p>
    <w:p w14:paraId="1CA3C86B"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курица подрумянилась, добавьте нарезанный лук.</w:t>
      </w:r>
    </w:p>
    <w:p w14:paraId="524C7B33"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Убавьте огонь до среднего.</w:t>
      </w:r>
    </w:p>
    <w:p w14:paraId="5B1F348F"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вместе с курицей 5 минут до прозрачности и лёгкого золотистого цвета лука.</w:t>
      </w:r>
    </w:p>
    <w:p w14:paraId="57303467"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Периодически помешивайте.</w:t>
      </w:r>
    </w:p>
    <w:p w14:paraId="6F57472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252A1E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Добавление моркови</w:t>
      </w:r>
    </w:p>
    <w:p w14:paraId="3719EDDD"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нарезанную морковь соломкой.</w:t>
      </w:r>
    </w:p>
    <w:p w14:paraId="78C7140C"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вместе с луком и курицей 7–10 минут на среднем огне.</w:t>
      </w:r>
    </w:p>
    <w:p w14:paraId="0858FC43"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Морковь должна стать мягкой, но не превратиться в кашу.</w:t>
      </w:r>
    </w:p>
    <w:p w14:paraId="58D23908"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жалейте времени на обжарку моркови — это основа вкуса плова!</w:t>
      </w:r>
    </w:p>
    <w:p w14:paraId="13E2C59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DC2277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Добавление специй</w:t>
      </w:r>
    </w:p>
    <w:p w14:paraId="1C70C744"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к овощам и курице:</w:t>
      </w:r>
    </w:p>
    <w:p w14:paraId="2D9936AC"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Зиру (кумин) — обязательно разотрите зёрна между пальцами для аромата</w:t>
      </w:r>
    </w:p>
    <w:p w14:paraId="69D33C73"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Куркуму</w:t>
      </w:r>
    </w:p>
    <w:p w14:paraId="67C2EB0E"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Паприку</w:t>
      </w:r>
    </w:p>
    <w:p w14:paraId="3BC06BC7"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Оставшуюся соль</w:t>
      </w:r>
    </w:p>
    <w:p w14:paraId="5FF37627"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и обжаривайте 1–2 минуты.</w:t>
      </w:r>
    </w:p>
    <w:p w14:paraId="1A088D3D"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Специи должны раскрыть аромат в масле.</w:t>
      </w:r>
    </w:p>
    <w:p w14:paraId="551F132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42FCA7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8: Добавление воды и чеснока</w:t>
      </w:r>
    </w:p>
    <w:p w14:paraId="58780423"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Влейте горячую воду (700–800 мл).</w:t>
      </w:r>
    </w:p>
    <w:p w14:paraId="0F438DAE"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Вода должна покрывать содержимое казана на 1,5–2 см.</w:t>
      </w:r>
    </w:p>
    <w:p w14:paraId="2D9F1352"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целую головку чеснока (немного утопите её в жидкости).</w:t>
      </w:r>
    </w:p>
    <w:p w14:paraId="4AB4F2BA"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 (если используете).</w:t>
      </w:r>
    </w:p>
    <w:p w14:paraId="1AD09D6B"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w:t>
      </w:r>
    </w:p>
    <w:p w14:paraId="5033CF29"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w:t>
      </w:r>
    </w:p>
    <w:p w14:paraId="6E9F480F"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Тушите под крышкой </w:t>
      </w:r>
      <w:r>
        <w:rPr>
          <w:rFonts w:ascii="AppleSystemUIFont" w:hAnsi="AppleSystemUIFont" w:cs="AppleSystemUIFont"/>
          <w:b/>
          <w:bCs/>
          <w:sz w:val="26"/>
          <w:szCs w:val="26"/>
          <w:lang w:val="ru-RU"/>
        </w:rPr>
        <w:t>10 минут</w:t>
      </w:r>
      <w:r>
        <w:rPr>
          <w:rFonts w:ascii="AppleSystemUIFont" w:hAnsi="AppleSystemUIFont" w:cs="AppleSystemUIFont"/>
          <w:sz w:val="26"/>
          <w:szCs w:val="26"/>
          <w:lang w:val="ru-RU"/>
        </w:rPr>
        <w:t>.</w:t>
      </w:r>
    </w:p>
    <w:p w14:paraId="6F9C646D"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Это называется «зирвак» — основа плова.</w:t>
      </w:r>
    </w:p>
    <w:p w14:paraId="5DC5A8E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2ED70C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9: Добавление риса</w:t>
      </w:r>
    </w:p>
    <w:p w14:paraId="6A0C2103"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Удалите лавровый лист (если добавляли).</w:t>
      </w:r>
    </w:p>
    <w:p w14:paraId="6E5B5C10"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замоченный и хорошо отцеженный рис ровным слоем поверх курицы и овощей.</w:t>
      </w:r>
    </w:p>
    <w:p w14:paraId="41E7B8D7" w14:textId="528F49AD"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перемешивайте рис с курицей и овощами! Рис должен быть сверху.</w:t>
      </w:r>
    </w:p>
    <w:p w14:paraId="71AAE0A7"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Аккуратно разровняйте рис лопаткой.</w:t>
      </w:r>
    </w:p>
    <w:p w14:paraId="43794A9F"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Долейте ещё горячей воды, если нужно, чтобы вода покрывала рис на 1–1,5 см.</w:t>
      </w:r>
    </w:p>
    <w:p w14:paraId="1F309B97" w14:textId="518DED2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Пропорция</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на</w:t>
      </w:r>
      <w:r>
        <w:rPr>
          <w:rFonts w:ascii="AppleSystemUIFont" w:hAnsi="AppleSystemUIFont" w:cs="AppleSystemUIFont"/>
          <w:sz w:val="26"/>
          <w:szCs w:val="26"/>
          <w:lang w:val="ru-RU"/>
        </w:rPr>
        <w:t xml:space="preserve"> 1 часть риса — 2 части воды (общее количество).</w:t>
      </w:r>
    </w:p>
    <w:p w14:paraId="26CDC3E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EE22D4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Шаг 10: Приготовление плова</w:t>
      </w:r>
    </w:p>
    <w:p w14:paraId="05F07A0E"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Увеличьте огонь до среднего и доведите до кипения.</w:t>
      </w:r>
    </w:p>
    <w:p w14:paraId="75871C76"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Варите </w:t>
      </w:r>
      <w:r>
        <w:rPr>
          <w:rFonts w:ascii="AppleSystemUIFont" w:hAnsi="AppleSystemUIFont" w:cs="AppleSystemUIFont"/>
          <w:b/>
          <w:bCs/>
          <w:sz w:val="26"/>
          <w:szCs w:val="26"/>
          <w:lang w:val="ru-RU"/>
        </w:rPr>
        <w:t>без крышки</w:t>
      </w:r>
      <w:r>
        <w:rPr>
          <w:rFonts w:ascii="AppleSystemUIFont" w:hAnsi="AppleSystemUIFont" w:cs="AppleSystemUIFont"/>
          <w:sz w:val="26"/>
          <w:szCs w:val="26"/>
          <w:lang w:val="ru-RU"/>
        </w:rPr>
        <w:t xml:space="preserve"> 10–12 минут.</w:t>
      </w:r>
    </w:p>
    <w:p w14:paraId="5B5BCF9B"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Вода должна полностью впитаться в рис.</w:t>
      </w:r>
    </w:p>
    <w:p w14:paraId="6C384725"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i/>
          <w:iCs/>
          <w:sz w:val="26"/>
          <w:szCs w:val="26"/>
          <w:lang w:val="ru-RU"/>
        </w:rPr>
        <w:t>Проверка:</w:t>
      </w:r>
      <w:r>
        <w:rPr>
          <w:rFonts w:ascii="AppleSystemUIFont" w:hAnsi="AppleSystemUIFont" w:cs="AppleSystemUIFont"/>
          <w:sz w:val="26"/>
          <w:szCs w:val="26"/>
          <w:lang w:val="ru-RU"/>
        </w:rPr>
        <w:t xml:space="preserve"> Проткните рис до дна — если вода внизу есть, продолжайте варить.</w:t>
      </w:r>
    </w:p>
    <w:p w14:paraId="460E4E7A"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вода почти полностью впиталась, убавьте огонь до минимума.</w:t>
      </w:r>
    </w:p>
    <w:p w14:paraId="2DE577DC"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Соберите рис горкой к центру (аккуратно, чтобы не перевернуть нижний слой).</w:t>
      </w:r>
    </w:p>
    <w:p w14:paraId="57340F15"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Сделайте несколько отверстий в рисе до самого дна (ручкой ложки или лопатки) — это поможет пару выходить.</w:t>
      </w:r>
    </w:p>
    <w:p w14:paraId="03338282"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Плотно накройте крышкой.</w:t>
      </w:r>
    </w:p>
    <w:p w14:paraId="6A225B96"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Готовьте на </w:t>
      </w:r>
      <w:r>
        <w:rPr>
          <w:rFonts w:ascii="AppleSystemUIFont" w:hAnsi="AppleSystemUIFont" w:cs="AppleSystemUIFont"/>
          <w:b/>
          <w:bCs/>
          <w:sz w:val="26"/>
          <w:szCs w:val="26"/>
          <w:lang w:val="ru-RU"/>
        </w:rPr>
        <w:t>очень медленном огне 15–20 минут</w:t>
      </w:r>
      <w:r>
        <w:rPr>
          <w:rFonts w:ascii="AppleSystemUIFont" w:hAnsi="AppleSystemUIFont" w:cs="AppleSystemUIFont"/>
          <w:sz w:val="26"/>
          <w:szCs w:val="26"/>
          <w:lang w:val="ru-RU"/>
        </w:rPr>
        <w:t>.</w:t>
      </w:r>
    </w:p>
    <w:p w14:paraId="432089B2"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открывайте крышку! Рис должен пропариться.</w:t>
      </w:r>
    </w:p>
    <w:p w14:paraId="524F5A5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9498BE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11: Финальный штрих</w:t>
      </w:r>
    </w:p>
    <w:p w14:paraId="2589F883"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390F8545"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 открывайте крышку ещё 10–15 минут!</w:t>
      </w:r>
    </w:p>
    <w:p w14:paraId="23786D14"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Рис должен «отдохнуть» и окончательно пропариться.</w:t>
      </w:r>
    </w:p>
    <w:p w14:paraId="5DFD56E7"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Достаньте головку чеснока.</w:t>
      </w:r>
    </w:p>
    <w:p w14:paraId="5AFBD66D"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Аккуратно перемешайте плов, поднимая рис снизу вверх, чтобы смешать с курицей и овощами.</w:t>
      </w:r>
    </w:p>
    <w:p w14:paraId="0A5DECC4"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Действуйте аккуратно, чтобы не превратить рис в кашу.</w:t>
      </w:r>
    </w:p>
    <w:p w14:paraId="5050D48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7F5F0C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12: Подача</w:t>
      </w:r>
    </w:p>
    <w:p w14:paraId="41238CF7"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плов на большое блюдо горкой.</w:t>
      </w:r>
    </w:p>
    <w:p w14:paraId="0BE3A4D1"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Сверху выложите куриные окорочка.</w:t>
      </w:r>
    </w:p>
    <w:p w14:paraId="3736AB89"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свежей рубленой зеленью (кинза, укроп, петрушка).</w:t>
      </w:r>
    </w:p>
    <w:p w14:paraId="475F76CB"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горячим со свежими овощами, салатом или сметаной.</w:t>
      </w:r>
    </w:p>
    <w:p w14:paraId="345D2349"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Традиционно плов подают с горячим зелёным чаем.</w:t>
      </w:r>
    </w:p>
    <w:p w14:paraId="780B941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F3CDCC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CEF38A2" w14:textId="06BBF85D"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идеального плова </w:t>
      </w:r>
    </w:p>
    <w:p w14:paraId="505C4D15"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Рассыпчатый рис:</w:t>
      </w:r>
    </w:p>
    <w:p w14:paraId="0005FB3F"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Хорошо промойте рис до прозрачной воды</w:t>
      </w:r>
    </w:p>
    <w:p w14:paraId="0084407C"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Замочите рис на 20–30 минут</w:t>
      </w:r>
    </w:p>
    <w:p w14:paraId="6CAA890C"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пропаренный рис или басмати</w:t>
      </w:r>
    </w:p>
    <w:p w14:paraId="65587B19"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перемешивайте плов во время приготовления!</w:t>
      </w:r>
    </w:p>
    <w:p w14:paraId="0E776C0A"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Зирвак — основа вкуса:</w:t>
      </w:r>
    </w:p>
    <w:p w14:paraId="16787C13"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Хорошо обжарьте морковь (не жалейте времени!)</w:t>
      </w:r>
    </w:p>
    <w:p w14:paraId="273CA079"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целую головку чеснока</w:t>
      </w:r>
    </w:p>
    <w:p w14:paraId="5BE504F1"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Зира — обязательная специя для плова</w:t>
      </w:r>
    </w:p>
    <w:p w14:paraId="7BFB7A39"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Правильная посуда:</w:t>
      </w:r>
    </w:p>
    <w:p w14:paraId="798CD364"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казан, утятницу или сковороду с толстым дном</w:t>
      </w:r>
    </w:p>
    <w:p w14:paraId="2A9698BE"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Тонкостенная посуда не подходит — рис пригорит</w:t>
      </w:r>
    </w:p>
    <w:p w14:paraId="6E6E7CC6"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 открывайте крышку!</w:t>
      </w:r>
    </w:p>
    <w:p w14:paraId="1FB5AA46"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Во время пропаривания (последние 15–20 минут) не открывайте крышку</w:t>
      </w:r>
    </w:p>
    <w:p w14:paraId="1751FA1A"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Пар должен оставаться внутри</w:t>
      </w:r>
    </w:p>
    <w:p w14:paraId="3EF4738A"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Дайте плову отдохнуть:</w:t>
      </w:r>
    </w:p>
    <w:p w14:paraId="43014289"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После выключения огня дайте плову постоять под крышкой 10–15 минут</w:t>
      </w:r>
    </w:p>
    <w:p w14:paraId="22624D99"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Так рис станет ещё более рассыпчатым</w:t>
      </w:r>
    </w:p>
    <w:p w14:paraId="3047B987"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Правильная нарезка моркови:</w:t>
      </w:r>
    </w:p>
    <w:p w14:paraId="4AA54CCE"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Только соломкой, не трите на тёрке!</w:t>
      </w:r>
    </w:p>
    <w:p w14:paraId="42804FBB" w14:textId="77777777" w:rsidR="003F31F3" w:rsidRDefault="003F31F3" w:rsidP="00E066E9">
      <w:pPr>
        <w:numPr>
          <w:ilvl w:val="1"/>
          <w:numId w:val="26"/>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Тёртая морковь превратится в кашу</w:t>
      </w:r>
    </w:p>
    <w:p w14:paraId="4F7F8B0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B0674E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BD384BB" w14:textId="3D8C7F6A"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Вариации рецепта</w:t>
      </w:r>
    </w:p>
    <w:p w14:paraId="7C97E52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Плов со свининой или говядиной:</w:t>
      </w:r>
      <w:r>
        <w:rPr>
          <w:rFonts w:ascii="AppleSystemUIFont" w:hAnsi="AppleSystemUIFont" w:cs="AppleSystemUIFont"/>
          <w:sz w:val="26"/>
          <w:szCs w:val="26"/>
          <w:lang w:val="ru-RU"/>
        </w:rPr>
        <w:t xml:space="preserve"> Замените курицу на 500 г говядины или свинины, нарезанной кубиками. Обжаривайте дольше (15–20 минут) и тушите зирвак 30–40 минут перед добавлением риса.</w:t>
      </w:r>
    </w:p>
    <w:p w14:paraId="6A3F06A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EEFD7E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Плов с бараниной:</w:t>
      </w:r>
      <w:r>
        <w:rPr>
          <w:rFonts w:ascii="AppleSystemUIFont" w:hAnsi="AppleSystemUIFont" w:cs="AppleSystemUIFont"/>
          <w:sz w:val="26"/>
          <w:szCs w:val="26"/>
          <w:lang w:val="ru-RU"/>
        </w:rPr>
        <w:t xml:space="preserve"> Классический вариант. Используйте 500 г баранины и курдючный жир вместо растительного масла.</w:t>
      </w:r>
    </w:p>
    <w:p w14:paraId="223B074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D92C50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Плов с сухофруктами:</w:t>
      </w:r>
      <w:r>
        <w:rPr>
          <w:rFonts w:ascii="AppleSystemUIFont" w:hAnsi="AppleSystemUIFont" w:cs="AppleSystemUIFont"/>
          <w:sz w:val="26"/>
          <w:szCs w:val="26"/>
          <w:lang w:val="ru-RU"/>
        </w:rPr>
        <w:t xml:space="preserve"> Добавьте горсть изюма, кураги или чернослива вместе с рисом — получится сладковатый плов.</w:t>
      </w:r>
    </w:p>
    <w:p w14:paraId="129E352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A6AD4B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Острый плов:</w:t>
      </w:r>
      <w:r>
        <w:rPr>
          <w:rFonts w:ascii="AppleSystemUIFont" w:hAnsi="AppleSystemUIFont" w:cs="AppleSystemUIFont"/>
          <w:sz w:val="26"/>
          <w:szCs w:val="26"/>
          <w:lang w:val="ru-RU"/>
        </w:rPr>
        <w:t xml:space="preserve"> Добавьте 1 целый перец чили (не нарезая) вместе с чесноком.</w:t>
      </w:r>
    </w:p>
    <w:p w14:paraId="4F6E5FD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860B21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Плов с нутом:</w:t>
      </w:r>
      <w:r>
        <w:rPr>
          <w:rFonts w:ascii="AppleSystemUIFont" w:hAnsi="AppleSystemUIFont" w:cs="AppleSystemUIFont"/>
          <w:sz w:val="26"/>
          <w:szCs w:val="26"/>
          <w:lang w:val="ru-RU"/>
        </w:rPr>
        <w:t xml:space="preserve"> Добавьте ½ стакана предварительно замоченного нута вместе с рисом.</w:t>
      </w:r>
    </w:p>
    <w:p w14:paraId="109E2D6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F3F74B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Плов с айвой:</w:t>
      </w:r>
      <w:r>
        <w:rPr>
          <w:rFonts w:ascii="AppleSystemUIFont" w:hAnsi="AppleSystemUIFont" w:cs="AppleSystemUIFont"/>
          <w:sz w:val="26"/>
          <w:szCs w:val="26"/>
          <w:lang w:val="ru-RU"/>
        </w:rPr>
        <w:t xml:space="preserve"> Добавьте 1–2 нарезанные айвы вместе с морковью — получится ароматный плов с лёгкой кислинкой.</w:t>
      </w:r>
    </w:p>
    <w:p w14:paraId="606E980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DCC34AB" w14:textId="327E7D4D"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Плов в духовке</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после</w:t>
      </w:r>
      <w:r>
        <w:rPr>
          <w:rFonts w:ascii="AppleSystemUIFont" w:hAnsi="AppleSystemUIFont" w:cs="AppleSystemUIFont"/>
          <w:sz w:val="26"/>
          <w:szCs w:val="26"/>
          <w:lang w:val="ru-RU"/>
        </w:rPr>
        <w:t xml:space="preserve"> добавления риса и воды накройте крышкой и поставьте в разогретую до 180°C духовку на 40–45 минут.</w:t>
      </w:r>
    </w:p>
    <w:p w14:paraId="6E0D46F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E67FFB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Плов с грибами:</w:t>
      </w:r>
      <w:r>
        <w:rPr>
          <w:rFonts w:ascii="AppleSystemUIFont" w:hAnsi="AppleSystemUIFont" w:cs="AppleSystemUIFont"/>
          <w:sz w:val="26"/>
          <w:szCs w:val="26"/>
          <w:lang w:val="ru-RU"/>
        </w:rPr>
        <w:t xml:space="preserve"> Добавьте 300 г шампиньонов к моркови — получится постный вариант.</w:t>
      </w:r>
    </w:p>
    <w:p w14:paraId="46CAF4A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318F30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Плов с тыквой:</w:t>
      </w:r>
      <w:r>
        <w:rPr>
          <w:rFonts w:ascii="AppleSystemUIFont" w:hAnsi="AppleSystemUIFont" w:cs="AppleSystemUIFont"/>
          <w:sz w:val="26"/>
          <w:szCs w:val="26"/>
          <w:lang w:val="ru-RU"/>
        </w:rPr>
        <w:t xml:space="preserve"> Добавьте 200 г нарезанной кубиками тыквы вместе с морковью.</w:t>
      </w:r>
    </w:p>
    <w:p w14:paraId="149AADC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EB701E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E6F9397" w14:textId="3E005B2F"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697DBBE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179F7C85"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Готовый плов хранится до 3–4 дней в закрытом контейнере.</w:t>
      </w:r>
    </w:p>
    <w:p w14:paraId="5C78B2BC"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Рис может стать немного суше — это нормально.</w:t>
      </w:r>
    </w:p>
    <w:p w14:paraId="1D6DCDE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8802D0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084CE5F4"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Плов можно заморозить!</w:t>
      </w:r>
    </w:p>
    <w:p w14:paraId="091E64C9"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разложите по контейнерам.</w:t>
      </w:r>
    </w:p>
    <w:p w14:paraId="6E0D2DC3"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2 месяцев.</w:t>
      </w:r>
    </w:p>
    <w:p w14:paraId="0AA17B44"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затем разогревайте.</w:t>
      </w:r>
    </w:p>
    <w:p w14:paraId="7002A90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11C779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2C25DA37"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плите: 5–7 минут на среднем огне с добавлением 1–2 столовых ложек воды</w:t>
      </w:r>
    </w:p>
    <w:p w14:paraId="43314673"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2–3 минуты на средней мощности (накройте крышкой)</w:t>
      </w:r>
    </w:p>
    <w:p w14:paraId="546874C8"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15–20 минут при 180°C (накройте фольгой)</w:t>
      </w:r>
    </w:p>
    <w:p w14:paraId="4654EFA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37BA39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793F358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разогреве обязательно добавьте немного воды — так рис не будет сухим.</w:t>
      </w:r>
    </w:p>
    <w:p w14:paraId="08F5C1A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71216E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C0483F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447667D" w14:textId="5B9E0161"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Частые вопросы</w:t>
      </w:r>
    </w:p>
    <w:p w14:paraId="57A7DD13" w14:textId="77777777" w:rsidR="003F31F3" w:rsidRDefault="003F31F3" w:rsidP="003F31F3">
      <w:pPr>
        <w:autoSpaceDE w:val="0"/>
        <w:autoSpaceDN w:val="0"/>
        <w:adjustRightInd w:val="0"/>
        <w:rPr>
          <w:rFonts w:ascii="AppleSystemUIFont" w:hAnsi="AppleSystemUIFont" w:cs="AppleSystemUIFont"/>
          <w:b/>
          <w:bCs/>
          <w:sz w:val="26"/>
          <w:szCs w:val="26"/>
          <w:lang w:val="ru-RU"/>
        </w:rPr>
      </w:pPr>
    </w:p>
    <w:p w14:paraId="42336F1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рис слипся?</w:t>
      </w:r>
    </w:p>
    <w:p w14:paraId="4A39F9EF"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Плохо промыли рис</w:t>
      </w:r>
    </w:p>
    <w:p w14:paraId="2D361639"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замочили рис</w:t>
      </w:r>
    </w:p>
    <w:p w14:paraId="0EFF5EBA"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Перемешивали плов во время приготовления</w:t>
      </w:r>
    </w:p>
    <w:p w14:paraId="75E1CD20"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Использовали неправильный сорт риса</w:t>
      </w:r>
    </w:p>
    <w:p w14:paraId="7287305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7578E2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рис сырой внутри?</w:t>
      </w:r>
    </w:p>
    <w:p w14:paraId="04F4EEFF"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воды</w:t>
      </w:r>
    </w:p>
    <w:p w14:paraId="4381600A"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Недостаточно времени для пропаривания</w:t>
      </w:r>
    </w:p>
    <w:p w14:paraId="554E2A56"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сильный огонь</w:t>
      </w:r>
    </w:p>
    <w:p w14:paraId="32BB02C1"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добавьте больше воды и увеличьте время</w:t>
      </w:r>
    </w:p>
    <w:p w14:paraId="4B6573F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E1E9A0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плов пригорел?</w:t>
      </w:r>
    </w:p>
    <w:p w14:paraId="4706F8F2"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Слишком сильный огонь</w:t>
      </w:r>
    </w:p>
    <w:p w14:paraId="71893AEC"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Тонкостенная посуда</w:t>
      </w:r>
    </w:p>
    <w:p w14:paraId="38A655DD"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собрали рис горкой</w:t>
      </w:r>
    </w:p>
    <w:p w14:paraId="6038C8F0"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казан или утятницу с толстым дном</w:t>
      </w:r>
    </w:p>
    <w:p w14:paraId="7D818E3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E3A4E9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плов получился слишком жирным?</w:t>
      </w:r>
    </w:p>
    <w:p w14:paraId="4DE6CD81" w14:textId="77777777" w:rsidR="003F31F3" w:rsidRDefault="003F31F3"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масла</w:t>
      </w:r>
    </w:p>
    <w:p w14:paraId="2A669A11" w14:textId="77777777" w:rsidR="003F31F3" w:rsidRDefault="003F31F3"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используйте меньше масла (70–80 мл достаточно)</w:t>
      </w:r>
    </w:p>
    <w:p w14:paraId="3D314D9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77AD51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круглый рис?</w:t>
      </w:r>
    </w:p>
    <w:p w14:paraId="2E4E1D3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рекомендуется. Круглый рис содержит больше крахмала и слипается. Используйте длиннозерный, пропаренный рис или басмати.</w:t>
      </w:r>
    </w:p>
    <w:p w14:paraId="05C3877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931D5A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плов без аромата?</w:t>
      </w:r>
    </w:p>
    <w:p w14:paraId="47DF0CB6" w14:textId="77777777" w:rsidR="003F31F3" w:rsidRDefault="003F31F3"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специй</w:t>
      </w:r>
    </w:p>
    <w:p w14:paraId="52F78B2A" w14:textId="77777777" w:rsidR="003F31F3" w:rsidRDefault="003F31F3"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обжарили морковь достаточно</w:t>
      </w:r>
    </w:p>
    <w:p w14:paraId="7DA2BD6B" w14:textId="77777777" w:rsidR="003F31F3" w:rsidRDefault="003F31F3"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использовали целую головку чеснока</w:t>
      </w:r>
    </w:p>
    <w:p w14:paraId="6749B90A" w14:textId="77777777" w:rsidR="003F31F3" w:rsidRDefault="003F31F3"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добавьте больше зиры и дайте моркови хорошо обжариться</w:t>
      </w:r>
    </w:p>
    <w:p w14:paraId="124CA88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1EADCA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плов без чеснока?</w:t>
      </w:r>
    </w:p>
    <w:p w14:paraId="4A1EB0D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чеснок даёт характерный аромат. Если не любите чеснок, просто не добавляйте его.</w:t>
      </w:r>
    </w:p>
    <w:p w14:paraId="1672928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46C12E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зиру?</w:t>
      </w:r>
    </w:p>
    <w:p w14:paraId="011DAA7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Зира — основная специя для плова, но можно использовать:</w:t>
      </w:r>
    </w:p>
    <w:p w14:paraId="6A2177D0" w14:textId="77777777" w:rsidR="003F31F3" w:rsidRDefault="003F31F3" w:rsidP="00E066E9">
      <w:pPr>
        <w:numPr>
          <w:ilvl w:val="0"/>
          <w:numId w:val="3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Кориандр молотый</w:t>
      </w:r>
    </w:p>
    <w:p w14:paraId="20FE4593" w14:textId="77777777" w:rsidR="003F31F3" w:rsidRDefault="003F31F3" w:rsidP="00E066E9">
      <w:pPr>
        <w:numPr>
          <w:ilvl w:val="0"/>
          <w:numId w:val="3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Смесь специй для плова</w:t>
      </w:r>
    </w:p>
    <w:p w14:paraId="55BFE3A1" w14:textId="77777777" w:rsidR="003F31F3" w:rsidRDefault="003F31F3" w:rsidP="00E066E9">
      <w:pPr>
        <w:numPr>
          <w:ilvl w:val="0"/>
          <w:numId w:val="3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Или просто паприку и куркуму</w:t>
      </w:r>
    </w:p>
    <w:p w14:paraId="18B8215E" w14:textId="6AE4E485" w:rsidR="003F31F3" w:rsidRDefault="003F31F3" w:rsidP="003F31F3">
      <w:pPr>
        <w:autoSpaceDE w:val="0"/>
        <w:autoSpaceDN w:val="0"/>
        <w:adjustRightInd w:val="0"/>
        <w:ind w:left="720"/>
        <w:rPr>
          <w:rFonts w:ascii="AppleSystemUIFont" w:hAnsi="AppleSystemUIFont" w:cs="AppleSystemUIFont"/>
          <w:sz w:val="26"/>
          <w:szCs w:val="26"/>
          <w:lang w:val="ru-RU"/>
        </w:rPr>
      </w:pPr>
    </w:p>
    <w:p w14:paraId="6A1FA632" w14:textId="77777777" w:rsidR="003F31F3" w:rsidRPr="003F31F3" w:rsidRDefault="003F31F3" w:rsidP="003F31F3">
      <w:pPr>
        <w:autoSpaceDE w:val="0"/>
        <w:autoSpaceDN w:val="0"/>
        <w:adjustRightInd w:val="0"/>
        <w:ind w:left="720"/>
        <w:rPr>
          <w:rFonts w:ascii="AppleSystemUIFont" w:hAnsi="AppleSystemUIFont" w:cs="AppleSystemUIFont"/>
          <w:sz w:val="32"/>
          <w:szCs w:val="32"/>
          <w:lang w:val="ru-RU"/>
        </w:rPr>
      </w:pPr>
    </w:p>
    <w:p w14:paraId="5B6FB361" w14:textId="1A5775E4" w:rsidR="00B37A50" w:rsidRPr="003F31F3" w:rsidRDefault="00B37A50" w:rsidP="003F31F3">
      <w:pPr>
        <w:autoSpaceDE w:val="0"/>
        <w:autoSpaceDN w:val="0"/>
        <w:adjustRightInd w:val="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Мясное рагу с картофелем</w:t>
      </w:r>
    </w:p>
    <w:p w14:paraId="285259C3" w14:textId="77777777" w:rsidR="003F31F3" w:rsidRPr="003F31F3" w:rsidRDefault="003F31F3" w:rsidP="003F31F3">
      <w:pPr>
        <w:autoSpaceDE w:val="0"/>
        <w:autoSpaceDN w:val="0"/>
        <w:adjustRightInd w:val="0"/>
        <w:jc w:val="center"/>
        <w:rPr>
          <w:rFonts w:ascii="AppleSystemUIFont" w:hAnsi="AppleSystemUIFont" w:cs="AppleSystemUIFont"/>
          <w:sz w:val="26"/>
          <w:szCs w:val="26"/>
          <w:u w:val="single"/>
          <w:lang w:val="ru-RU"/>
        </w:rPr>
      </w:pPr>
    </w:p>
    <w:p w14:paraId="49EB14FD" w14:textId="7777777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Мясное рагу с картофелем «Домашнее»</w:t>
      </w:r>
    </w:p>
    <w:p w14:paraId="5A90F93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20 минут</w:t>
      </w:r>
    </w:p>
    <w:p w14:paraId="06B57B8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1 час 15 минут</w:t>
      </w:r>
    </w:p>
    <w:p w14:paraId="7B5023D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4–6 человек</w:t>
      </w:r>
    </w:p>
    <w:p w14:paraId="4C7B9B0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~220–260 ккал на порцию (зависит от жирности мяса)</w:t>
      </w:r>
    </w:p>
    <w:p w14:paraId="3CF6AD0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BEC5A59" w14:textId="77777777" w:rsidR="003F31F3" w:rsidRDefault="003F31F3" w:rsidP="003F31F3">
      <w:pPr>
        <w:autoSpaceDE w:val="0"/>
        <w:autoSpaceDN w:val="0"/>
        <w:adjustRightInd w:val="0"/>
        <w:rPr>
          <w:rFonts w:ascii="Apple Color Emoji" w:hAnsi="Apple Color Emoji" w:cs="Apple Color Emoji"/>
          <w:sz w:val="26"/>
          <w:szCs w:val="26"/>
          <w:lang w:val="ru-RU"/>
        </w:rPr>
      </w:pPr>
    </w:p>
    <w:p w14:paraId="7A4A4E93" w14:textId="0D33EBDE"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lastRenderedPageBreak/>
        <w:t>Пищевая ценность (на 100 г)</w:t>
      </w:r>
    </w:p>
    <w:p w14:paraId="0FB55B36"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~14 г</w:t>
      </w:r>
    </w:p>
    <w:p w14:paraId="3B78D932"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~9 г</w:t>
      </w:r>
    </w:p>
    <w:p w14:paraId="26311DF2"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~18 г</w:t>
      </w:r>
    </w:p>
    <w:p w14:paraId="5E582DA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7DBFFC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DF1A57B" w14:textId="713BB339"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4A662E2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4D04AF02"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Мясо</w:t>
      </w:r>
      <w:r>
        <w:rPr>
          <w:rFonts w:ascii="AppleSystemUIFont" w:hAnsi="AppleSystemUIFont" w:cs="AppleSystemUIFont"/>
          <w:sz w:val="26"/>
          <w:szCs w:val="26"/>
          <w:lang w:val="ru-RU"/>
        </w:rPr>
        <w:t xml:space="preserve"> (говядина, свинина или баранина) — 600–700 г</w:t>
      </w:r>
    </w:p>
    <w:p w14:paraId="47BAC5B4"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 6–8 средних клубней (около 700–800 г)</w:t>
      </w:r>
    </w:p>
    <w:p w14:paraId="633F6C65"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2–3 средние (около 250 г)</w:t>
      </w:r>
    </w:p>
    <w:p w14:paraId="132E4F03"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2–3 головки (около 250 г)</w:t>
      </w:r>
    </w:p>
    <w:p w14:paraId="7299E447"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(или бульон) — 800 мл – 1 литр</w:t>
      </w:r>
    </w:p>
    <w:p w14:paraId="14D76EDB"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2–3 столовые ложки</w:t>
      </w:r>
    </w:p>
    <w:p w14:paraId="27C4932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B4E704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Специи:</w:t>
      </w:r>
    </w:p>
    <w:p w14:paraId="4B36FCBC"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1,5–2 чайные ложки (или по вкусу)</w:t>
      </w:r>
    </w:p>
    <w:p w14:paraId="178A8C12"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½–1 чайная ложка</w:t>
      </w:r>
    </w:p>
    <w:p w14:paraId="392C44DD"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Лавровый лист</w:t>
      </w:r>
      <w:r>
        <w:rPr>
          <w:rFonts w:ascii="AppleSystemUIFont" w:hAnsi="AppleSystemUIFont" w:cs="AppleSystemUIFont"/>
          <w:sz w:val="26"/>
          <w:szCs w:val="26"/>
          <w:lang w:val="ru-RU"/>
        </w:rPr>
        <w:t xml:space="preserve"> — 2–3 шт.</w:t>
      </w:r>
    </w:p>
    <w:p w14:paraId="725AA035"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Паприка молотая</w:t>
      </w:r>
      <w:r>
        <w:rPr>
          <w:rFonts w:ascii="AppleSystemUIFont" w:hAnsi="AppleSystemUIFont" w:cs="AppleSystemUIFont"/>
          <w:sz w:val="26"/>
          <w:szCs w:val="26"/>
          <w:lang w:val="ru-RU"/>
        </w:rPr>
        <w:t xml:space="preserve"> — 1 чайная ложка (по желанию)</w:t>
      </w:r>
    </w:p>
    <w:p w14:paraId="19C10DDD"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Сушёный чеснок</w:t>
      </w:r>
      <w:r>
        <w:rPr>
          <w:rFonts w:ascii="AppleSystemUIFont" w:hAnsi="AppleSystemUIFont" w:cs="AppleSystemUIFont"/>
          <w:sz w:val="26"/>
          <w:szCs w:val="26"/>
          <w:lang w:val="ru-RU"/>
        </w:rPr>
        <w:t xml:space="preserve"> — ½ чайной ложки (по желанию)</w:t>
      </w:r>
    </w:p>
    <w:p w14:paraId="1E3D8D76"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Зелень</w:t>
      </w:r>
      <w:r>
        <w:rPr>
          <w:rFonts w:ascii="AppleSystemUIFont" w:hAnsi="AppleSystemUIFont" w:cs="AppleSystemUIFont"/>
          <w:sz w:val="26"/>
          <w:szCs w:val="26"/>
          <w:lang w:val="ru-RU"/>
        </w:rPr>
        <w:t xml:space="preserve"> (укроп, петрушка) — небольшой пучок</w:t>
      </w:r>
    </w:p>
    <w:p w14:paraId="3A68A7D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BFC5B0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 желанию:</w:t>
      </w:r>
    </w:p>
    <w:p w14:paraId="7B3D90B4"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Томатная паста</w:t>
      </w:r>
      <w:r>
        <w:rPr>
          <w:rFonts w:ascii="AppleSystemUIFont" w:hAnsi="AppleSystemUIFont" w:cs="AppleSystemUIFont"/>
          <w:sz w:val="26"/>
          <w:szCs w:val="26"/>
          <w:lang w:val="ru-RU"/>
        </w:rPr>
        <w:t xml:space="preserve"> — 1–2 столовые ложки</w:t>
      </w:r>
    </w:p>
    <w:p w14:paraId="03E5562F"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 свежий</w:t>
      </w:r>
      <w:r>
        <w:rPr>
          <w:rFonts w:ascii="AppleSystemUIFont" w:hAnsi="AppleSystemUIFont" w:cs="AppleSystemUIFont"/>
          <w:sz w:val="26"/>
          <w:szCs w:val="26"/>
          <w:lang w:val="ru-RU"/>
        </w:rPr>
        <w:t xml:space="preserve"> — 2–3 зубчика</w:t>
      </w:r>
    </w:p>
    <w:p w14:paraId="1028083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AD0EAB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BC9778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AFB3210" w14:textId="09161465"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Пошаговое приготовление</w:t>
      </w:r>
    </w:p>
    <w:p w14:paraId="01BC565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мяса</w:t>
      </w:r>
    </w:p>
    <w:p w14:paraId="31485EB5"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Мясо хорошо промойте под холодной водой.</w:t>
      </w:r>
    </w:p>
    <w:p w14:paraId="40661435"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Тщательно обсушите бумажными полотенцами.</w:t>
      </w:r>
    </w:p>
    <w:p w14:paraId="2722068E" w14:textId="77777777" w:rsidR="003F31F3" w:rsidRDefault="003F31F3" w:rsidP="003F31F3">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Сухое мясо лучше обжаривается!</w:t>
      </w:r>
    </w:p>
    <w:p w14:paraId="5F622C22"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мясо кубиками размером около 2–3 см.</w:t>
      </w:r>
    </w:p>
    <w:p w14:paraId="5443F72E" w14:textId="77777777" w:rsidR="003F31F3" w:rsidRDefault="003F31F3" w:rsidP="003F31F3">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Старайтесь нарезать одинаково, чтобы все кусочки приготовились равномерно.</w:t>
      </w:r>
    </w:p>
    <w:p w14:paraId="4E6E8FF4"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Посолите мясо ½ чайной ложки соли и поперчите. Перемешайте.</w:t>
      </w:r>
    </w:p>
    <w:p w14:paraId="0295613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7BFC2E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овощей</w:t>
      </w:r>
    </w:p>
    <w:p w14:paraId="52A46FFC"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Картофель:</w:t>
      </w:r>
      <w:r>
        <w:rPr>
          <w:rFonts w:ascii="AppleSystemUIFont" w:hAnsi="AppleSystemUIFont" w:cs="AppleSystemUIFont"/>
          <w:sz w:val="26"/>
          <w:szCs w:val="26"/>
          <w:lang w:val="ru-RU"/>
        </w:rPr>
        <w:t xml:space="preserve"> Очистите и нарежьте крупными кубиками (около 3 см).</w:t>
      </w:r>
    </w:p>
    <w:p w14:paraId="0968E826" w14:textId="7777777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режьте слишком мелко, иначе картофель разварится.</w:t>
      </w:r>
    </w:p>
    <w:p w14:paraId="189EA5DE"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Очистите и нарежьте крупными кубиками или кружочками толщиной около 5 мм.</w:t>
      </w:r>
    </w:p>
    <w:p w14:paraId="194DE1A2" w14:textId="7777777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Не трите на тёрке — морковь должна чувствоваться в рагу.</w:t>
      </w:r>
    </w:p>
    <w:p w14:paraId="5BD5CF3A"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sz w:val="26"/>
          <w:szCs w:val="26"/>
          <w:lang w:val="ru-RU"/>
        </w:rPr>
        <w:t xml:space="preserve"> Очистите и нарежьте крупными кубиками или полукольцами.</w:t>
      </w:r>
    </w:p>
    <w:p w14:paraId="347BD9EF" w14:textId="346AADE8"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(если используете)</w:t>
      </w:r>
      <w:r>
        <w:rPr>
          <w:rFonts w:ascii="AppleSystemUIFont" w:hAnsi="AppleSystemUIFont" w:cs="AppleSystemUIFont"/>
          <w:sz w:val="26"/>
          <w:szCs w:val="26"/>
          <w:lang w:val="ru-RU"/>
        </w:rPr>
        <w:t>: очистите</w:t>
      </w:r>
      <w:r>
        <w:rPr>
          <w:rFonts w:ascii="AppleSystemUIFont" w:hAnsi="AppleSystemUIFont" w:cs="AppleSystemUIFont"/>
          <w:sz w:val="26"/>
          <w:szCs w:val="26"/>
          <w:lang w:val="ru-RU"/>
        </w:rPr>
        <w:t xml:space="preserve"> и пропустите через пресс или мелко порубите.</w:t>
      </w:r>
    </w:p>
    <w:p w14:paraId="0E6474F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EE760E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Обжарка мяса</w:t>
      </w:r>
    </w:p>
    <w:p w14:paraId="4D7E24FC"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Возьмите казан, утятницу или глубокую кастрюлю с толстым дном.</w:t>
      </w:r>
    </w:p>
    <w:p w14:paraId="7B5DBCEC"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на сильном огне 3–4 минуты.</w:t>
      </w:r>
    </w:p>
    <w:p w14:paraId="5625A0B8"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 и хорошо разогрейте.</w:t>
      </w:r>
    </w:p>
    <w:p w14:paraId="7C939DC3"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нарезанное мясо в один слой (если мяса много — жарьте в 2 захода).</w:t>
      </w:r>
    </w:p>
    <w:p w14:paraId="461849C2"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на сильном огне 7–10 минут до золотисто-коричневой корочки.</w:t>
      </w:r>
    </w:p>
    <w:p w14:paraId="2CD28480" w14:textId="77777777"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перемешивайте слишком часто — дайте мясу схватиться корочкой.</w:t>
      </w:r>
    </w:p>
    <w:p w14:paraId="2331E0FE" w14:textId="77777777"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Корочка даёт вкус и аромат всему рагу.</w:t>
      </w:r>
    </w:p>
    <w:p w14:paraId="4B91367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CE3EE1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Добавление лука</w:t>
      </w:r>
    </w:p>
    <w:p w14:paraId="6F31C749"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мясо подрумянилось, добавьте нарезанный лук.</w:t>
      </w:r>
    </w:p>
    <w:p w14:paraId="63B7410A"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среднего.</w:t>
      </w:r>
    </w:p>
    <w:p w14:paraId="084710DA"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вместе с мясом 5 минут до прозрачности и лёгкого золотистого цвета лука.</w:t>
      </w:r>
    </w:p>
    <w:p w14:paraId="295E241C"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Периодически помешивайте.</w:t>
      </w:r>
    </w:p>
    <w:p w14:paraId="1B9C006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AC7DB5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Добавление моркови</w:t>
      </w:r>
    </w:p>
    <w:p w14:paraId="7036585E"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нарезанную морковь.</w:t>
      </w:r>
    </w:p>
    <w:p w14:paraId="6FE8FE17"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вместе с мясом и луком ещё 5 минут.</w:t>
      </w:r>
    </w:p>
    <w:p w14:paraId="5868A094"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Морковь должна слегка размягчиться.</w:t>
      </w:r>
    </w:p>
    <w:p w14:paraId="40E54115"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 томатную пасту и паприку.</w:t>
      </w:r>
    </w:p>
    <w:p w14:paraId="35FE8B03"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и обжаривайте 1–2 минуты.</w:t>
      </w:r>
    </w:p>
    <w:p w14:paraId="0127B76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BB39E9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Добавление воды и тушение мяса</w:t>
      </w:r>
    </w:p>
    <w:p w14:paraId="64D70AB3"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Влейте горячую воду или бульон (800 мл – 1 литр).</w:t>
      </w:r>
    </w:p>
    <w:p w14:paraId="28C25B4E"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Вода должна полностью покрывать мясо и овощи на 2–3 см.</w:t>
      </w:r>
    </w:p>
    <w:p w14:paraId="433596DA"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w:t>
      </w:r>
    </w:p>
    <w:p w14:paraId="79E90906"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w:t>
      </w:r>
    </w:p>
    <w:p w14:paraId="7C0C3798"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Убавьте огонь до минимума.</w:t>
      </w:r>
    </w:p>
    <w:p w14:paraId="7BBDAB57"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Накройте крышкой и тушите:</w:t>
      </w:r>
    </w:p>
    <w:p w14:paraId="366322D0"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Говядину</w:t>
      </w:r>
      <w:r>
        <w:rPr>
          <w:rFonts w:ascii="AppleSystemUIFont" w:hAnsi="AppleSystemUIFont" w:cs="AppleSystemUIFont"/>
          <w:sz w:val="26"/>
          <w:szCs w:val="26"/>
          <w:lang w:val="ru-RU"/>
        </w:rPr>
        <w:t xml:space="preserve"> — 40–50 минут</w:t>
      </w:r>
    </w:p>
    <w:p w14:paraId="143B694C"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Свинину</w:t>
      </w:r>
      <w:r>
        <w:rPr>
          <w:rFonts w:ascii="AppleSystemUIFont" w:hAnsi="AppleSystemUIFont" w:cs="AppleSystemUIFont"/>
          <w:sz w:val="26"/>
          <w:szCs w:val="26"/>
          <w:lang w:val="ru-RU"/>
        </w:rPr>
        <w:t xml:space="preserve"> — 30–40 минут</w:t>
      </w:r>
    </w:p>
    <w:p w14:paraId="46433305"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Баранину</w:t>
      </w:r>
      <w:r>
        <w:rPr>
          <w:rFonts w:ascii="AppleSystemUIFont" w:hAnsi="AppleSystemUIFont" w:cs="AppleSystemUIFont"/>
          <w:sz w:val="26"/>
          <w:szCs w:val="26"/>
          <w:lang w:val="ru-RU"/>
        </w:rPr>
        <w:t xml:space="preserve"> — 40–50 минут</w:t>
      </w:r>
    </w:p>
    <w:p w14:paraId="1B091951"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Мясо должно стать мягким, но ещё не полностью готовым.</w:t>
      </w:r>
    </w:p>
    <w:p w14:paraId="471CEB6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B7EAF7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Добавление картофеля</w:t>
      </w:r>
    </w:p>
    <w:p w14:paraId="061F6B04"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нарезанный картофель.</w:t>
      </w:r>
    </w:p>
    <w:p w14:paraId="7E591DB0"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нужно, долейте ещё горячей воды, чтобы картофель был полностью покрыт.</w:t>
      </w:r>
    </w:p>
    <w:p w14:paraId="3BD4F3B5"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w:t>
      </w:r>
    </w:p>
    <w:p w14:paraId="73962983"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w:t>
      </w:r>
    </w:p>
    <w:p w14:paraId="62C380B9"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Накройте крышкой и тушите ещё </w:t>
      </w:r>
      <w:r>
        <w:rPr>
          <w:rFonts w:ascii="AppleSystemUIFont" w:hAnsi="AppleSystemUIFont" w:cs="AppleSystemUIFont"/>
          <w:b/>
          <w:bCs/>
          <w:sz w:val="26"/>
          <w:szCs w:val="26"/>
          <w:lang w:val="ru-RU"/>
        </w:rPr>
        <w:t>20–25 минут</w:t>
      </w:r>
      <w:r>
        <w:rPr>
          <w:rFonts w:ascii="AppleSystemUIFont" w:hAnsi="AppleSystemUIFont" w:cs="AppleSystemUIFont"/>
          <w:sz w:val="26"/>
          <w:szCs w:val="26"/>
          <w:lang w:val="ru-RU"/>
        </w:rPr>
        <w:t xml:space="preserve"> до готовности картофеля.</w:t>
      </w:r>
    </w:p>
    <w:p w14:paraId="012E160C"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Проверка:</w:t>
      </w:r>
      <w:r>
        <w:rPr>
          <w:rFonts w:ascii="AppleSystemUIFont" w:hAnsi="AppleSystemUIFont" w:cs="AppleSystemUIFont"/>
          <w:sz w:val="26"/>
          <w:szCs w:val="26"/>
          <w:lang w:val="ru-RU"/>
        </w:rPr>
        <w:t xml:space="preserve"> Картофель должен быть мягким, но не разваренным.</w:t>
      </w:r>
    </w:p>
    <w:p w14:paraId="60107FD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405E8E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8: Финальный штрих</w:t>
      </w:r>
    </w:p>
    <w:p w14:paraId="21C58E69"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измельчённый чеснок (если используете).</w:t>
      </w:r>
    </w:p>
    <w:p w14:paraId="32F5228B"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на соль и специи.</w:t>
      </w:r>
    </w:p>
    <w:p w14:paraId="013B0485"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необходимости досолите.</w:t>
      </w:r>
    </w:p>
    <w:p w14:paraId="50290382"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ещё перца по вкусу.</w:t>
      </w:r>
    </w:p>
    <w:p w14:paraId="50787DF9"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3985A667"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Удалите лавровый лист.</w:t>
      </w:r>
    </w:p>
    <w:p w14:paraId="574D9B4D"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рубленую зелень.</w:t>
      </w:r>
    </w:p>
    <w:p w14:paraId="574BC9AA"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Накройте крышкой и дайте рагу настояться </w:t>
      </w:r>
      <w:r>
        <w:rPr>
          <w:rFonts w:ascii="AppleSystemUIFont" w:hAnsi="AppleSystemUIFont" w:cs="AppleSystemUIFont"/>
          <w:b/>
          <w:bCs/>
          <w:sz w:val="26"/>
          <w:szCs w:val="26"/>
          <w:lang w:val="ru-RU"/>
        </w:rPr>
        <w:t>10–15 минут</w:t>
      </w:r>
      <w:r>
        <w:rPr>
          <w:rFonts w:ascii="AppleSystemUIFont" w:hAnsi="AppleSystemUIFont" w:cs="AppleSystemUIFont"/>
          <w:sz w:val="26"/>
          <w:szCs w:val="26"/>
          <w:lang w:val="ru-RU"/>
        </w:rPr>
        <w:t>. За это время вкусы «подружатся», и рагу станет ещё ароматнее!</w:t>
      </w:r>
    </w:p>
    <w:p w14:paraId="11845FC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E5BAAD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9: Подача</w:t>
      </w:r>
    </w:p>
    <w:p w14:paraId="3DB5C782"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Разложите рагу по глубоким тарелкам.</w:t>
      </w:r>
    </w:p>
    <w:p w14:paraId="01B3920F"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Убедитесь, что в каждой порции достаточно мяса, картофеля и овощей.</w:t>
      </w:r>
    </w:p>
    <w:p w14:paraId="60F6F608"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свежей рубленой зеленью.</w:t>
      </w:r>
    </w:p>
    <w:p w14:paraId="7D496DAB"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горячим со свежим хлебом, солёными огурчиками или овощным салатом.</w:t>
      </w:r>
    </w:p>
    <w:p w14:paraId="05012506"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со сметаной!</w:t>
      </w:r>
    </w:p>
    <w:p w14:paraId="17F5F9E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27FBDA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99C4B4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C008376" w14:textId="1A566876"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идеального рагу </w:t>
      </w:r>
    </w:p>
    <w:p w14:paraId="4AC02733"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Мягкое мясо:</w:t>
      </w:r>
    </w:p>
    <w:p w14:paraId="48ACA77E"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мясо до корочки перед тушением</w:t>
      </w:r>
    </w:p>
    <w:p w14:paraId="22A2700E"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Тушите на медленном огне</w:t>
      </w:r>
    </w:p>
    <w:p w14:paraId="4CB19669"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торопитесь — мясо должно томиться</w:t>
      </w:r>
    </w:p>
    <w:p w14:paraId="53E4255E"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 не разварится:</w:t>
      </w:r>
    </w:p>
    <w:p w14:paraId="727A5E36"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Нарезайте крупными кубиками</w:t>
      </w:r>
    </w:p>
    <w:p w14:paraId="5B7D405E"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Добавляйте картофель после того, как мясо почти готово</w:t>
      </w:r>
    </w:p>
    <w:p w14:paraId="6F1B2EA3"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переваривайте</w:t>
      </w:r>
    </w:p>
    <w:p w14:paraId="00D910EA"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Насыщенный вкус:</w:t>
      </w:r>
    </w:p>
    <w:p w14:paraId="226A917D"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жалейте времени на обжарку мяса</w:t>
      </w:r>
    </w:p>
    <w:p w14:paraId="6D5C2FE4"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лавровый лист и перец</w:t>
      </w:r>
    </w:p>
    <w:p w14:paraId="04A62E1D"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Дайте рагу настояться 10–15 минут</w:t>
      </w:r>
    </w:p>
    <w:p w14:paraId="7643B62B"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Правильная консистенция:</w:t>
      </w:r>
    </w:p>
    <w:p w14:paraId="1EB09333"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Жидкость должна покрывать ингредиенты</w:t>
      </w:r>
    </w:p>
    <w:p w14:paraId="770BBD80"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Если слишком много жидкости — тушите без крышки последние 10 минут</w:t>
      </w:r>
    </w:p>
    <w:p w14:paraId="1871DDA0"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Если мало — добавьте горячей воды</w:t>
      </w:r>
    </w:p>
    <w:p w14:paraId="634FFBFE"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ароматное рагу:</w:t>
      </w:r>
    </w:p>
    <w:p w14:paraId="0E833A4F"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свежий чеснок в конце</w:t>
      </w:r>
    </w:p>
    <w:p w14:paraId="5B60A5EA"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придаст свежесть</w:t>
      </w:r>
    </w:p>
    <w:p w14:paraId="25C9EB36"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Можно добавить щепотку тмина или кориандра</w:t>
      </w:r>
    </w:p>
    <w:p w14:paraId="4E512AFE"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Густая подливка:</w:t>
      </w:r>
    </w:p>
    <w:p w14:paraId="1AEB2AD7"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Часть картофеля разварится и загустит рагу</w:t>
      </w:r>
    </w:p>
    <w:p w14:paraId="4AD74868"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Можно добавить 1 столовую ложку муки при обжарке овощей</w:t>
      </w:r>
    </w:p>
    <w:p w14:paraId="4001908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7116CB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284B01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764A672" w14:textId="0A7B1A31"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3B52247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Рагу с томатами:</w:t>
      </w:r>
      <w:r>
        <w:rPr>
          <w:rFonts w:ascii="AppleSystemUIFont" w:hAnsi="AppleSystemUIFont" w:cs="AppleSystemUIFont"/>
          <w:sz w:val="26"/>
          <w:szCs w:val="26"/>
          <w:lang w:val="ru-RU"/>
        </w:rPr>
        <w:t xml:space="preserve"> Добавьте 2–3 нарезанных помидора или 400 г консервированных томатов вместе с морковью.</w:t>
      </w:r>
    </w:p>
    <w:p w14:paraId="594D431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413B81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Рагу с болгарским перцем:</w:t>
      </w:r>
      <w:r>
        <w:rPr>
          <w:rFonts w:ascii="AppleSystemUIFont" w:hAnsi="AppleSystemUIFont" w:cs="AppleSystemUIFont"/>
          <w:sz w:val="26"/>
          <w:szCs w:val="26"/>
          <w:lang w:val="ru-RU"/>
        </w:rPr>
        <w:t xml:space="preserve"> Добавьте 1–2 нарезанных болгарских перца вместе с картофелем.</w:t>
      </w:r>
    </w:p>
    <w:p w14:paraId="038A82C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3C700A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Рагу с грибами:</w:t>
      </w:r>
      <w:r>
        <w:rPr>
          <w:rFonts w:ascii="AppleSystemUIFont" w:hAnsi="AppleSystemUIFont" w:cs="AppleSystemUIFont"/>
          <w:sz w:val="26"/>
          <w:szCs w:val="26"/>
          <w:lang w:val="ru-RU"/>
        </w:rPr>
        <w:t xml:space="preserve"> Добавьте 300 г нарезанных шампиньонов к моркови — очень ароматно!</w:t>
      </w:r>
    </w:p>
    <w:p w14:paraId="346FE42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390608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Рагу с кабачком:</w:t>
      </w:r>
      <w:r>
        <w:rPr>
          <w:rFonts w:ascii="AppleSystemUIFont" w:hAnsi="AppleSystemUIFont" w:cs="AppleSystemUIFont"/>
          <w:sz w:val="26"/>
          <w:szCs w:val="26"/>
          <w:lang w:val="ru-RU"/>
        </w:rPr>
        <w:t xml:space="preserve"> Добавьте 1 нарезанный кубиками кабачок вместе с картофелем.</w:t>
      </w:r>
    </w:p>
    <w:p w14:paraId="14D48D1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9346D1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Рагу с фасолью:</w:t>
      </w:r>
      <w:r>
        <w:rPr>
          <w:rFonts w:ascii="AppleSystemUIFont" w:hAnsi="AppleSystemUIFont" w:cs="AppleSystemUIFont"/>
          <w:sz w:val="26"/>
          <w:szCs w:val="26"/>
          <w:lang w:val="ru-RU"/>
        </w:rPr>
        <w:t xml:space="preserve"> Добавьте 1 стакан отварной или консервированной фасоли вместе с картофелем.</w:t>
      </w:r>
    </w:p>
    <w:p w14:paraId="2B4AC44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E57DFD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Рагу с баклажаном:</w:t>
      </w:r>
      <w:r>
        <w:rPr>
          <w:rFonts w:ascii="AppleSystemUIFont" w:hAnsi="AppleSystemUIFont" w:cs="AppleSystemUIFont"/>
          <w:sz w:val="26"/>
          <w:szCs w:val="26"/>
          <w:lang w:val="ru-RU"/>
        </w:rPr>
        <w:t xml:space="preserve"> Добавьте 1 нарезанный кубиками баклажан вместе с картофелем.</w:t>
      </w:r>
    </w:p>
    <w:p w14:paraId="3C32CFA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454715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Острое рагу:</w:t>
      </w:r>
      <w:r>
        <w:rPr>
          <w:rFonts w:ascii="AppleSystemUIFont" w:hAnsi="AppleSystemUIFont" w:cs="AppleSystemUIFont"/>
          <w:sz w:val="26"/>
          <w:szCs w:val="26"/>
          <w:lang w:val="ru-RU"/>
        </w:rPr>
        <w:t xml:space="preserve"> Добавьте ½ чайной ложки красного перца или 1 нарезанный перец чили.</w:t>
      </w:r>
    </w:p>
    <w:p w14:paraId="368DCBC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8CEBC8C" w14:textId="529E83F8"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Рагу с тыквой</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половину картофеля на 300 г нарезанной тыквы.</w:t>
      </w:r>
    </w:p>
    <w:p w14:paraId="2E24365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E45FF5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Рагу с зелёным горошком:</w:t>
      </w:r>
      <w:r>
        <w:rPr>
          <w:rFonts w:ascii="AppleSystemUIFont" w:hAnsi="AppleSystemUIFont" w:cs="AppleSystemUIFont"/>
          <w:sz w:val="26"/>
          <w:szCs w:val="26"/>
          <w:lang w:val="ru-RU"/>
        </w:rPr>
        <w:t xml:space="preserve"> Добавьте 100 г консервированного или замороженного горошка за 5 минут до готовности.</w:t>
      </w:r>
    </w:p>
    <w:p w14:paraId="1E60EAD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71D41B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Рагу в мультиварке:</w:t>
      </w:r>
      <w:r>
        <w:rPr>
          <w:rFonts w:ascii="AppleSystemUIFont" w:hAnsi="AppleSystemUIFont" w:cs="AppleSystemUIFont"/>
          <w:sz w:val="26"/>
          <w:szCs w:val="26"/>
          <w:lang w:val="ru-RU"/>
        </w:rPr>
        <w:t xml:space="preserve"> Обжарьте мясо с овощами в режиме «Жарка», добавьте картофель, воду и специи. Готовьте в режиме «Тушение» 1 час.</w:t>
      </w:r>
    </w:p>
    <w:p w14:paraId="086E277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4ED36A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Рагу с черносливом:</w:t>
      </w:r>
      <w:r>
        <w:rPr>
          <w:rFonts w:ascii="AppleSystemUIFont" w:hAnsi="AppleSystemUIFont" w:cs="AppleSystemUIFont"/>
          <w:sz w:val="26"/>
          <w:szCs w:val="26"/>
          <w:lang w:val="ru-RU"/>
        </w:rPr>
        <w:t xml:space="preserve"> Добавьте 5–6 штук нарезанного чернослива за 15 минут до готовности — получится лёгкая сладость и копчёный аромат.</w:t>
      </w:r>
    </w:p>
    <w:p w14:paraId="1B57965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A304FDF" w14:textId="5624EF68"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Рагу с вином</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200 мл воды на сухое красное вино — вкус станет богаче.</w:t>
      </w:r>
    </w:p>
    <w:p w14:paraId="70A38D4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D70B9E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897F721" w14:textId="33726F48"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78F099A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4142C460"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Готовое рагу хранится до 4–5 дней в закрытом контейнере.</w:t>
      </w:r>
    </w:p>
    <w:p w14:paraId="39747FB3"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 каждым днём вкус становится только лучше!</w:t>
      </w:r>
    </w:p>
    <w:p w14:paraId="4553D44A"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Рагу может загустеть при охлаждении — это нормально.</w:t>
      </w:r>
    </w:p>
    <w:p w14:paraId="3C03E1B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BF60FB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29C636E7"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Рагу отлично замораживается!</w:t>
      </w:r>
    </w:p>
    <w:p w14:paraId="3434F7C9"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разложите по контейнерам.</w:t>
      </w:r>
    </w:p>
    <w:p w14:paraId="6F12B8E0"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3 месяцев.</w:t>
      </w:r>
    </w:p>
    <w:p w14:paraId="3C4B67EE"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затем разогревайте на плите.</w:t>
      </w:r>
    </w:p>
    <w:p w14:paraId="33DEE75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95E7C5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08D570ED"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плите: 7–10 минут на среднем огне, помешивая</w:t>
      </w:r>
    </w:p>
    <w:p w14:paraId="7F59DA9B"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3–4 минуты на средней мощности</w:t>
      </w:r>
    </w:p>
    <w:p w14:paraId="35247A73"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20 минут при 180°C (накройте фольгой)</w:t>
      </w:r>
    </w:p>
    <w:p w14:paraId="537A574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773464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3C5B61C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разогреве добавьте 2–3 столовые ложки воды, если рагу слишком загустело.</w:t>
      </w:r>
    </w:p>
    <w:p w14:paraId="18C2657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4BC123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E14F0A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461E501" w14:textId="463DAF1B"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Частые вопросы</w:t>
      </w:r>
    </w:p>
    <w:p w14:paraId="2A9B2E3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мясо жёсткое?</w:t>
      </w:r>
    </w:p>
    <w:p w14:paraId="1E486EBD"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Недотушили</w:t>
      </w:r>
    </w:p>
    <w:p w14:paraId="5BCD0713"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сильный огонь</w:t>
      </w:r>
    </w:p>
    <w:p w14:paraId="63954981"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тушите дольше на медленном огне</w:t>
      </w:r>
    </w:p>
    <w:p w14:paraId="7131BF6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C883DE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картофель разварился?</w:t>
      </w:r>
    </w:p>
    <w:p w14:paraId="31BB104C"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Переварили</w:t>
      </w:r>
    </w:p>
    <w:p w14:paraId="706CFD7C"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Нарезали слишком мелко</w:t>
      </w:r>
    </w:p>
    <w:p w14:paraId="204581FF"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добавляйте картофель позже и режьте крупнее</w:t>
      </w:r>
    </w:p>
    <w:p w14:paraId="2598E88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61D7B8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рагу слишком жидкое?</w:t>
      </w:r>
    </w:p>
    <w:p w14:paraId="6418C6E1"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воды</w:t>
      </w:r>
    </w:p>
    <w:p w14:paraId="259281AD"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Тушите без крышки последние 10–15 минут</w:t>
      </w:r>
    </w:p>
    <w:p w14:paraId="00859ED2"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Часть картофеля разомните — он загустит рагу</w:t>
      </w:r>
    </w:p>
    <w:p w14:paraId="212A910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90A1F2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рагу слишком густое?</w:t>
      </w:r>
    </w:p>
    <w:p w14:paraId="145A9C5D"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воды</w:t>
      </w:r>
    </w:p>
    <w:p w14:paraId="732D4EA9"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горячей воды до нужной консистенции</w:t>
      </w:r>
    </w:p>
    <w:p w14:paraId="2C2F900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7B5F08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рагу без вкуса?</w:t>
      </w:r>
    </w:p>
    <w:p w14:paraId="59D85E07"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специй</w:t>
      </w:r>
    </w:p>
    <w:p w14:paraId="5C9C123A"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обжарили мясо</w:t>
      </w:r>
    </w:p>
    <w:p w14:paraId="6A74132F"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дали настояться</w:t>
      </w:r>
    </w:p>
    <w:p w14:paraId="0210E34C"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добавьте больше специй и дайте рагу настояться</w:t>
      </w:r>
    </w:p>
    <w:p w14:paraId="5CEC795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6F7777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замороженное мясо?</w:t>
      </w:r>
    </w:p>
    <w:p w14:paraId="0EAFDD7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Лучше разморозить мясо в холодильнике заранее. Если используете замороженное — увеличьте время тушения на 15–20 минут.</w:t>
      </w:r>
    </w:p>
    <w:p w14:paraId="0BCEE23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AC9FBC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Какое мясо лучше для рагу?</w:t>
      </w:r>
    </w:p>
    <w:p w14:paraId="51CBDA6D"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Говядина (лопатка, грудинка) — классика</w:t>
      </w:r>
    </w:p>
    <w:p w14:paraId="14877419"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Свинина (шея, лопатка) — мягче и быстрее готовится</w:t>
      </w:r>
    </w:p>
    <w:p w14:paraId="2B7D9729"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Баранина — для любителей</w:t>
      </w:r>
    </w:p>
    <w:p w14:paraId="0C1CBC97"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Можно использовать смесь мяса</w:t>
      </w:r>
    </w:p>
    <w:p w14:paraId="457BA54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380660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рагу без обжарки?</w:t>
      </w:r>
    </w:p>
    <w:p w14:paraId="5FD67D6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Да, но обжарка даёт вкус и аромат. Если хотите диетический вариант — просто сложите все ингредиенты в кастрюлю и тушите.</w:t>
      </w:r>
    </w:p>
    <w:p w14:paraId="429572A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A5BED7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воду?</w:t>
      </w:r>
    </w:p>
    <w:p w14:paraId="33B10F86" w14:textId="77777777" w:rsidR="003F31F3" w:rsidRDefault="003F31F3"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Куриный или говяжий бульон</w:t>
      </w:r>
    </w:p>
    <w:p w14:paraId="2AAD4ABE" w14:textId="77777777" w:rsidR="003F31F3" w:rsidRDefault="003F31F3"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Овощной бульон</w:t>
      </w:r>
    </w:p>
    <w:p w14:paraId="5519244D" w14:textId="77777777" w:rsidR="003F31F3" w:rsidRDefault="003F31F3"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Вино (частично)</w:t>
      </w:r>
    </w:p>
    <w:p w14:paraId="4092908A" w14:textId="77777777" w:rsidR="003F31F3" w:rsidRDefault="003F31F3"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Томатный сок</w:t>
      </w:r>
    </w:p>
    <w:p w14:paraId="51BFCD8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8B73443" w14:textId="575CDA76" w:rsidR="003F31F3" w:rsidRDefault="003F31F3" w:rsidP="003F31F3">
      <w:pPr>
        <w:autoSpaceDE w:val="0"/>
        <w:autoSpaceDN w:val="0"/>
        <w:adjustRightInd w:val="0"/>
        <w:ind w:left="720"/>
        <w:rPr>
          <w:rFonts w:ascii="AppleSystemUIFont" w:hAnsi="AppleSystemUIFont" w:cs="AppleSystemUIFont"/>
          <w:sz w:val="26"/>
          <w:szCs w:val="26"/>
          <w:lang w:val="ru-RU"/>
        </w:rPr>
      </w:pPr>
    </w:p>
    <w:p w14:paraId="2035BED4" w14:textId="77777777" w:rsidR="003F31F3" w:rsidRDefault="003F31F3" w:rsidP="003F31F3">
      <w:pPr>
        <w:autoSpaceDE w:val="0"/>
        <w:autoSpaceDN w:val="0"/>
        <w:adjustRightInd w:val="0"/>
        <w:ind w:left="720"/>
        <w:rPr>
          <w:rFonts w:ascii="AppleSystemUIFont" w:hAnsi="AppleSystemUIFont" w:cs="AppleSystemUIFont"/>
          <w:sz w:val="26"/>
          <w:szCs w:val="26"/>
          <w:lang w:val="ru-RU"/>
        </w:rPr>
      </w:pPr>
    </w:p>
    <w:p w14:paraId="18FA6E5C" w14:textId="77777777" w:rsidR="00B37A50" w:rsidRDefault="00B37A50" w:rsidP="00B37A50">
      <w:pPr>
        <w:autoSpaceDE w:val="0"/>
        <w:autoSpaceDN w:val="0"/>
        <w:adjustRightInd w:val="0"/>
        <w:rPr>
          <w:rFonts w:ascii="AppleSystemUIFont" w:hAnsi="AppleSystemUIFont" w:cs="AppleSystemUIFont"/>
          <w:sz w:val="26"/>
          <w:szCs w:val="26"/>
          <w:lang w:val="ru-RU"/>
        </w:rPr>
      </w:pPr>
    </w:p>
    <w:p w14:paraId="5A688E65" w14:textId="71C51CFD" w:rsidR="00B37A50" w:rsidRPr="00CC4746" w:rsidRDefault="00B37A50" w:rsidP="00B37A50">
      <w:pPr>
        <w:autoSpaceDE w:val="0"/>
        <w:autoSpaceDN w:val="0"/>
        <w:adjustRightInd w:val="0"/>
        <w:rPr>
          <w:rFonts w:ascii="AppleSystemUIFont" w:hAnsi="AppleSystemUIFont" w:cs="AppleSystemUIFont"/>
          <w:b/>
          <w:bCs/>
          <w:sz w:val="40"/>
          <w:szCs w:val="40"/>
          <w:lang w:val="ru-RU"/>
        </w:rPr>
      </w:pPr>
      <w:r w:rsidRPr="00CC4746">
        <w:rPr>
          <w:rFonts w:ascii="AppleSystemUIFont" w:hAnsi="AppleSystemUIFont" w:cs="AppleSystemUIFont"/>
          <w:b/>
          <w:bCs/>
          <w:sz w:val="40"/>
          <w:szCs w:val="40"/>
          <w:lang w:val="ru-RU"/>
        </w:rPr>
        <w:t>Горячие блюда: Гарниры, Рыба и Вегетарианск</w:t>
      </w:r>
      <w:r w:rsidR="00CC4746">
        <w:rPr>
          <w:rFonts w:ascii="AppleSystemUIFont" w:hAnsi="AppleSystemUIFont" w:cs="AppleSystemUIFont"/>
          <w:b/>
          <w:bCs/>
          <w:sz w:val="40"/>
          <w:szCs w:val="40"/>
          <w:lang w:val="ru-RU"/>
        </w:rPr>
        <w:t>и</w:t>
      </w:r>
      <w:r w:rsidRPr="00CC4746">
        <w:rPr>
          <w:rFonts w:ascii="AppleSystemUIFont" w:hAnsi="AppleSystemUIFont" w:cs="AppleSystemUIFont"/>
          <w:b/>
          <w:bCs/>
          <w:sz w:val="40"/>
          <w:szCs w:val="40"/>
          <w:lang w:val="ru-RU"/>
        </w:rPr>
        <w:t>е (5 рецептов)</w:t>
      </w:r>
    </w:p>
    <w:p w14:paraId="656B5E4C" w14:textId="182235C8" w:rsidR="003F31F3" w:rsidRDefault="003F31F3" w:rsidP="003F31F3">
      <w:pPr>
        <w:autoSpaceDE w:val="0"/>
        <w:autoSpaceDN w:val="0"/>
        <w:adjustRightInd w:val="0"/>
        <w:rPr>
          <w:rFonts w:ascii="AppleSystemUIFont" w:hAnsi="AppleSystemUIFont" w:cs="AppleSystemUIFont"/>
          <w:b/>
          <w:bCs/>
          <w:sz w:val="26"/>
          <w:szCs w:val="26"/>
          <w:lang w:val="ru-RU"/>
        </w:rPr>
      </w:pPr>
    </w:p>
    <w:p w14:paraId="1E5D5F75" w14:textId="57773EDC" w:rsidR="003F31F3" w:rsidRPr="003F31F3" w:rsidRDefault="003F31F3" w:rsidP="003F31F3">
      <w:pPr>
        <w:autoSpaceDE w:val="0"/>
        <w:autoSpaceDN w:val="0"/>
        <w:adjustRightInd w:val="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Картофельное пюре с жареным луком «Нежное»</w:t>
      </w:r>
    </w:p>
    <w:p w14:paraId="14B3736A" w14:textId="77777777" w:rsidR="003F31F3" w:rsidRDefault="003F31F3" w:rsidP="003F31F3">
      <w:pPr>
        <w:autoSpaceDE w:val="0"/>
        <w:autoSpaceDN w:val="0"/>
        <w:adjustRightInd w:val="0"/>
        <w:rPr>
          <w:rFonts w:ascii="AppleSystemUIFont" w:hAnsi="AppleSystemUIFont" w:cs="AppleSystemUIFont"/>
          <w:b/>
          <w:bCs/>
          <w:sz w:val="26"/>
          <w:szCs w:val="26"/>
          <w:lang w:val="ru-RU"/>
        </w:rPr>
      </w:pPr>
    </w:p>
    <w:p w14:paraId="7F23C08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15 минут</w:t>
      </w:r>
    </w:p>
    <w:p w14:paraId="199ED22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30–35 минут</w:t>
      </w:r>
    </w:p>
    <w:p w14:paraId="7CF07EB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4–6 человек</w:t>
      </w:r>
    </w:p>
    <w:p w14:paraId="313A82A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~180–220 ккал на порцию (зависит от количества масла и молока)</w:t>
      </w:r>
    </w:p>
    <w:p w14:paraId="2CB24B6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E0A774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28FDAFA" w14:textId="7777777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Пищевая ценность (на 100 г)</w:t>
      </w:r>
    </w:p>
    <w:p w14:paraId="13D09B8A"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~3 г</w:t>
      </w:r>
    </w:p>
    <w:p w14:paraId="44EBB435"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~8 г</w:t>
      </w:r>
    </w:p>
    <w:p w14:paraId="216D1C23"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~25 г</w:t>
      </w:r>
    </w:p>
    <w:p w14:paraId="4F03A45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7965FB1" w14:textId="3B6B0DA2"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5EE1F0E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пюре:</w:t>
      </w:r>
    </w:p>
    <w:p w14:paraId="1CE49608"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 1 кг (6–8 средних клубней)</w:t>
      </w:r>
    </w:p>
    <w:p w14:paraId="085C73E5"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Молоко</w:t>
      </w:r>
      <w:r>
        <w:rPr>
          <w:rFonts w:ascii="AppleSystemUIFont" w:hAnsi="AppleSystemUIFont" w:cs="AppleSystemUIFont"/>
          <w:sz w:val="26"/>
          <w:szCs w:val="26"/>
          <w:lang w:val="ru-RU"/>
        </w:rPr>
        <w:t xml:space="preserve"> — 200–250 мл (1 стакан)</w:t>
      </w:r>
    </w:p>
    <w:p w14:paraId="5DD6DA80"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Сливочное масло</w:t>
      </w:r>
      <w:r>
        <w:rPr>
          <w:rFonts w:ascii="AppleSystemUIFont" w:hAnsi="AppleSystemUIFont" w:cs="AppleSystemUIFont"/>
          <w:sz w:val="26"/>
          <w:szCs w:val="26"/>
          <w:lang w:val="ru-RU"/>
        </w:rPr>
        <w:t xml:space="preserve"> — 50–70 г</w:t>
      </w:r>
    </w:p>
    <w:p w14:paraId="16895730"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1–1,5 чайные ложки (или по вкусу)</w:t>
      </w:r>
    </w:p>
    <w:p w14:paraId="2DE29B7D"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¼ чайной ложки (по желанию)</w:t>
      </w:r>
    </w:p>
    <w:p w14:paraId="6973D61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BE8F55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жареного лука:</w:t>
      </w:r>
    </w:p>
    <w:p w14:paraId="5319D5CA"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2–3 средние головки (около 200–250 г)</w:t>
      </w:r>
    </w:p>
    <w:p w14:paraId="212B7A88"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2–3 столовые ложки</w:t>
      </w:r>
    </w:p>
    <w:p w14:paraId="1C086636"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Сливочное масло</w:t>
      </w:r>
      <w:r>
        <w:rPr>
          <w:rFonts w:ascii="AppleSystemUIFont" w:hAnsi="AppleSystemUIFont" w:cs="AppleSystemUIFont"/>
          <w:sz w:val="26"/>
          <w:szCs w:val="26"/>
          <w:lang w:val="ru-RU"/>
        </w:rPr>
        <w:t xml:space="preserve"> — 20 г (по желанию, для более нежного вкуса)</w:t>
      </w:r>
    </w:p>
    <w:p w14:paraId="0945DEF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886754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394EFC31"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(укроп, зелёный лук)</w:t>
      </w:r>
    </w:p>
    <w:p w14:paraId="262DA8E3"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w:t>
      </w:r>
    </w:p>
    <w:p w14:paraId="40B4D21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D701473" w14:textId="14F6E53C"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7FCD709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картофеля</w:t>
      </w:r>
    </w:p>
    <w:p w14:paraId="07664C85"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 хорошо вымойте под холодной водой, используя щётку.</w:t>
      </w:r>
    </w:p>
    <w:p w14:paraId="7A924C2D"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Очистите картофель от кожуры.</w:t>
      </w:r>
    </w:p>
    <w:p w14:paraId="59814D96"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картофель кубиками или дольками среднего размера (около 3–4 см).</w:t>
      </w:r>
    </w:p>
    <w:p w14:paraId="508A5B6B" w14:textId="77777777" w:rsidR="003F31F3" w:rsidRDefault="003F31F3" w:rsidP="003F31F3">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Старайтесь нарезать одинаково, чтобы все кусочки сварились одновременно.</w:t>
      </w:r>
    </w:p>
    <w:p w14:paraId="66E1EF3C"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Сразу после нарезки положите картофель в кастрюлю с холодной водой, чтобы он не потемнел.</w:t>
      </w:r>
    </w:p>
    <w:p w14:paraId="04A3C91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A650C6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Варка картофеля</w:t>
      </w:r>
    </w:p>
    <w:p w14:paraId="3198CD77"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Слейте воду, в которой лежал картофель.</w:t>
      </w:r>
    </w:p>
    <w:p w14:paraId="4E0F1B1B"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Залейте картофель свежей холодной водой так, чтобы вода покрывала картофель на 2–3 см.</w:t>
      </w:r>
    </w:p>
    <w:p w14:paraId="348FC296" w14:textId="32D3CE0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наливайте слишком много воды — пюре получится водянистым.</w:t>
      </w:r>
    </w:p>
    <w:p w14:paraId="0A28BDED"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 чайную ложку соли.</w:t>
      </w:r>
    </w:p>
    <w:p w14:paraId="580AE0DF"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3461B88F"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среднего.</w:t>
      </w:r>
    </w:p>
    <w:p w14:paraId="23F20EDB"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Варите </w:t>
      </w:r>
      <w:r>
        <w:rPr>
          <w:rFonts w:ascii="AppleSystemUIFont" w:hAnsi="AppleSystemUIFont" w:cs="AppleSystemUIFont"/>
          <w:b/>
          <w:bCs/>
          <w:sz w:val="26"/>
          <w:szCs w:val="26"/>
          <w:lang w:val="ru-RU"/>
        </w:rPr>
        <w:t>20–25 минут</w:t>
      </w:r>
      <w:r>
        <w:rPr>
          <w:rFonts w:ascii="AppleSystemUIFont" w:hAnsi="AppleSystemUIFont" w:cs="AppleSystemUIFont"/>
          <w:sz w:val="26"/>
          <w:szCs w:val="26"/>
          <w:lang w:val="ru-RU"/>
        </w:rPr>
        <w:t xml:space="preserve"> до полной готовности.</w:t>
      </w:r>
    </w:p>
    <w:p w14:paraId="1830B749" w14:textId="7777777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Проверка:</w:t>
      </w:r>
      <w:r>
        <w:rPr>
          <w:rFonts w:ascii="AppleSystemUIFont" w:hAnsi="AppleSystemUIFont" w:cs="AppleSystemUIFont"/>
          <w:sz w:val="26"/>
          <w:szCs w:val="26"/>
          <w:lang w:val="ru-RU"/>
        </w:rPr>
        <w:t xml:space="preserve"> Проткните картофель ножом или вилкой — он должен быть очень мягким и легко протыкаться.</w:t>
      </w:r>
    </w:p>
    <w:p w14:paraId="1FF42930"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Слейте всю воду.</w:t>
      </w:r>
    </w:p>
    <w:p w14:paraId="74DCDCB8" w14:textId="7777777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Оставьте немного воды от картофеля (½ стакана) — её можно добавить, если пюре получится слишком густым.</w:t>
      </w:r>
    </w:p>
    <w:p w14:paraId="580C673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EE0AA3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Приготовление жареного лука</w:t>
      </w:r>
    </w:p>
    <w:p w14:paraId="3BEF7FF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Пока варится картофель, приготовьте жареный лук:</w:t>
      </w:r>
    </w:p>
    <w:p w14:paraId="6E0BE03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8A6A45B"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Лук очистите.</w:t>
      </w:r>
    </w:p>
    <w:p w14:paraId="0BFC1E63"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мелкими кубиками или тонкими полукольцами.</w:t>
      </w:r>
    </w:p>
    <w:p w14:paraId="622681F2" w14:textId="2A6258B0"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чем</w:t>
      </w:r>
      <w:r>
        <w:rPr>
          <w:rFonts w:ascii="AppleSystemUIFont" w:hAnsi="AppleSystemUIFont" w:cs="AppleSystemUIFont"/>
          <w:sz w:val="26"/>
          <w:szCs w:val="26"/>
          <w:lang w:val="ru-RU"/>
        </w:rPr>
        <w:t xml:space="preserve"> мельче нарезан лук, тем быстрее он обжарится и тем лучше распределится в пюре.</w:t>
      </w:r>
    </w:p>
    <w:p w14:paraId="7A5413C7"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на среднем огне.</w:t>
      </w:r>
    </w:p>
    <w:p w14:paraId="0687A498"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Добавьте растительное масло (и сливочное, если используете).</w:t>
      </w:r>
    </w:p>
    <w:p w14:paraId="1CC212E5"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нарезанный лук.</w:t>
      </w:r>
    </w:p>
    <w:p w14:paraId="5C5B8D18"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Обжаривайте </w:t>
      </w:r>
      <w:r>
        <w:rPr>
          <w:rFonts w:ascii="AppleSystemUIFont" w:hAnsi="AppleSystemUIFont" w:cs="AppleSystemUIFont"/>
          <w:b/>
          <w:bCs/>
          <w:sz w:val="26"/>
          <w:szCs w:val="26"/>
          <w:lang w:val="ru-RU"/>
        </w:rPr>
        <w:t>8–10 минут</w:t>
      </w:r>
      <w:r>
        <w:rPr>
          <w:rFonts w:ascii="AppleSystemUIFont" w:hAnsi="AppleSystemUIFont" w:cs="AppleSystemUIFont"/>
          <w:sz w:val="26"/>
          <w:szCs w:val="26"/>
          <w:lang w:val="ru-RU"/>
        </w:rPr>
        <w:t>, периодически помешивая, до золотисто-коричневого цвета.</w:t>
      </w:r>
    </w:p>
    <w:p w14:paraId="3F40AA82" w14:textId="1450A519"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пережарьте! Лук должен быть золотистым, а не подгоревшим.</w:t>
      </w:r>
    </w:p>
    <w:p w14:paraId="2EDA206F" w14:textId="77777777"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Жарьте на среднем огне — так лук равномерно подрумянится.</w:t>
      </w:r>
    </w:p>
    <w:p w14:paraId="011B08B0"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лук готов, снимите сковороду с огня.</w:t>
      </w:r>
    </w:p>
    <w:p w14:paraId="0528EA8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DBB204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Приготовление пюре</w:t>
      </w:r>
    </w:p>
    <w:p w14:paraId="5ED22F32"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Пока картофель горячий, разомните его толкушкой.</w:t>
      </w:r>
    </w:p>
    <w:p w14:paraId="40698536" w14:textId="77777777"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Разминайте сразу после сливания воды — горячий картофель легче разминается.</w:t>
      </w:r>
    </w:p>
    <w:p w14:paraId="2B2831D3"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Разомните до однородной массы без комочков.</w:t>
      </w:r>
    </w:p>
    <w:p w14:paraId="400C30E3" w14:textId="4C3469D1"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используйте блендер — пюре станет клейким и похожим на клейстер!</w:t>
      </w:r>
    </w:p>
    <w:p w14:paraId="2EBC4803"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Подогрейте молоко до тёплого состояния (не кипятите!).</w:t>
      </w:r>
    </w:p>
    <w:p w14:paraId="082362E0" w14:textId="77777777"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Холодное молоко сделает пюре серым и менее вкусным.</w:t>
      </w:r>
    </w:p>
    <w:p w14:paraId="5094DF4D"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Постепенно вливайте тёплое молоко в картофель, постоянно помешивая.</w:t>
      </w:r>
    </w:p>
    <w:p w14:paraId="7A476217" w14:textId="77777777"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Вливайте молоко частями — так легче контролировать консистенцию.</w:t>
      </w:r>
    </w:p>
    <w:p w14:paraId="1F8AF362"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сливочное масло.</w:t>
      </w:r>
    </w:p>
    <w:p w14:paraId="30A7C727"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до полного растворения масла.</w:t>
      </w:r>
    </w:p>
    <w:p w14:paraId="2F8FE0C3"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на соль.</w:t>
      </w:r>
    </w:p>
    <w:p w14:paraId="3DAE5828" w14:textId="77777777"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необходимости досолите.</w:t>
      </w:r>
    </w:p>
    <w:p w14:paraId="6478BCAA" w14:textId="77777777"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чёрный перец по вкусу.</w:t>
      </w:r>
    </w:p>
    <w:p w14:paraId="06EAA03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210813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Добавление жареного лука</w:t>
      </w:r>
    </w:p>
    <w:p w14:paraId="7E3A2020"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жареный лук вместе с маслом со сковороды в пюре.</w:t>
      </w:r>
    </w:p>
    <w:p w14:paraId="16EF634A"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Масло со сковороды очень ароматное — не выливайте его!</w:t>
      </w:r>
    </w:p>
    <w:p w14:paraId="78C0C481"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Аккуратно перемешайте, распределяя лук по всему пюре.</w:t>
      </w:r>
    </w:p>
    <w:p w14:paraId="163F72AA" w14:textId="6F49CCA5"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перемешивайте слишком интенсивно — достаточно просто распределить лук.</w:t>
      </w:r>
    </w:p>
    <w:p w14:paraId="1B1EA98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25A0AE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Финальный штрих</w:t>
      </w:r>
    </w:p>
    <w:p w14:paraId="5361844E"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пюре на соль и специи.</w:t>
      </w:r>
    </w:p>
    <w:p w14:paraId="5F1D813F"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 необходимости добавьте ещё соли или перца.</w:t>
      </w:r>
    </w:p>
    <w:p w14:paraId="09F447B9"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пюре слишком густое — добавьте ещё немного тёплого молока или воды от картофеля.</w:t>
      </w:r>
    </w:p>
    <w:p w14:paraId="7B704504"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пюре слишком жидкое — добавьте ещё немного сливочного масла.</w:t>
      </w:r>
    </w:p>
    <w:p w14:paraId="1D14AF3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D9318D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Подача</w:t>
      </w:r>
    </w:p>
    <w:p w14:paraId="4F2BCE1C"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пюре на тарелки или в общее блюдо.</w:t>
      </w:r>
    </w:p>
    <w:p w14:paraId="5E8EED40"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По желанию посыпьте свежей рубленой зеленью (укроп, зелёный лук).</w:t>
      </w:r>
    </w:p>
    <w:p w14:paraId="2C308B5D"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Сверху можно положить дополнительный кусочек сливочного масла — он красиво растает.</w:t>
      </w:r>
    </w:p>
    <w:p w14:paraId="5D5F43D4"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горячим с:</w:t>
      </w:r>
    </w:p>
    <w:p w14:paraId="2AB9FC13"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Котлетами</w:t>
      </w:r>
    </w:p>
    <w:p w14:paraId="3C08397F"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Гуляшом</w:t>
      </w:r>
    </w:p>
    <w:p w14:paraId="229299C0"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Жареной рыбой</w:t>
      </w:r>
    </w:p>
    <w:p w14:paraId="6D2121B4"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Сосисками или сардельками</w:t>
      </w:r>
    </w:p>
    <w:p w14:paraId="2B16F71E"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Тушёным мясом</w:t>
      </w:r>
    </w:p>
    <w:p w14:paraId="2B131623"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Овощным салатом или солёными огурчиками</w:t>
      </w:r>
    </w:p>
    <w:p w14:paraId="7131D1C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F494CC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A1362CE" w14:textId="47534DA5"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Секреты идеального пюре </w:t>
      </w:r>
    </w:p>
    <w:p w14:paraId="34C263FC"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без комочков:</w:t>
      </w:r>
    </w:p>
    <w:p w14:paraId="20828AA6"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Разминайте картофель сразу после варки, пока он горячий</w:t>
      </w:r>
    </w:p>
    <w:p w14:paraId="4B0DBC73"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качественную толкушку</w:t>
      </w:r>
    </w:p>
    <w:p w14:paraId="69035FD1"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используйте блендер!</w:t>
      </w:r>
    </w:p>
    <w:p w14:paraId="417FBF2D"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Нежное пюре:</w:t>
      </w:r>
    </w:p>
    <w:p w14:paraId="5CD5EA8D"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Подогревайте молоко перед добавлением</w:t>
      </w:r>
    </w:p>
    <w:p w14:paraId="15940ED3"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жалейте сливочного масла</w:t>
      </w:r>
    </w:p>
    <w:p w14:paraId="6C0961D5"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Добавляйте молоко постепенно</w:t>
      </w:r>
    </w:p>
    <w:p w14:paraId="3EFB1686"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Золотистый лук:</w:t>
      </w:r>
    </w:p>
    <w:p w14:paraId="419BED1E"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Жарьте на среднем огне</w:t>
      </w:r>
    </w:p>
    <w:p w14:paraId="15E47AF5"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торопитесь — лук должен томиться</w:t>
      </w:r>
    </w:p>
    <w:p w14:paraId="794DC16C"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Помешивайте каждые 1–2 минуты</w:t>
      </w:r>
    </w:p>
    <w:p w14:paraId="370243D2"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не будет серым:</w:t>
      </w:r>
    </w:p>
    <w:p w14:paraId="6CF0A53B"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тёплое молоко, а не холодное</w:t>
      </w:r>
    </w:p>
    <w:p w14:paraId="66FFAF62"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Разминайте картофель сразу после варки</w:t>
      </w:r>
    </w:p>
    <w:p w14:paraId="79F8329E"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переваривайте картофель</w:t>
      </w:r>
    </w:p>
    <w:p w14:paraId="41BAC671"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Идеальная консистенция:</w:t>
      </w:r>
    </w:p>
    <w:p w14:paraId="355BBE62"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Пюре должно быть как густая сметана</w:t>
      </w:r>
    </w:p>
    <w:p w14:paraId="1BA38D92"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Регулируйте количество молока</w:t>
      </w:r>
    </w:p>
    <w:p w14:paraId="6C7AD6F4"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делайте слишком жидким — оно остынет и станет ещё жиже</w:t>
      </w:r>
    </w:p>
    <w:p w14:paraId="3F954255"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воздушное пюре:</w:t>
      </w:r>
    </w:p>
    <w:p w14:paraId="5C1E7BBD"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Протрите картофель через сито вместо толкушки</w:t>
      </w:r>
    </w:p>
    <w:p w14:paraId="187DD8BB"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немного сливок вместо молока</w:t>
      </w:r>
    </w:p>
    <w:p w14:paraId="2EF033F5" w14:textId="77777777"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Взбейте пюре венчиком после добавления масла</w:t>
      </w:r>
    </w:p>
    <w:p w14:paraId="5006166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496ED9A" w14:textId="71DD3E1B" w:rsidR="003F31F3" w:rsidRDefault="003F31F3" w:rsidP="003F31F3">
      <w:pPr>
        <w:autoSpaceDE w:val="0"/>
        <w:autoSpaceDN w:val="0"/>
        <w:adjustRightInd w:val="0"/>
        <w:rPr>
          <w:rFonts w:ascii="AppleSystemUIFont" w:hAnsi="AppleSystemUIFont" w:cs="AppleSystemUIFont"/>
          <w:sz w:val="26"/>
          <w:szCs w:val="26"/>
          <w:lang w:val="ru-RU"/>
        </w:rPr>
      </w:pPr>
    </w:p>
    <w:p w14:paraId="4FA49861" w14:textId="77777777" w:rsidR="003F31F3" w:rsidRPr="003F31F3" w:rsidRDefault="003F31F3" w:rsidP="003F31F3">
      <w:pPr>
        <w:autoSpaceDE w:val="0"/>
        <w:autoSpaceDN w:val="0"/>
        <w:adjustRightInd w:val="0"/>
        <w:rPr>
          <w:rFonts w:ascii="AppleSystemUIFont" w:hAnsi="AppleSystemUIFont" w:cs="AppleSystemUIFont"/>
          <w:sz w:val="26"/>
          <w:szCs w:val="26"/>
          <w:lang w:val="ru-RU"/>
        </w:rPr>
      </w:pPr>
    </w:p>
    <w:p w14:paraId="314A7EF8" w14:textId="019E26E8"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lastRenderedPageBreak/>
        <w:t>Вариации рецепта</w:t>
      </w:r>
    </w:p>
    <w:p w14:paraId="11F5B21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 чесноком:</w:t>
      </w:r>
      <w:r>
        <w:rPr>
          <w:rFonts w:ascii="AppleSystemUIFont" w:hAnsi="AppleSystemUIFont" w:cs="AppleSystemUIFont"/>
          <w:sz w:val="26"/>
          <w:szCs w:val="26"/>
          <w:lang w:val="ru-RU"/>
        </w:rPr>
        <w:t xml:space="preserve"> Добавьте 2–3 зубчика измельчённого чеснока вместе с луком при обжарке.</w:t>
      </w:r>
    </w:p>
    <w:p w14:paraId="19BE90A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EBF034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 зеленью:</w:t>
      </w:r>
      <w:r>
        <w:rPr>
          <w:rFonts w:ascii="AppleSystemUIFont" w:hAnsi="AppleSystemUIFont" w:cs="AppleSystemUIFont"/>
          <w:sz w:val="26"/>
          <w:szCs w:val="26"/>
          <w:lang w:val="ru-RU"/>
        </w:rPr>
        <w:t xml:space="preserve"> Добавьте горсть рубленого укропа, петрушки или зелёного лука в готовое пюре.</w:t>
      </w:r>
    </w:p>
    <w:p w14:paraId="40EE44C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FD1CC7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 сыром:</w:t>
      </w:r>
      <w:r>
        <w:rPr>
          <w:rFonts w:ascii="AppleSystemUIFont" w:hAnsi="AppleSystemUIFont" w:cs="AppleSystemUIFont"/>
          <w:sz w:val="26"/>
          <w:szCs w:val="26"/>
          <w:lang w:val="ru-RU"/>
        </w:rPr>
        <w:t xml:space="preserve"> Добавьте 50–100 г тёртого сыра (пармезан, чеддер) в горячее пюре — он расплавится.</w:t>
      </w:r>
    </w:p>
    <w:p w14:paraId="7E9E4F0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A4A3F78" w14:textId="3319E88A"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со сметаной</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половину молока на сметану — пюре станет нежнее и с лёгкой кислинкой.</w:t>
      </w:r>
    </w:p>
    <w:p w14:paraId="2D71B18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DB4D7E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 беконом:</w:t>
      </w:r>
      <w:r>
        <w:rPr>
          <w:rFonts w:ascii="AppleSystemUIFont" w:hAnsi="AppleSystemUIFont" w:cs="AppleSystemUIFont"/>
          <w:sz w:val="26"/>
          <w:szCs w:val="26"/>
          <w:lang w:val="ru-RU"/>
        </w:rPr>
        <w:t xml:space="preserve"> Обжарьте 100 г нарезанного бекона до хруста и добавьте вместо лука или вместе с ним.</w:t>
      </w:r>
    </w:p>
    <w:p w14:paraId="1DCB411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98CBB3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 грибами:</w:t>
      </w:r>
      <w:r>
        <w:rPr>
          <w:rFonts w:ascii="AppleSystemUIFont" w:hAnsi="AppleSystemUIFont" w:cs="AppleSystemUIFont"/>
          <w:sz w:val="26"/>
          <w:szCs w:val="26"/>
          <w:lang w:val="ru-RU"/>
        </w:rPr>
        <w:t xml:space="preserve"> Обжарьте 200 г нарезанных шампиньонов с луком — очень ароматно!</w:t>
      </w:r>
    </w:p>
    <w:p w14:paraId="46F6043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70D964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 копчёностями:</w:t>
      </w:r>
      <w:r>
        <w:rPr>
          <w:rFonts w:ascii="AppleSystemUIFont" w:hAnsi="AppleSystemUIFont" w:cs="AppleSystemUIFont"/>
          <w:sz w:val="26"/>
          <w:szCs w:val="26"/>
          <w:lang w:val="ru-RU"/>
        </w:rPr>
        <w:t xml:space="preserve"> Добавьте 100 г нарезанной копчёной колбасы или грудинки к луку.</w:t>
      </w:r>
    </w:p>
    <w:p w14:paraId="0F4A7D1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7AD41F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 горчицей:</w:t>
      </w:r>
      <w:r>
        <w:rPr>
          <w:rFonts w:ascii="AppleSystemUIFont" w:hAnsi="AppleSystemUIFont" w:cs="AppleSystemUIFont"/>
          <w:sz w:val="26"/>
          <w:szCs w:val="26"/>
          <w:lang w:val="ru-RU"/>
        </w:rPr>
        <w:t xml:space="preserve"> Добавьте 1 чайную ложку дижонской или обычной горчицы — пикантный вкус.</w:t>
      </w:r>
    </w:p>
    <w:p w14:paraId="0CC817B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3438F4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 хреном:</w:t>
      </w:r>
      <w:r>
        <w:rPr>
          <w:rFonts w:ascii="AppleSystemUIFont" w:hAnsi="AppleSystemUIFont" w:cs="AppleSystemUIFont"/>
          <w:sz w:val="26"/>
          <w:szCs w:val="26"/>
          <w:lang w:val="ru-RU"/>
        </w:rPr>
        <w:t xml:space="preserve"> Добавьте 1–2 столовые ложки тёртого хрена — острое пюре для мяса.</w:t>
      </w:r>
    </w:p>
    <w:p w14:paraId="01DCFDB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5FE7528" w14:textId="71B39C4F"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 трюфельным маслом</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обычное масло на трюфельное (или добавьте 1 чайную ложку трюфельного масла) — роскошный аромат.</w:t>
      </w:r>
    </w:p>
    <w:p w14:paraId="5DE135E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3DED75C" w14:textId="1ECFC2A4"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 тыквой</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⅓ картофеля на отварную тыкву — получится яркое оранжевое пюре.</w:t>
      </w:r>
    </w:p>
    <w:p w14:paraId="36F8AD7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D23FEFA" w14:textId="23F72733"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Пюре с сельдереем</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¼ картофеля на корень сельдерея — более лёгкий вкус.</w:t>
      </w:r>
    </w:p>
    <w:p w14:paraId="68F9BEF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0201D9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9361B17" w14:textId="19C6E34B"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4BB9FF7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398A8EB0"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Готовое пюре хранится до 2–3 дней в закрытом контейнере.</w:t>
      </w:r>
    </w:p>
    <w:p w14:paraId="1390C597"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Пюре загустеет при охлаждении — это нормально.</w:t>
      </w:r>
    </w:p>
    <w:p w14:paraId="33F8E88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EFE59F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2ECF26E9"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Пюре можно заморозить, но текстура изменится.</w:t>
      </w:r>
    </w:p>
    <w:p w14:paraId="5C1496FA"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Разложите по контейнерам, оставив место для расширения.</w:t>
      </w:r>
    </w:p>
    <w:p w14:paraId="1CF0E8F6"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1 месяца.</w:t>
      </w:r>
    </w:p>
    <w:p w14:paraId="6125EDAC"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затем разогревайте.</w:t>
      </w:r>
    </w:p>
    <w:p w14:paraId="071BC43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F42441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3C3A5030"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плите: 5–7 минут на медленном огне с добавлением молока</w:t>
      </w:r>
    </w:p>
    <w:p w14:paraId="24231FA0"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2–3 минуты на средней мощности</w:t>
      </w:r>
    </w:p>
    <w:p w14:paraId="7280FCF6" w14:textId="24DCD18E"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при</w:t>
      </w:r>
      <w:r>
        <w:rPr>
          <w:rFonts w:ascii="AppleSystemUIFont" w:hAnsi="AppleSystemUIFont" w:cs="AppleSystemUIFont"/>
          <w:sz w:val="26"/>
          <w:szCs w:val="26"/>
          <w:lang w:val="ru-RU"/>
        </w:rPr>
        <w:t xml:space="preserve"> разогреве обязательно добавьте молоко или воду — пюре станет густым.</w:t>
      </w:r>
    </w:p>
    <w:p w14:paraId="5975604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6FB67D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75CACFE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Жареный лук лучше добавлять свежий при подаче, а не хранить вместе с пюре — так он останется хрустящим.</w:t>
      </w:r>
    </w:p>
    <w:p w14:paraId="0097EC3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78A9C9D" w14:textId="150B287B"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Частые вопросы</w:t>
      </w:r>
    </w:p>
    <w:p w14:paraId="3BA6FE7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пюре получилось с комочками?</w:t>
      </w:r>
    </w:p>
    <w:p w14:paraId="107DD7E1"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 был холодный при разминании</w:t>
      </w:r>
    </w:p>
    <w:p w14:paraId="46CF9DBE"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Плохо размяли</w:t>
      </w:r>
    </w:p>
    <w:p w14:paraId="25E3550C"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разминайте сразу после варки</w:t>
      </w:r>
    </w:p>
    <w:p w14:paraId="1D426AB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805325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пюре серое?</w:t>
      </w:r>
    </w:p>
    <w:p w14:paraId="1A692C78"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Добавили холодное молоко</w:t>
      </w:r>
    </w:p>
    <w:p w14:paraId="4FDBAA8B"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 долго стоял после варки</w:t>
      </w:r>
    </w:p>
    <w:p w14:paraId="392A841E"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используйте тёплое молоко и разминайте сразу</w:t>
      </w:r>
    </w:p>
    <w:p w14:paraId="2F1B42C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3DD718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пюре слишком жидкое?</w:t>
      </w:r>
    </w:p>
    <w:p w14:paraId="215952D0"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молока</w:t>
      </w:r>
    </w:p>
    <w:p w14:paraId="7ACAB852"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 был водянистым</w:t>
      </w:r>
    </w:p>
    <w:p w14:paraId="4E0E1BEC"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ещё сливочного масла или разогрейте, чтобы испарилась лишняя влага</w:t>
      </w:r>
    </w:p>
    <w:p w14:paraId="0E52099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C4601E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пюре слишком густое?</w:t>
      </w:r>
    </w:p>
    <w:p w14:paraId="24C3C8EC"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молока</w:t>
      </w:r>
    </w:p>
    <w:p w14:paraId="05FFBCA9"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тёплого молока до нужной консистенции</w:t>
      </w:r>
    </w:p>
    <w:p w14:paraId="3EF5585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54ADD3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Почему лук подгорел?</w:t>
      </w:r>
    </w:p>
    <w:p w14:paraId="041672FC"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сильный огонь</w:t>
      </w:r>
    </w:p>
    <w:p w14:paraId="6C45F0C1"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помешивали</w:t>
      </w:r>
    </w:p>
    <w:p w14:paraId="523219B1"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жарьте на среднем огне и чаще помешивайте</w:t>
      </w:r>
    </w:p>
    <w:p w14:paraId="6710859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FE31B4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холодное молоко?</w:t>
      </w:r>
    </w:p>
    <w:p w14:paraId="469B1A1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рекомендуется. Холодное молоко делает пюре серым и менее вкусным. Всегда подогревайте молоко!</w:t>
      </w:r>
    </w:p>
    <w:p w14:paraId="474491F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CA1622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 сделать пюре более воздушным?</w:t>
      </w:r>
    </w:p>
    <w:p w14:paraId="463EC0A4"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Протрите картофель через сито</w:t>
      </w:r>
    </w:p>
    <w:p w14:paraId="70712AF1"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немного сливок</w:t>
      </w:r>
    </w:p>
    <w:p w14:paraId="408957D0"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Взбейте венчиком после добавления масла</w:t>
      </w:r>
    </w:p>
    <w:p w14:paraId="6FFA8E9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A3C3FD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пюре заранее?</w:t>
      </w:r>
    </w:p>
    <w:p w14:paraId="746B16C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лучше приготовить за 1–2 часа до подачи. При разогреве добавьте молоко и масло.</w:t>
      </w:r>
    </w:p>
    <w:p w14:paraId="4B55456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15559E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Какой картофель лучше для пюре?</w:t>
      </w:r>
    </w:p>
    <w:p w14:paraId="62672E63"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Сорта с высоким содержанием крахмала (рассыпчатые)</w:t>
      </w:r>
    </w:p>
    <w:p w14:paraId="2B6B77A3"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Жёлтые сорта</w:t>
      </w:r>
    </w:p>
    <w:p w14:paraId="54D982BA"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Избегайте восковых сортов (они не развариваются)</w:t>
      </w:r>
    </w:p>
    <w:p w14:paraId="3779039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88BB8E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молоко?</w:t>
      </w:r>
    </w:p>
    <w:p w14:paraId="634087B2"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Сливки (10–20%)</w:t>
      </w:r>
    </w:p>
    <w:p w14:paraId="3DA2B073"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Вода от картофеля</w:t>
      </w:r>
    </w:p>
    <w:p w14:paraId="2557FE20"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Растительное молоко (овсяное, миндальное)</w:t>
      </w:r>
    </w:p>
    <w:p w14:paraId="3BBCDD01"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 разведённая водой</w:t>
      </w:r>
    </w:p>
    <w:p w14:paraId="00525F8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4597CB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62966E4" w14:textId="7C080996" w:rsidR="00B37A50" w:rsidRDefault="00B37A50" w:rsidP="003F31F3">
      <w:pPr>
        <w:autoSpaceDE w:val="0"/>
        <w:autoSpaceDN w:val="0"/>
        <w:adjustRightInd w:val="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Гречка по-купечески</w:t>
      </w:r>
    </w:p>
    <w:p w14:paraId="5B64B308" w14:textId="77777777" w:rsidR="003F31F3" w:rsidRPr="003F31F3" w:rsidRDefault="003F31F3" w:rsidP="003F31F3">
      <w:pPr>
        <w:autoSpaceDE w:val="0"/>
        <w:autoSpaceDN w:val="0"/>
        <w:adjustRightInd w:val="0"/>
        <w:jc w:val="center"/>
        <w:rPr>
          <w:rFonts w:ascii="AppleSystemUIFont" w:hAnsi="AppleSystemUIFont" w:cs="AppleSystemUIFont"/>
          <w:sz w:val="32"/>
          <w:szCs w:val="32"/>
          <w:u w:val="single"/>
          <w:lang w:val="ru-RU"/>
        </w:rPr>
      </w:pPr>
    </w:p>
    <w:p w14:paraId="24497B8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15 минут</w:t>
      </w:r>
    </w:p>
    <w:p w14:paraId="32139FE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40–45 минут</w:t>
      </w:r>
    </w:p>
    <w:p w14:paraId="35E99EC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4–6 человек</w:t>
      </w:r>
    </w:p>
    <w:p w14:paraId="5E7C436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~280–320 ккал на порцию (зависит от жирности фарша)</w:t>
      </w:r>
    </w:p>
    <w:p w14:paraId="6032B8D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135175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CCD51DA" w14:textId="7777777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5BC9EB97"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~12 г</w:t>
      </w:r>
    </w:p>
    <w:p w14:paraId="6C5FE010"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Жиры: ~10 г</w:t>
      </w:r>
    </w:p>
    <w:p w14:paraId="3523A858"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~35 г</w:t>
      </w:r>
    </w:p>
    <w:p w14:paraId="14E9AB3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C8AAF66" w14:textId="1B32DA30"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Ингредиенты</w:t>
      </w:r>
    </w:p>
    <w:p w14:paraId="5F77A39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0BCC836C"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Гречка</w:t>
      </w:r>
      <w:r>
        <w:rPr>
          <w:rFonts w:ascii="AppleSystemUIFont" w:hAnsi="AppleSystemUIFont" w:cs="AppleSystemUIFont"/>
          <w:sz w:val="26"/>
          <w:szCs w:val="26"/>
          <w:lang w:val="ru-RU"/>
        </w:rPr>
        <w:t xml:space="preserve"> (ядрица) — 400 г (2 стакана)</w:t>
      </w:r>
    </w:p>
    <w:p w14:paraId="3FDA815A"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Фарш</w:t>
      </w:r>
      <w:r>
        <w:rPr>
          <w:rFonts w:ascii="AppleSystemUIFont" w:hAnsi="AppleSystemUIFont" w:cs="AppleSystemUIFont"/>
          <w:sz w:val="26"/>
          <w:szCs w:val="26"/>
          <w:lang w:val="ru-RU"/>
        </w:rPr>
        <w:t xml:space="preserve"> (говядина, свинина или смесь) — 400–500 г</w:t>
      </w:r>
    </w:p>
    <w:p w14:paraId="3CA13F99"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2 средние (около 200 г)</w:t>
      </w:r>
    </w:p>
    <w:p w14:paraId="1111ABA0"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2 средние головки (около 200 г)</w:t>
      </w:r>
    </w:p>
    <w:p w14:paraId="6DF1C0D6"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(или бульон) — 800 мл (в 2 раза больше объёма гречки)</w:t>
      </w:r>
    </w:p>
    <w:p w14:paraId="6E7FB5EB"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2–3 столовые ложки</w:t>
      </w:r>
    </w:p>
    <w:p w14:paraId="3472F30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8E23AB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Специи:</w:t>
      </w:r>
    </w:p>
    <w:p w14:paraId="59F38341"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1,5–2 чайные ложки (или по вкусу)</w:t>
      </w:r>
    </w:p>
    <w:p w14:paraId="6DFF295B"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½–1 чайная ложка</w:t>
      </w:r>
    </w:p>
    <w:p w14:paraId="70E2729B"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Паприка молотая</w:t>
      </w:r>
      <w:r>
        <w:rPr>
          <w:rFonts w:ascii="AppleSystemUIFont" w:hAnsi="AppleSystemUIFont" w:cs="AppleSystemUIFont"/>
          <w:sz w:val="26"/>
          <w:szCs w:val="26"/>
          <w:lang w:val="ru-RU"/>
        </w:rPr>
        <w:t xml:space="preserve"> — 1 чайная ложка (по желанию)</w:t>
      </w:r>
    </w:p>
    <w:p w14:paraId="3A53898A"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Лавровый лист</w:t>
      </w:r>
      <w:r>
        <w:rPr>
          <w:rFonts w:ascii="AppleSystemUIFont" w:hAnsi="AppleSystemUIFont" w:cs="AppleSystemUIFont"/>
          <w:sz w:val="26"/>
          <w:szCs w:val="26"/>
          <w:lang w:val="ru-RU"/>
        </w:rPr>
        <w:t xml:space="preserve"> — 1–2 шт.</w:t>
      </w:r>
    </w:p>
    <w:p w14:paraId="31D035E5"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Сушёный чеснок</w:t>
      </w:r>
      <w:r>
        <w:rPr>
          <w:rFonts w:ascii="AppleSystemUIFont" w:hAnsi="AppleSystemUIFont" w:cs="AppleSystemUIFont"/>
          <w:sz w:val="26"/>
          <w:szCs w:val="26"/>
          <w:lang w:val="ru-RU"/>
        </w:rPr>
        <w:t xml:space="preserve"> — ½ чайной ложки (по желанию)</w:t>
      </w:r>
    </w:p>
    <w:p w14:paraId="1BB065F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9446B0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30CBC603"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(укроп, петрушка)</w:t>
      </w:r>
    </w:p>
    <w:p w14:paraId="14783756"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w:t>
      </w:r>
    </w:p>
    <w:p w14:paraId="62EF9457"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Солёные огурчики</w:t>
      </w:r>
    </w:p>
    <w:p w14:paraId="1C1AACF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488BFD6" w14:textId="08E935B6"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Пошаговое приготовление</w:t>
      </w:r>
    </w:p>
    <w:p w14:paraId="0D34221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гречки</w:t>
      </w:r>
    </w:p>
    <w:p w14:paraId="240C089F"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Гречку хорошо промойте холодной водой до прозрачной воды.</w:t>
      </w:r>
    </w:p>
    <w:p w14:paraId="7CB38DCE" w14:textId="77777777" w:rsidR="003F31F3" w:rsidRDefault="003F31F3" w:rsidP="003F31F3">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Промывайте 3–4 раза, пока вода не станет почти прозрачной.</w:t>
      </w:r>
    </w:p>
    <w:p w14:paraId="0F541412"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можно прокалить гречку на сухой сковороде 2–3 минуты — так она будет более рассыпчатой и ароматной.</w:t>
      </w:r>
    </w:p>
    <w:p w14:paraId="2792B050"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Отставьте промытую гречку в сторону.</w:t>
      </w:r>
    </w:p>
    <w:p w14:paraId="4182A24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B97BCD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овощей</w:t>
      </w:r>
    </w:p>
    <w:p w14:paraId="1733FEB7" w14:textId="1551EE66"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нарежьте мелкими кубиками.</w:t>
      </w:r>
    </w:p>
    <w:p w14:paraId="40BF62F6" w14:textId="1E76A380"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натрите на крупной тёрке или нарежьте мелкими кубиками.</w:t>
      </w:r>
    </w:p>
    <w:p w14:paraId="09443EDA" w14:textId="7777777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Натёртая морковь лучше распределяется в блюде.</w:t>
      </w:r>
    </w:p>
    <w:p w14:paraId="1A2BEF9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294194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Обжарка фарша</w:t>
      </w:r>
    </w:p>
    <w:p w14:paraId="269A77F6"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Разогрейте большую сковороду (или казан, сотейник) на сильном огне 2–3 минуты.</w:t>
      </w:r>
    </w:p>
    <w:p w14:paraId="0EF8D091"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w:t>
      </w:r>
    </w:p>
    <w:p w14:paraId="7A6606FD"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фарш.</w:t>
      </w:r>
    </w:p>
    <w:p w14:paraId="37272095"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на сильном огне 5–7 минут, постоянно помешивая и разбивая комочки лопаткой.</w:t>
      </w:r>
    </w:p>
    <w:p w14:paraId="7319B397" w14:textId="77777777"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Фарш должен подрумяниться, а не тушиться!</w:t>
      </w:r>
    </w:p>
    <w:p w14:paraId="3C0BA24A" w14:textId="7E21F381"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выделяется много жидкости, продолжайте жарить на сильном огне, пока она не испарится.</w:t>
      </w:r>
    </w:p>
    <w:p w14:paraId="255DC33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91779D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Добавление лука</w:t>
      </w:r>
    </w:p>
    <w:p w14:paraId="34A8F010"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Когда фарш подрумянился, добавьте нарезанный лук.</w:t>
      </w:r>
    </w:p>
    <w:p w14:paraId="500E64F0"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среднего.</w:t>
      </w:r>
    </w:p>
    <w:p w14:paraId="53431DD5"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вместе с фаршем 3–4 минуты до прозрачности и лёгкого золотистого цвета лука.</w:t>
      </w:r>
    </w:p>
    <w:p w14:paraId="50DC5BA1"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Периодически помешивайте.</w:t>
      </w:r>
    </w:p>
    <w:p w14:paraId="30B414D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791594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Добавление моркови</w:t>
      </w:r>
    </w:p>
    <w:p w14:paraId="6E1A96FD"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натёртую морковь.</w:t>
      </w:r>
    </w:p>
    <w:p w14:paraId="0D1F4978"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вместе с фаршем и луком ещё 5 минут.</w:t>
      </w:r>
    </w:p>
    <w:p w14:paraId="04524741"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Морковь должна стать мягкой.</w:t>
      </w:r>
    </w:p>
    <w:p w14:paraId="6384471A"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паприку и сушёный чеснок (если используете).</w:t>
      </w:r>
    </w:p>
    <w:p w14:paraId="64A89D04"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339C83D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67B6DD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Добавление гречки</w:t>
      </w:r>
    </w:p>
    <w:p w14:paraId="183249B8"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промытую гречку в сковороду к фаршу и овощам.</w:t>
      </w:r>
    </w:p>
    <w:p w14:paraId="5C42E58B"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и обжаривайте вместе 2–3 минуты.</w:t>
      </w:r>
    </w:p>
    <w:p w14:paraId="0D6CED33"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Гречка должна пропитаться маслом и ароматами — так она будет вкуснее.</w:t>
      </w:r>
    </w:p>
    <w:p w14:paraId="26D47FF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13EEB2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Добавление воды и специй</w:t>
      </w:r>
    </w:p>
    <w:p w14:paraId="25D0BDCB"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Влейте горячую воду или бульон (800 мл).</w:t>
      </w:r>
    </w:p>
    <w:p w14:paraId="540DE12C"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Пропорция — на 1 часть гречки 2 части воды.</w:t>
      </w:r>
    </w:p>
    <w:p w14:paraId="33843950"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соль (1,5–2 чайные ложки).</w:t>
      </w:r>
    </w:p>
    <w:p w14:paraId="72979437"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чёрный перец.</w:t>
      </w:r>
    </w:p>
    <w:p w14:paraId="3C1E003C"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w:t>
      </w:r>
    </w:p>
    <w:p w14:paraId="65FBDA2E"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09EE157E"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воду на соль — она должна быть слегка пересолена (гречка впитает соль).</w:t>
      </w:r>
    </w:p>
    <w:p w14:paraId="0DBB432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40B70A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8: Приготовление гречки</w:t>
      </w:r>
    </w:p>
    <w:p w14:paraId="25EE8A52"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Доведите до кипения на сильном огне.</w:t>
      </w:r>
    </w:p>
    <w:p w14:paraId="4B3D2DBA"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w:t>
      </w:r>
    </w:p>
    <w:p w14:paraId="05100C6B"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Накройте крышкой.</w:t>
      </w:r>
    </w:p>
    <w:p w14:paraId="53B92229"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Варите </w:t>
      </w:r>
      <w:r>
        <w:rPr>
          <w:rFonts w:ascii="AppleSystemUIFont" w:hAnsi="AppleSystemUIFont" w:cs="AppleSystemUIFont"/>
          <w:b/>
          <w:bCs/>
          <w:sz w:val="26"/>
          <w:szCs w:val="26"/>
          <w:lang w:val="ru-RU"/>
        </w:rPr>
        <w:t>20–25 минут</w:t>
      </w:r>
      <w:r>
        <w:rPr>
          <w:rFonts w:ascii="AppleSystemUIFont" w:hAnsi="AppleSystemUIFont" w:cs="AppleSystemUIFont"/>
          <w:sz w:val="26"/>
          <w:szCs w:val="26"/>
          <w:lang w:val="ru-RU"/>
        </w:rPr>
        <w:t xml:space="preserve"> до полного впитывания воды.</w:t>
      </w:r>
    </w:p>
    <w:p w14:paraId="00606F11" w14:textId="495F9739" w:rsidR="003F31F3" w:rsidRDefault="003F31F3"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открывайте крышку и не перемешивайте гречку во время варки!</w:t>
      </w:r>
    </w:p>
    <w:p w14:paraId="0E918F6F"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Проверьте готовность: вода должна полностью впитаться, а гречка стать мягкой.</w:t>
      </w:r>
    </w:p>
    <w:p w14:paraId="013847E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72B421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9: Финальный штрих</w:t>
      </w:r>
    </w:p>
    <w:p w14:paraId="0192475A"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63C7E930"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Удалите лавровый лист.</w:t>
      </w:r>
    </w:p>
    <w:p w14:paraId="0749B7B3"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Не открывайте крышку ещё 10–15 минут!</w:t>
      </w:r>
    </w:p>
    <w:p w14:paraId="32190420"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Гречка должна «отдохнуть» и окончательно пропариться.</w:t>
      </w:r>
    </w:p>
    <w:p w14:paraId="04C01F03"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 кусочек сливочного масла (30–50 г) и аккуратно перемешайте.</w:t>
      </w:r>
    </w:p>
    <w:p w14:paraId="5972725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699023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10: Подача</w:t>
      </w:r>
    </w:p>
    <w:p w14:paraId="06F6E1EF"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гречку по-купечески на тарелки или общее блюдо.</w:t>
      </w:r>
    </w:p>
    <w:p w14:paraId="48463B28"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свежей рубленой зеленью.</w:t>
      </w:r>
    </w:p>
    <w:p w14:paraId="49584340"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горячей со:</w:t>
      </w:r>
    </w:p>
    <w:p w14:paraId="5A18C04C"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Сметаной</w:t>
      </w:r>
    </w:p>
    <w:p w14:paraId="0295F97B"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Солёными огурчиками</w:t>
      </w:r>
    </w:p>
    <w:p w14:paraId="4E909D4E"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Квашеной капустой</w:t>
      </w:r>
    </w:p>
    <w:p w14:paraId="1CEF86F7"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Свежим овощным салатом</w:t>
      </w:r>
    </w:p>
    <w:p w14:paraId="2C19831B" w14:textId="77777777" w:rsidR="003F31F3" w:rsidRDefault="003F31F3"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Хлебом</w:t>
      </w:r>
    </w:p>
    <w:p w14:paraId="69C7605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0C72ED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697EE32" w14:textId="7716A63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Секреты идеальной гречки по-купечески </w:t>
      </w:r>
    </w:p>
    <w:p w14:paraId="6D99DABD"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Рассыпчатая гречка:</w:t>
      </w:r>
    </w:p>
    <w:p w14:paraId="4269780D"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Хорошо промойте гречку</w:t>
      </w:r>
    </w:p>
    <w:p w14:paraId="632F5A12"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перемешивайте во время варки</w:t>
      </w:r>
    </w:p>
    <w:p w14:paraId="2A9F4C17"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Соблюдайте пропорцию 1:2 (гречка:вода)</w:t>
      </w:r>
    </w:p>
    <w:p w14:paraId="3C36E93E"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Дайте гречке настояться под крышкой</w:t>
      </w:r>
    </w:p>
    <w:p w14:paraId="219ED607"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Насыщенный вкус:</w:t>
      </w:r>
    </w:p>
    <w:p w14:paraId="65859099"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фарш до корочки</w:t>
      </w:r>
    </w:p>
    <w:p w14:paraId="5009376A"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гречку с фаршем перед добавлением воды</w:t>
      </w:r>
    </w:p>
    <w:p w14:paraId="0C9FC4B0"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бульон вместо воды</w:t>
      </w:r>
    </w:p>
    <w:p w14:paraId="68494BFB"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Ароматное блюдо:</w:t>
      </w:r>
    </w:p>
    <w:p w14:paraId="5EF4D74A"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 и перец</w:t>
      </w:r>
    </w:p>
    <w:p w14:paraId="71F41C6E"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паприку и сушёный чеснок</w:t>
      </w:r>
    </w:p>
    <w:p w14:paraId="3CF38D0A"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Добавьте свежую зелень в конце</w:t>
      </w:r>
    </w:p>
    <w:p w14:paraId="667693D2"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Правильная консистенция:</w:t>
      </w:r>
    </w:p>
    <w:p w14:paraId="6E11BB4C"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добавляйте слишком много воды</w:t>
      </w:r>
    </w:p>
    <w:p w14:paraId="394B54E9"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Если гречка сухая — в следующий раз добавьте чуть больше воды</w:t>
      </w:r>
    </w:p>
    <w:p w14:paraId="1A0543B1"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Если жидкая — варите без крышки последние 5 минут</w:t>
      </w:r>
    </w:p>
    <w:p w14:paraId="570296FF"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сытное блюдо:</w:t>
      </w:r>
    </w:p>
    <w:p w14:paraId="1967893C"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больше фарша</w:t>
      </w:r>
    </w:p>
    <w:p w14:paraId="3408790C"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грибы к овощам</w:t>
      </w:r>
    </w:p>
    <w:p w14:paraId="44188851" w14:textId="77777777" w:rsidR="003F31F3" w:rsidRDefault="003F31F3"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со сметаной</w:t>
      </w:r>
    </w:p>
    <w:p w14:paraId="7C3265C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477D27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3D2289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BEECA37" w14:textId="77777777" w:rsidR="003F31F3" w:rsidRDefault="003F31F3" w:rsidP="003F31F3">
      <w:pPr>
        <w:autoSpaceDE w:val="0"/>
        <w:autoSpaceDN w:val="0"/>
        <w:adjustRightInd w:val="0"/>
        <w:rPr>
          <w:rFonts w:ascii="Apple Color Emoji" w:hAnsi="Apple Color Emoji" w:cs="Apple Color Emoji"/>
          <w:sz w:val="26"/>
          <w:szCs w:val="26"/>
          <w:lang w:val="ru-RU"/>
        </w:rPr>
      </w:pPr>
    </w:p>
    <w:p w14:paraId="606B6737" w14:textId="2DD127C0"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Вариации рецепта</w:t>
      </w:r>
    </w:p>
    <w:p w14:paraId="1363A4B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200–300 г нарезанных шампиньонов к луку и моркови — очень ароматно!</w:t>
      </w:r>
    </w:p>
    <w:p w14:paraId="70B1C98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F8C445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томатной пастой:</w:t>
      </w:r>
      <w:r>
        <w:rPr>
          <w:rFonts w:ascii="AppleSystemUIFont" w:hAnsi="AppleSystemUIFont" w:cs="AppleSystemUIFont"/>
          <w:sz w:val="26"/>
          <w:szCs w:val="26"/>
          <w:lang w:val="ru-RU"/>
        </w:rPr>
        <w:t xml:space="preserve"> Добавьте 1–2 столовые ложки томатной пасты вместе с морковью — получится лёгкая кислинка и красивый цвет.</w:t>
      </w:r>
    </w:p>
    <w:p w14:paraId="7326756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573BCE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болгарским перцем:</w:t>
      </w:r>
      <w:r>
        <w:rPr>
          <w:rFonts w:ascii="AppleSystemUIFont" w:hAnsi="AppleSystemUIFont" w:cs="AppleSystemUIFont"/>
          <w:sz w:val="26"/>
          <w:szCs w:val="26"/>
          <w:lang w:val="ru-RU"/>
        </w:rPr>
        <w:t xml:space="preserve"> Добавьте 1 нарезанный кубиками болгарский перец вместе с морковью.</w:t>
      </w:r>
    </w:p>
    <w:p w14:paraId="6421B4F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C284E8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чесноком:</w:t>
      </w:r>
      <w:r>
        <w:rPr>
          <w:rFonts w:ascii="AppleSystemUIFont" w:hAnsi="AppleSystemUIFont" w:cs="AppleSystemUIFont"/>
          <w:sz w:val="26"/>
          <w:szCs w:val="26"/>
          <w:lang w:val="ru-RU"/>
        </w:rPr>
        <w:t xml:space="preserve"> Добавьте 2–3 зубчика измельчённого чеснока за 2 минуты до готовности.</w:t>
      </w:r>
    </w:p>
    <w:p w14:paraId="3159995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55C61AA"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зеленью:</w:t>
      </w:r>
      <w:r>
        <w:rPr>
          <w:rFonts w:ascii="AppleSystemUIFont" w:hAnsi="AppleSystemUIFont" w:cs="AppleSystemUIFont"/>
          <w:sz w:val="26"/>
          <w:szCs w:val="26"/>
          <w:lang w:val="ru-RU"/>
        </w:rPr>
        <w:t xml:space="preserve"> Добавьте горсть рубленого укропа или петрушки в готовую гречку.</w:t>
      </w:r>
    </w:p>
    <w:p w14:paraId="541BA66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3CB899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Острая гречка:</w:t>
      </w:r>
      <w:r>
        <w:rPr>
          <w:rFonts w:ascii="AppleSystemUIFont" w:hAnsi="AppleSystemUIFont" w:cs="AppleSystemUIFont"/>
          <w:sz w:val="26"/>
          <w:szCs w:val="26"/>
          <w:lang w:val="ru-RU"/>
        </w:rPr>
        <w:t xml:space="preserve"> Добавьте ½ чайной ложки красного перца или чили.</w:t>
      </w:r>
    </w:p>
    <w:p w14:paraId="726B682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D88C19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кабачком:</w:t>
      </w:r>
      <w:r>
        <w:rPr>
          <w:rFonts w:ascii="AppleSystemUIFont" w:hAnsi="AppleSystemUIFont" w:cs="AppleSystemUIFont"/>
          <w:sz w:val="26"/>
          <w:szCs w:val="26"/>
          <w:lang w:val="ru-RU"/>
        </w:rPr>
        <w:t xml:space="preserve"> Добавьте 1 нарезанный кубиками кабачок вместе с морковью.</w:t>
      </w:r>
    </w:p>
    <w:p w14:paraId="2277BB1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6501C4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фасолью:</w:t>
      </w:r>
      <w:r>
        <w:rPr>
          <w:rFonts w:ascii="AppleSystemUIFont" w:hAnsi="AppleSystemUIFont" w:cs="AppleSystemUIFont"/>
          <w:sz w:val="26"/>
          <w:szCs w:val="26"/>
          <w:lang w:val="ru-RU"/>
        </w:rPr>
        <w:t xml:space="preserve"> Добавьте 1 стакан отварной или консервированной фасоли вместе с гречкой.</w:t>
      </w:r>
    </w:p>
    <w:p w14:paraId="2A5A4E0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57021C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тыквой:</w:t>
      </w:r>
      <w:r>
        <w:rPr>
          <w:rFonts w:ascii="AppleSystemUIFont" w:hAnsi="AppleSystemUIFont" w:cs="AppleSystemUIFont"/>
          <w:sz w:val="26"/>
          <w:szCs w:val="26"/>
          <w:lang w:val="ru-RU"/>
        </w:rPr>
        <w:t xml:space="preserve"> Добавьте 200 г нарезанной кубиками тыквы вместе с гречкой.</w:t>
      </w:r>
    </w:p>
    <w:p w14:paraId="19CCDB3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30178A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духовке:</w:t>
      </w:r>
      <w:r>
        <w:rPr>
          <w:rFonts w:ascii="AppleSystemUIFont" w:hAnsi="AppleSystemUIFont" w:cs="AppleSystemUIFont"/>
          <w:sz w:val="26"/>
          <w:szCs w:val="26"/>
          <w:lang w:val="ru-RU"/>
        </w:rPr>
        <w:t xml:space="preserve"> После добавления воды переложите всё в форму для запекания, накройте фольгой и запекайте при 180°C 30–35 минут.</w:t>
      </w:r>
    </w:p>
    <w:p w14:paraId="4A7DC18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57660B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 копчёностями:</w:t>
      </w:r>
      <w:r>
        <w:rPr>
          <w:rFonts w:ascii="AppleSystemUIFont" w:hAnsi="AppleSystemUIFont" w:cs="AppleSystemUIFont"/>
          <w:sz w:val="26"/>
          <w:szCs w:val="26"/>
          <w:lang w:val="ru-RU"/>
        </w:rPr>
        <w:t xml:space="preserve"> Добавьте 100 г нарезанной копчёной колбасы или грудинки к фаршу.</w:t>
      </w:r>
    </w:p>
    <w:p w14:paraId="39690BF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61C451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89FB936" w14:textId="2288FABE"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229143A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39DE4CBE"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Готовая гречка по-купечески хранится до 3–4 дней в закрытом контейнере.</w:t>
      </w:r>
    </w:p>
    <w:p w14:paraId="2032E965"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 каждым днём вкус становится только лучше!</w:t>
      </w:r>
    </w:p>
    <w:p w14:paraId="5C308F6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DFA0F6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0D2CAF1E"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Гречку можно заморозить!</w:t>
      </w:r>
    </w:p>
    <w:p w14:paraId="0646D231"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разложите по контейнерам.</w:t>
      </w:r>
    </w:p>
    <w:p w14:paraId="65FA4F6E"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2 месяцев.</w:t>
      </w:r>
    </w:p>
    <w:p w14:paraId="4EC6208D"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затем разогревайте.</w:t>
      </w:r>
    </w:p>
    <w:p w14:paraId="21DBA92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2F4EE2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0961DFE2"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плите: 5–7 минут на среднем огне с добавлением 1–2 столовых ложек воды</w:t>
      </w:r>
    </w:p>
    <w:p w14:paraId="0AD6A90A"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2–3 минуты на средней мощности</w:t>
      </w:r>
    </w:p>
    <w:p w14:paraId="681F971F"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15 минут при 180°C (накройте фольгой)</w:t>
      </w:r>
    </w:p>
    <w:p w14:paraId="1EF5818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B77790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416BD37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разогреве обязательно добавьте немного воды — так гречка не будет сухой.</w:t>
      </w:r>
    </w:p>
    <w:p w14:paraId="609C8413"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F83B2C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A6F63E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E575687" w14:textId="7777777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 Color Emoji" w:hAnsi="Apple Color Emoji" w:cs="Apple Color Emoji"/>
          <w:sz w:val="26"/>
          <w:szCs w:val="26"/>
          <w:lang w:val="ru-RU"/>
        </w:rPr>
        <w:t>❓</w:t>
      </w:r>
      <w:r>
        <w:rPr>
          <w:rFonts w:ascii="AppleSystemUIFont" w:hAnsi="AppleSystemUIFont" w:cs="AppleSystemUIFont"/>
          <w:b/>
          <w:bCs/>
          <w:sz w:val="26"/>
          <w:szCs w:val="26"/>
          <w:lang w:val="ru-RU"/>
        </w:rPr>
        <w:t xml:space="preserve"> Частые вопросы</w:t>
      </w:r>
    </w:p>
    <w:p w14:paraId="479F3DD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гречка пригорела?</w:t>
      </w:r>
    </w:p>
    <w:p w14:paraId="4313BE1D"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сильный огонь</w:t>
      </w:r>
    </w:p>
    <w:p w14:paraId="67713F0A"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воды</w:t>
      </w:r>
    </w:p>
    <w:p w14:paraId="7E8C6109"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Тонкостенная посуда</w:t>
      </w:r>
    </w:p>
    <w:p w14:paraId="6A738084"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кастрюлю с толстым дном</w:t>
      </w:r>
    </w:p>
    <w:p w14:paraId="6C1637A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B6294A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гречка сырая?</w:t>
      </w:r>
    </w:p>
    <w:p w14:paraId="7FEDBC7B"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воды</w:t>
      </w:r>
    </w:p>
    <w:p w14:paraId="5E64B783"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Недоварили</w:t>
      </w:r>
    </w:p>
    <w:p w14:paraId="58E10E1B"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добавьте больше воды и варите дольше</w:t>
      </w:r>
    </w:p>
    <w:p w14:paraId="4CE702C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561F4B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гречка разварилась?</w:t>
      </w:r>
    </w:p>
    <w:p w14:paraId="29F4FBD3"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много воды</w:t>
      </w:r>
    </w:p>
    <w:p w14:paraId="366D991B"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Переварили</w:t>
      </w:r>
    </w:p>
    <w:p w14:paraId="25977747"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Перемешивали во время варки</w:t>
      </w:r>
    </w:p>
    <w:p w14:paraId="3EC7A9CC"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Соблюдайте пропорцию 1:2 и не перемешивайте!</w:t>
      </w:r>
    </w:p>
    <w:p w14:paraId="0CC9CA2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45C37B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гречка без вкуса?</w:t>
      </w:r>
    </w:p>
    <w:p w14:paraId="50D25E9E"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соли</w:t>
      </w:r>
    </w:p>
    <w:p w14:paraId="3184A5E5"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обжарили фарш</w:t>
      </w:r>
    </w:p>
    <w:p w14:paraId="48DD1B81"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специй</w:t>
      </w:r>
    </w:p>
    <w:p w14:paraId="6575117B"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добавьте больше специй и хорошо обжарьте фарш</w:t>
      </w:r>
    </w:p>
    <w:p w14:paraId="572C91E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3E6D65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готовую гречку?</w:t>
      </w:r>
    </w:p>
    <w:p w14:paraId="29B985A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Нет, гречка должна вариться вместе с фаршем и овощами — так она пропитывается вкусами.</w:t>
      </w:r>
    </w:p>
    <w:p w14:paraId="4D48F41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2C803F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фарш?</w:t>
      </w:r>
    </w:p>
    <w:p w14:paraId="4E4C379A"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Нарезанное мясо (говядина, свинина, курица)</w:t>
      </w:r>
    </w:p>
    <w:p w14:paraId="5CFDDCDF"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Куриное филе кубиками</w:t>
      </w:r>
    </w:p>
    <w:p w14:paraId="120F4443"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Грибы (для постного варианта)</w:t>
      </w:r>
    </w:p>
    <w:p w14:paraId="6EBA6B5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0B5FBB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без обжарки?</w:t>
      </w:r>
    </w:p>
    <w:p w14:paraId="6086A45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обжарка даёт вкус и аромат. Если хотите диетический вариант — просто сложите все ингредиенты и тушите.</w:t>
      </w:r>
    </w:p>
    <w:p w14:paraId="285CCB3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AEE031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Какая гречка лучше?</w:t>
      </w:r>
    </w:p>
    <w:p w14:paraId="67F821C0" w14:textId="77777777" w:rsidR="003F31F3" w:rsidRDefault="003F31F3"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Ядрица (цельное зерно) — идеальна</w:t>
      </w:r>
    </w:p>
    <w:p w14:paraId="3533B1A5" w14:textId="77777777" w:rsidR="003F31F3" w:rsidRDefault="003F31F3"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Продел (дроблёная) — варится быстрее, но менее рассыпчатая</w:t>
      </w:r>
    </w:p>
    <w:p w14:paraId="5CCDD103" w14:textId="5ED83EB9" w:rsidR="003F31F3" w:rsidRDefault="003F31F3" w:rsidP="003F31F3">
      <w:pPr>
        <w:autoSpaceDE w:val="0"/>
        <w:autoSpaceDN w:val="0"/>
        <w:adjustRightInd w:val="0"/>
        <w:rPr>
          <w:rFonts w:ascii="AppleSystemUIFont" w:hAnsi="AppleSystemUIFont" w:cs="AppleSystemUIFont"/>
          <w:sz w:val="26"/>
          <w:szCs w:val="26"/>
          <w:lang w:val="ru-RU"/>
        </w:rPr>
      </w:pPr>
    </w:p>
    <w:p w14:paraId="28EB28D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FBAC37A" w14:textId="4D1C436B" w:rsidR="003F31F3" w:rsidRDefault="003F31F3" w:rsidP="003F31F3">
      <w:pPr>
        <w:autoSpaceDE w:val="0"/>
        <w:autoSpaceDN w:val="0"/>
        <w:adjustRightInd w:val="0"/>
        <w:jc w:val="center"/>
        <w:rPr>
          <w:rFonts w:ascii="AppleSystemUIFont" w:hAnsi="AppleSystemUIFont" w:cs="AppleSystemUIFont"/>
          <w:b/>
          <w:bCs/>
          <w:sz w:val="32"/>
          <w:szCs w:val="32"/>
          <w:u w:val="single"/>
          <w:lang w:val="ru-RU"/>
        </w:rPr>
      </w:pPr>
      <w:r w:rsidRPr="003F31F3">
        <w:rPr>
          <w:rFonts w:ascii="AppleSystemUIFont" w:hAnsi="AppleSystemUIFont" w:cs="AppleSystemUIFont"/>
          <w:b/>
          <w:bCs/>
          <w:sz w:val="32"/>
          <w:szCs w:val="32"/>
          <w:u w:val="single"/>
          <w:lang w:val="ru-RU"/>
        </w:rPr>
        <w:t>Паста с консервированным тунцом «Средиземноморская»</w:t>
      </w:r>
    </w:p>
    <w:p w14:paraId="50535103" w14:textId="77777777" w:rsidR="003F31F3" w:rsidRPr="003F31F3" w:rsidRDefault="003F31F3" w:rsidP="003F31F3">
      <w:pPr>
        <w:autoSpaceDE w:val="0"/>
        <w:autoSpaceDN w:val="0"/>
        <w:adjustRightInd w:val="0"/>
        <w:rPr>
          <w:rFonts w:ascii="AppleSystemUIFont" w:hAnsi="AppleSystemUIFont" w:cs="AppleSystemUIFont"/>
          <w:b/>
          <w:bCs/>
          <w:sz w:val="32"/>
          <w:szCs w:val="32"/>
          <w:u w:val="single"/>
          <w:lang w:val="ru-RU"/>
        </w:rPr>
      </w:pPr>
    </w:p>
    <w:p w14:paraId="6AEA1B19"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10 минут</w:t>
      </w:r>
    </w:p>
    <w:p w14:paraId="321E90F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15–20 минут</w:t>
      </w:r>
    </w:p>
    <w:p w14:paraId="59ACD39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3–4 человека</w:t>
      </w:r>
    </w:p>
    <w:p w14:paraId="563EED2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~320–380 ккал на порцию (зависит от количества масла и макарон)</w:t>
      </w:r>
    </w:p>
    <w:p w14:paraId="471BBC37" w14:textId="30ED84B1" w:rsidR="003F31F3" w:rsidRDefault="003F31F3" w:rsidP="003F31F3">
      <w:pPr>
        <w:autoSpaceDE w:val="0"/>
        <w:autoSpaceDN w:val="0"/>
        <w:adjustRightInd w:val="0"/>
        <w:rPr>
          <w:rFonts w:ascii="AppleSystemUIFont" w:hAnsi="AppleSystemUIFont" w:cs="AppleSystemUIFont"/>
          <w:sz w:val="26"/>
          <w:szCs w:val="26"/>
          <w:lang w:val="ru-RU"/>
        </w:rPr>
      </w:pPr>
    </w:p>
    <w:p w14:paraId="108846A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70B2333" w14:textId="77777777"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61522DA6"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~16 г</w:t>
      </w:r>
    </w:p>
    <w:p w14:paraId="28AE1625"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~8 г</w:t>
      </w:r>
    </w:p>
    <w:p w14:paraId="39943EF1" w14:textId="77777777" w:rsidR="003F31F3" w:rsidRDefault="003F31F3"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~35 г</w:t>
      </w:r>
    </w:p>
    <w:p w14:paraId="23084D4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3A885D8" w14:textId="2757C492"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432371C8"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41D0D5FB"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Макароны</w:t>
      </w:r>
      <w:r>
        <w:rPr>
          <w:rFonts w:ascii="AppleSystemUIFont" w:hAnsi="AppleSystemUIFont" w:cs="AppleSystemUIFont"/>
          <w:sz w:val="26"/>
          <w:szCs w:val="26"/>
          <w:lang w:val="ru-RU"/>
        </w:rPr>
        <w:t xml:space="preserve"> (спагетти, пенне, фузилли или любые короткие) — 300–350 г</w:t>
      </w:r>
    </w:p>
    <w:p w14:paraId="03ADCD3D"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Тунец консервированный</w:t>
      </w:r>
      <w:r>
        <w:rPr>
          <w:rFonts w:ascii="AppleSystemUIFont" w:hAnsi="AppleSystemUIFont" w:cs="AppleSystemUIFont"/>
          <w:sz w:val="26"/>
          <w:szCs w:val="26"/>
          <w:lang w:val="ru-RU"/>
        </w:rPr>
        <w:t xml:space="preserve"> (в собственном соку) — 2 банки (по 180–200 г)</w:t>
      </w:r>
    </w:p>
    <w:p w14:paraId="3DA7427A"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1–2 средние головки (около 150 г)</w:t>
      </w:r>
    </w:p>
    <w:p w14:paraId="54AE0754"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Томатная паста</w:t>
      </w:r>
      <w:r>
        <w:rPr>
          <w:rFonts w:ascii="AppleSystemUIFont" w:hAnsi="AppleSystemUIFont" w:cs="AppleSystemUIFont"/>
          <w:sz w:val="26"/>
          <w:szCs w:val="26"/>
          <w:lang w:val="ru-RU"/>
        </w:rPr>
        <w:t xml:space="preserve"> — 2–3 столовые ложки</w:t>
      </w:r>
    </w:p>
    <w:p w14:paraId="335C0685"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2 столовые ложки</w:t>
      </w:r>
    </w:p>
    <w:p w14:paraId="6C72F075" w14:textId="77777777" w:rsidR="003F31F3" w:rsidRDefault="003F31F3" w:rsidP="003F31F3">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 2–3 зубчика (по желанию, но рекомендуется)</w:t>
      </w:r>
    </w:p>
    <w:p w14:paraId="107FB80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EC3EAB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варки макарон:</w:t>
      </w:r>
    </w:p>
    <w:p w14:paraId="0D113AB7"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 3 литра</w:t>
      </w:r>
    </w:p>
    <w:p w14:paraId="69064117" w14:textId="77777777" w:rsidR="003F31F3" w:rsidRDefault="003F31F3" w:rsidP="003F31F3">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столовая ложка</w:t>
      </w:r>
    </w:p>
    <w:p w14:paraId="2FFBFB8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0EE352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Специи:</w:t>
      </w:r>
    </w:p>
    <w:p w14:paraId="7D79E657"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по вкусу</w:t>
      </w:r>
    </w:p>
    <w:p w14:paraId="48869B67"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½ чайной ложки</w:t>
      </w:r>
    </w:p>
    <w:p w14:paraId="6F04ABBC"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Сушёный базилик или орегано</w:t>
      </w:r>
      <w:r>
        <w:rPr>
          <w:rFonts w:ascii="AppleSystemUIFont" w:hAnsi="AppleSystemUIFont" w:cs="AppleSystemUIFont"/>
          <w:sz w:val="26"/>
          <w:szCs w:val="26"/>
          <w:lang w:val="ru-RU"/>
        </w:rPr>
        <w:t xml:space="preserve"> — 1 чайная ложка (по желанию)</w:t>
      </w:r>
    </w:p>
    <w:p w14:paraId="213D4C07" w14:textId="77777777" w:rsidR="003F31F3" w:rsidRDefault="003F31F3" w:rsidP="003F31F3">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Красный перец хлопьями</w:t>
      </w:r>
      <w:r>
        <w:rPr>
          <w:rFonts w:ascii="AppleSystemUIFont" w:hAnsi="AppleSystemUIFont" w:cs="AppleSystemUIFont"/>
          <w:sz w:val="26"/>
          <w:szCs w:val="26"/>
          <w:lang w:val="ru-RU"/>
        </w:rPr>
        <w:t xml:space="preserve"> — щепотка (по желанию, для остроты)</w:t>
      </w:r>
    </w:p>
    <w:p w14:paraId="479A5E6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824F95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0D7EBA4E"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(петрушка, базилик)</w:t>
      </w:r>
    </w:p>
    <w:p w14:paraId="51BDF630"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Тёртый сыр (пармезан)</w:t>
      </w:r>
    </w:p>
    <w:p w14:paraId="7F9A5D96"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Лимонный сок или цедра</w:t>
      </w:r>
    </w:p>
    <w:p w14:paraId="60052EA3" w14:textId="77777777" w:rsidR="003F31F3" w:rsidRDefault="003F31F3" w:rsidP="003F31F3">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Маслины или каперсы</w:t>
      </w:r>
    </w:p>
    <w:p w14:paraId="41DB19D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D7AA21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2296ABC" w14:textId="72C33D4D"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4713998D" w14:textId="77777777" w:rsidR="003F31F3" w:rsidRDefault="003F31F3" w:rsidP="003F31F3">
      <w:pPr>
        <w:autoSpaceDE w:val="0"/>
        <w:autoSpaceDN w:val="0"/>
        <w:adjustRightInd w:val="0"/>
        <w:rPr>
          <w:rFonts w:ascii="AppleSystemUIFont" w:hAnsi="AppleSystemUIFont" w:cs="AppleSystemUIFont"/>
          <w:b/>
          <w:bCs/>
          <w:sz w:val="26"/>
          <w:szCs w:val="26"/>
          <w:lang w:val="ru-RU"/>
        </w:rPr>
      </w:pPr>
    </w:p>
    <w:p w14:paraId="69F096D2"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Варка макарон</w:t>
      </w:r>
    </w:p>
    <w:p w14:paraId="4DD6DF0A"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большую кастрюлю налейте 3 литра воды.</w:t>
      </w:r>
    </w:p>
    <w:p w14:paraId="473759ED"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3181A407"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 столовую ложку соли.</w:t>
      </w:r>
    </w:p>
    <w:p w14:paraId="557E6C98" w14:textId="7777777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Вода должна быть хорошо посоленной — так макароны будут вкусными.</w:t>
      </w:r>
    </w:p>
    <w:p w14:paraId="6E18EB11"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Высыпьте макароны в кипящую воду.</w:t>
      </w:r>
    </w:p>
    <w:p w14:paraId="4CFEE1F0"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Перемешайте сразу, чтобы макароны не слиплись.</w:t>
      </w:r>
    </w:p>
    <w:p w14:paraId="692E8A47"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на среднем огне согласно инструкции на упаковке:</w:t>
      </w:r>
    </w:p>
    <w:p w14:paraId="397BBAAF" w14:textId="77777777"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Обычно 8–10 минут до состояния «аль денте» (слегка недоваренные, упругие)</w:t>
      </w:r>
    </w:p>
    <w:p w14:paraId="5AB58CD6"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Важно:</w:t>
      </w:r>
      <w:r>
        <w:rPr>
          <w:rFonts w:ascii="AppleSystemUIFont" w:hAnsi="AppleSystemUIFont" w:cs="AppleSystemUIFont"/>
          <w:sz w:val="26"/>
          <w:szCs w:val="26"/>
          <w:lang w:val="ru-RU"/>
        </w:rPr>
        <w:t xml:space="preserve"> Не переварите макароны! Они ещё будут смешиваться с соусом.</w:t>
      </w:r>
    </w:p>
    <w:p w14:paraId="01E8CF9A"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Перед тем как слить воду, сохраните 1 стакан воды от макарон — она пригодится для соуса.</w:t>
      </w:r>
    </w:p>
    <w:p w14:paraId="5B7102F6" w14:textId="77777777" w:rsidR="003F31F3" w:rsidRDefault="003F31F3" w:rsidP="003F31F3">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Откиньте макароны на дуршлаг.</w:t>
      </w:r>
    </w:p>
    <w:p w14:paraId="198B842B" w14:textId="710D4984" w:rsidR="003F31F3" w:rsidRDefault="003F31F3" w:rsidP="003F31F3">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промывайте макароны! Крахмал поможет соусу лучше прилипнуть.</w:t>
      </w:r>
    </w:p>
    <w:p w14:paraId="185A263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578AF1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ингредиентов</w:t>
      </w:r>
    </w:p>
    <w:p w14:paraId="11E3195F" w14:textId="3569AB41"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нарежьте мелкими кубиками.</w:t>
      </w:r>
    </w:p>
    <w:p w14:paraId="50511492" w14:textId="0E4CA89B"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пропустите через пресс или мелко порубите.</w:t>
      </w:r>
    </w:p>
    <w:p w14:paraId="518F14AE"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Тунец:</w:t>
      </w:r>
      <w:r>
        <w:rPr>
          <w:rFonts w:ascii="AppleSystemUIFont" w:hAnsi="AppleSystemUIFont" w:cs="AppleSystemUIFont"/>
          <w:sz w:val="26"/>
          <w:szCs w:val="26"/>
          <w:lang w:val="ru-RU"/>
        </w:rPr>
        <w:t xml:space="preserve"> Откройте банки, слейте жидкость (сок или масло).</w:t>
      </w:r>
    </w:p>
    <w:p w14:paraId="791949C6" w14:textId="77777777"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Жидкость можно не выливать полностью — 1–2 столовые ложки можно добавить в соус для вкуса.</w:t>
      </w:r>
    </w:p>
    <w:p w14:paraId="5A3026B7" w14:textId="77777777" w:rsidR="003F31F3" w:rsidRDefault="003F31F3" w:rsidP="003F31F3">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Разомните тунец вилкой на крупные кусочки.</w:t>
      </w:r>
    </w:p>
    <w:p w14:paraId="044A2901" w14:textId="3172C561" w:rsidR="003F31F3" w:rsidRDefault="003F31F3" w:rsidP="003F31F3">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превращайте тунца в кашу — крупные кусочки вкуснее!</w:t>
      </w:r>
    </w:p>
    <w:p w14:paraId="2C13BBC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C17351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Приготовление соуса</w:t>
      </w:r>
    </w:p>
    <w:p w14:paraId="715C292A"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большую сковороду на среднем огне.</w:t>
      </w:r>
    </w:p>
    <w:p w14:paraId="77A4157C"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w:t>
      </w:r>
    </w:p>
    <w:p w14:paraId="6CD91F2B"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нарезанный лук.</w:t>
      </w:r>
    </w:p>
    <w:p w14:paraId="608DAED4"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3–4 минуты до прозрачности и лёгкого золотистого цвета.</w:t>
      </w:r>
    </w:p>
    <w:p w14:paraId="3678DEBF"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измельчённый чеснок.</w:t>
      </w:r>
    </w:p>
    <w:p w14:paraId="56061629"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ещё 1 минуту до появления аромата.</w:t>
      </w:r>
    </w:p>
    <w:p w14:paraId="428CF564" w14:textId="73104FB6"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пережарьте чеснок — он может стать горьким!</w:t>
      </w:r>
    </w:p>
    <w:p w14:paraId="34AED6A5"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томатную пасту.</w:t>
      </w:r>
    </w:p>
    <w:p w14:paraId="326D3F33"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томатную пасту с луком и чесноком 2–3 минуты, постоянно помешивая.</w:t>
      </w:r>
    </w:p>
    <w:p w14:paraId="241E5767" w14:textId="77777777" w:rsidR="003F31F3" w:rsidRDefault="003F31F3" w:rsidP="003F31F3">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Томатная паста должна немного обжариться — так она раскроет вкус и не будет сырого привкуса.</w:t>
      </w:r>
    </w:p>
    <w:p w14:paraId="3B0BD605"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сушёные травы (базилик, орегано) и красный перец (если используете).</w:t>
      </w:r>
    </w:p>
    <w:p w14:paraId="501E6238" w14:textId="77777777" w:rsidR="003F31F3" w:rsidRDefault="003F31F3" w:rsidP="003F31F3">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Перемешайте.</w:t>
      </w:r>
    </w:p>
    <w:p w14:paraId="38AAE77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F7EBA5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Добавление тунца</w:t>
      </w:r>
    </w:p>
    <w:p w14:paraId="0BC05E7A"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размятый тунец в сковороду к луку и томатной пасте.</w:t>
      </w:r>
    </w:p>
    <w:p w14:paraId="6DF515E1"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Аккуратно перемешайте, стараясь не превратить тунца в кашу.</w:t>
      </w:r>
    </w:p>
    <w:p w14:paraId="6E555557"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вместе 2–3 минуты на среднем огне.</w:t>
      </w:r>
    </w:p>
    <w:p w14:paraId="5AB7ED81" w14:textId="77777777" w:rsidR="003F31F3" w:rsidRDefault="003F31F3"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Тунец уже готов, ему нужно только прогреться и пропитаться вкусом соуса.</w:t>
      </w:r>
    </w:p>
    <w:p w14:paraId="5D1F544A" w14:textId="77777777" w:rsidR="003F31F3" w:rsidRDefault="003F31F3"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соус слишком густой, добавьте 2–3 столовые ложки воды от макарон.</w:t>
      </w:r>
    </w:p>
    <w:p w14:paraId="15F18057"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CD53AD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Соединение пасты с соусом</w:t>
      </w:r>
    </w:p>
    <w:p w14:paraId="4B3EE42E"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отваренные макароны в сковороду к соусу с тунцом.</w:t>
      </w:r>
    </w:p>
    <w:p w14:paraId="46C49AA4" w14:textId="1B4C1235"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Альтернатива</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можно</w:t>
      </w:r>
      <w:r>
        <w:rPr>
          <w:rFonts w:ascii="AppleSystemUIFont" w:hAnsi="AppleSystemUIFont" w:cs="AppleSystemUIFont"/>
          <w:sz w:val="26"/>
          <w:szCs w:val="26"/>
          <w:lang w:val="ru-RU"/>
        </w:rPr>
        <w:t xml:space="preserve"> выложить соус в кастрюлю с макаронами — как вам удобнее.</w:t>
      </w:r>
    </w:p>
    <w:p w14:paraId="7F6D6EEC"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50–100 мл воды от макарон.</w:t>
      </w:r>
    </w:p>
    <w:p w14:paraId="244562C6"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Крахмалистая вода поможет соусу стать кремовым и лучше обволочь макароны.</w:t>
      </w:r>
    </w:p>
    <w:p w14:paraId="14EB1655"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на среднем огне 1–2 минуты.</w:t>
      </w:r>
    </w:p>
    <w:p w14:paraId="19C46A89"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Макароны должны пропитаться соусом и стать единым блюдом.</w:t>
      </w:r>
    </w:p>
    <w:p w14:paraId="1F37D154" w14:textId="77777777" w:rsidR="003F31F3" w:rsidRDefault="003F31F3"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на соль и специи.</w:t>
      </w:r>
    </w:p>
    <w:p w14:paraId="3B6648E6"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необходимости досолите.</w:t>
      </w:r>
    </w:p>
    <w:p w14:paraId="5E078109" w14:textId="77777777" w:rsidR="003F31F3" w:rsidRDefault="003F31F3"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ещё перца или трав по вкусу.</w:t>
      </w:r>
    </w:p>
    <w:p w14:paraId="60EE1C2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9BB9F0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Финальный штрих</w:t>
      </w:r>
    </w:p>
    <w:p w14:paraId="1DD07742"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617BDCCA"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w:t>
      </w:r>
    </w:p>
    <w:p w14:paraId="67D22BF7"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1 столовую ложку оливкового масла для блеска</w:t>
      </w:r>
    </w:p>
    <w:p w14:paraId="04ED82DE"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Цедру или сок ½ лимона для свежести</w:t>
      </w:r>
    </w:p>
    <w:p w14:paraId="26C233D9" w14:textId="77777777" w:rsidR="003F31F3" w:rsidRDefault="003F31F3"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Горсть маслин или каперсов для средиземноморского акцента</w:t>
      </w:r>
    </w:p>
    <w:p w14:paraId="034BE454" w14:textId="77777777" w:rsidR="003F31F3" w:rsidRDefault="003F31F3"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Накройте крышкой и дайте постоять 2–3 минуты.</w:t>
      </w:r>
    </w:p>
    <w:p w14:paraId="11830B7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B5C6AE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Подача</w:t>
      </w:r>
    </w:p>
    <w:p w14:paraId="537D8B50"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Разложите пасту с тунцом по тарелкам.</w:t>
      </w:r>
    </w:p>
    <w:p w14:paraId="125657DA"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свежей рубленой зеленью (петрушка, базилик).</w:t>
      </w:r>
    </w:p>
    <w:p w14:paraId="15750D3B"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посыпьте тёртым пармезаном.</w:t>
      </w:r>
    </w:p>
    <w:p w14:paraId="46894B67"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горячей со свежим хлебом или овощным салатом.</w:t>
      </w:r>
    </w:p>
    <w:p w14:paraId="1C1E8663" w14:textId="77777777" w:rsidR="003F31F3" w:rsidRDefault="003F31F3"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 бокалом белого сухого вина!</w:t>
      </w:r>
    </w:p>
    <w:p w14:paraId="5A1640E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2C3EB6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19F125C" w14:textId="17E7B1E9"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Секреты идеальной пасты с тунцом </w:t>
      </w:r>
    </w:p>
    <w:p w14:paraId="2EA0E4FA" w14:textId="77777777" w:rsidR="003F31F3" w:rsidRDefault="003F31F3" w:rsidP="003F31F3">
      <w:pPr>
        <w:autoSpaceDE w:val="0"/>
        <w:autoSpaceDN w:val="0"/>
        <w:adjustRightInd w:val="0"/>
        <w:rPr>
          <w:rFonts w:ascii="AppleSystemUIFont" w:hAnsi="AppleSystemUIFont" w:cs="AppleSystemUIFont"/>
          <w:b/>
          <w:bCs/>
          <w:sz w:val="26"/>
          <w:szCs w:val="26"/>
          <w:lang w:val="ru-RU"/>
        </w:rPr>
      </w:pPr>
    </w:p>
    <w:p w14:paraId="1E900973"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Макароны не слипнутся:</w:t>
      </w:r>
    </w:p>
    <w:p w14:paraId="16C732D5"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Варите в большом количестве воды</w:t>
      </w:r>
    </w:p>
    <w:p w14:paraId="72F5D5BD"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Перемешайте сразу после добавления</w:t>
      </w:r>
    </w:p>
    <w:p w14:paraId="5C15B4FC"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промывайте после варки</w:t>
      </w:r>
    </w:p>
    <w:p w14:paraId="47CD152B"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воду от макарон для соуса</w:t>
      </w:r>
    </w:p>
    <w:p w14:paraId="21B1E27F"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Насыщенный вкус соуса:</w:t>
      </w:r>
    </w:p>
    <w:p w14:paraId="404AEDBD"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томатную пасту — это раскрывает вкус</w:t>
      </w:r>
    </w:p>
    <w:p w14:paraId="158F5011"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чеснок в конце обжарки лука</w:t>
      </w:r>
    </w:p>
    <w:p w14:paraId="35FF5EF0"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Используйте сушёные травы (базилик, орегано)</w:t>
      </w:r>
    </w:p>
    <w:p w14:paraId="20E9F0F6"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Тунец не развалится:</w:t>
      </w:r>
    </w:p>
    <w:p w14:paraId="49CDC3B1"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Разминайте вилкой на крупные кусочки, не в кашу</w:t>
      </w:r>
    </w:p>
    <w:p w14:paraId="75D92B39"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Добавляйте тунца в конце и не перемешивайте слишком интенсивно</w:t>
      </w:r>
    </w:p>
    <w:p w14:paraId="275C2651"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Тунцу нужно только прогреться, не варите его долго</w:t>
      </w:r>
    </w:p>
    <w:p w14:paraId="1536A79A"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Идеальная консистенция:</w:t>
      </w:r>
    </w:p>
    <w:p w14:paraId="6CC87EEF"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воду от макарон для регулирования густоты соуса</w:t>
      </w:r>
    </w:p>
    <w:p w14:paraId="62BA754F"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Соус должен обволакивать макароны, а не быть слишком жидким</w:t>
      </w:r>
    </w:p>
    <w:p w14:paraId="2633337D"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ароматное блюдо:</w:t>
      </w:r>
    </w:p>
    <w:p w14:paraId="154B0972"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цедру лимона в конце — это освежит вкус</w:t>
      </w:r>
    </w:p>
    <w:p w14:paraId="7AB61561"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в конце приготовления</w:t>
      </w:r>
    </w:p>
    <w:p w14:paraId="365F2891"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Щепотка красного перца для лёгкой остроты</w:t>
      </w:r>
    </w:p>
    <w:p w14:paraId="7BA4261A" w14:textId="77777777" w:rsidR="003F31F3" w:rsidRDefault="003F31F3"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Экономия времени:</w:t>
      </w:r>
    </w:p>
    <w:p w14:paraId="6356B512"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Пока варятся макароны, готовьте соус</w:t>
      </w:r>
    </w:p>
    <w:p w14:paraId="106D56AC" w14:textId="77777777" w:rsidR="003F31F3" w:rsidRDefault="003F31F3"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готовые специи для пасты</w:t>
      </w:r>
    </w:p>
    <w:p w14:paraId="4DA2C3E0"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841357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8AD5FA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E3AD3A5" w14:textId="5B19CBD3"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07AD49C7" w14:textId="77777777" w:rsidR="003F31F3" w:rsidRDefault="003F31F3" w:rsidP="003F31F3">
      <w:pPr>
        <w:autoSpaceDE w:val="0"/>
        <w:autoSpaceDN w:val="0"/>
        <w:adjustRightInd w:val="0"/>
        <w:rPr>
          <w:rFonts w:ascii="AppleSystemUIFont" w:hAnsi="AppleSystemUIFont" w:cs="AppleSystemUIFont"/>
          <w:b/>
          <w:bCs/>
          <w:sz w:val="26"/>
          <w:szCs w:val="26"/>
          <w:lang w:val="ru-RU"/>
        </w:rPr>
      </w:pPr>
    </w:p>
    <w:p w14:paraId="21D63C48" w14:textId="589B5BB3"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Сливочная паста с тунцом</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томатную пасту на 100–150 мл сливок (10–20%) или сметаны. Добавьте в конце, прогрейте 2–3 минуты.</w:t>
      </w:r>
    </w:p>
    <w:p w14:paraId="32D359BE"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126A1B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помидорами:</w:t>
      </w:r>
      <w:r>
        <w:rPr>
          <w:rFonts w:ascii="AppleSystemUIFont" w:hAnsi="AppleSystemUIFont" w:cs="AppleSystemUIFont"/>
          <w:sz w:val="26"/>
          <w:szCs w:val="26"/>
          <w:lang w:val="ru-RU"/>
        </w:rPr>
        <w:t xml:space="preserve"> Добавьте 2–3 нарезанных свежих помидора или 400 г консервированных томатов вместе с томатной пастой.</w:t>
      </w:r>
    </w:p>
    <w:p w14:paraId="7216E58F"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371975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оливками:</w:t>
      </w:r>
      <w:r>
        <w:rPr>
          <w:rFonts w:ascii="AppleSystemUIFont" w:hAnsi="AppleSystemUIFont" w:cs="AppleSystemUIFont"/>
          <w:sz w:val="26"/>
          <w:szCs w:val="26"/>
          <w:lang w:val="ru-RU"/>
        </w:rPr>
        <w:t xml:space="preserve"> Добавьте горсть нарезанных маслин или оливок вместе с тунцом — средиземноморский акцент.</w:t>
      </w:r>
    </w:p>
    <w:p w14:paraId="67C87A5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110B28D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каперсами:</w:t>
      </w:r>
      <w:r>
        <w:rPr>
          <w:rFonts w:ascii="AppleSystemUIFont" w:hAnsi="AppleSystemUIFont" w:cs="AppleSystemUIFont"/>
          <w:sz w:val="26"/>
          <w:szCs w:val="26"/>
          <w:lang w:val="ru-RU"/>
        </w:rPr>
        <w:t xml:space="preserve"> Добавьте 1–2 столовые ложки каперсов — пикантная кислинка.</w:t>
      </w:r>
    </w:p>
    <w:p w14:paraId="7429840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7BB2A4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болгарским перцем:</w:t>
      </w:r>
      <w:r>
        <w:rPr>
          <w:rFonts w:ascii="AppleSystemUIFont" w:hAnsi="AppleSystemUIFont" w:cs="AppleSystemUIFont"/>
          <w:sz w:val="26"/>
          <w:szCs w:val="26"/>
          <w:lang w:val="ru-RU"/>
        </w:rPr>
        <w:t xml:space="preserve"> Добавьте 1 нарезанный кубиками болгарский перец вместе с луком.</w:t>
      </w:r>
    </w:p>
    <w:p w14:paraId="6250E97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51A2D3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Острая паста:</w:t>
      </w:r>
      <w:r>
        <w:rPr>
          <w:rFonts w:ascii="AppleSystemUIFont" w:hAnsi="AppleSystemUIFont" w:cs="AppleSystemUIFont"/>
          <w:sz w:val="26"/>
          <w:szCs w:val="26"/>
          <w:lang w:val="ru-RU"/>
        </w:rPr>
        <w:t xml:space="preserve"> Добавьте ½–1 чайную ложку хлопьев чили или нарезанный перец чили.</w:t>
      </w:r>
    </w:p>
    <w:p w14:paraId="6845516C"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651902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шпинатом:</w:t>
      </w:r>
      <w:r>
        <w:rPr>
          <w:rFonts w:ascii="AppleSystemUIFont" w:hAnsi="AppleSystemUIFont" w:cs="AppleSystemUIFont"/>
          <w:sz w:val="26"/>
          <w:szCs w:val="26"/>
          <w:lang w:val="ru-RU"/>
        </w:rPr>
        <w:t xml:space="preserve"> Добавьте горсть свежего или замороженного шпината за 2 минуты до готовности — он быстро завянет.</w:t>
      </w:r>
    </w:p>
    <w:p w14:paraId="4213DB9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EDB3AB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 сыром:</w:t>
      </w:r>
      <w:r>
        <w:rPr>
          <w:rFonts w:ascii="AppleSystemUIFont" w:hAnsi="AppleSystemUIFont" w:cs="AppleSystemUIFont"/>
          <w:sz w:val="26"/>
          <w:szCs w:val="26"/>
          <w:lang w:val="ru-RU"/>
        </w:rPr>
        <w:t xml:space="preserve"> Добавьте 50 г тёртого пармезана или другого твёрдого сыра в конце — соус станет кремовее.</w:t>
      </w:r>
    </w:p>
    <w:p w14:paraId="0B69688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5DC1D9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анчоусами:</w:t>
      </w:r>
      <w:r>
        <w:rPr>
          <w:rFonts w:ascii="AppleSystemUIFont" w:hAnsi="AppleSystemUIFont" w:cs="AppleSystemUIFont"/>
          <w:sz w:val="26"/>
          <w:szCs w:val="26"/>
          <w:lang w:val="ru-RU"/>
        </w:rPr>
        <w:t xml:space="preserve"> Добавьте 2–3 филе анчоусов к луку — усилит вкус тунца.</w:t>
      </w:r>
    </w:p>
    <w:p w14:paraId="48692C0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5CB35DB"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лимоном и петрушкой:</w:t>
      </w:r>
      <w:r>
        <w:rPr>
          <w:rFonts w:ascii="AppleSystemUIFont" w:hAnsi="AppleSystemUIFont" w:cs="AppleSystemUIFont"/>
          <w:sz w:val="26"/>
          <w:szCs w:val="26"/>
          <w:lang w:val="ru-RU"/>
        </w:rPr>
        <w:t xml:space="preserve"> Уберите томатную пасту, обжарьте лук с чесноком, добавьте тунца, в конце — сок и цедру лимона, много петрушки. Лёгкий летний вариант!</w:t>
      </w:r>
    </w:p>
    <w:p w14:paraId="5FDDCB3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AC9700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горошком:</w:t>
      </w:r>
      <w:r>
        <w:rPr>
          <w:rFonts w:ascii="AppleSystemUIFont" w:hAnsi="AppleSystemUIFont" w:cs="AppleSystemUIFont"/>
          <w:sz w:val="26"/>
          <w:szCs w:val="26"/>
          <w:lang w:val="ru-RU"/>
        </w:rPr>
        <w:t xml:space="preserve"> Добавьте 100 г консервированного или замороженного зелёного горошка вместе с тунцом.</w:t>
      </w:r>
    </w:p>
    <w:p w14:paraId="7CDB396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0135BFC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200 г нарезанных шампиньонов к луку — очень ароматно!</w:t>
      </w:r>
    </w:p>
    <w:p w14:paraId="086BD7AE" w14:textId="46951571"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2C3DD8A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5BAC3540"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Готовая паста хранится до 2–3 дней в закрытом контейнере.</w:t>
      </w:r>
    </w:p>
    <w:p w14:paraId="7883BF9C" w14:textId="77777777" w:rsidR="003F31F3" w:rsidRDefault="003F31F3"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Макароны могут впитать соус и стать мягче — это нормально.</w:t>
      </w:r>
    </w:p>
    <w:p w14:paraId="715AC6A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42839543"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4D0205C7"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рекомендуется замораживать пасту с тунцом — текстура макарон и рыбы изменится.</w:t>
      </w:r>
    </w:p>
    <w:p w14:paraId="61A48659" w14:textId="77777777" w:rsidR="003F31F3" w:rsidRDefault="003F31F3"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Лучше приготовить свежую порцию — это быстро!</w:t>
      </w:r>
    </w:p>
    <w:p w14:paraId="7FC2E31D"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28FC71E"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10D6C635"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сковороде: 3–5 минут на среднем огне с добавлением 1–2 столовых ложек воды</w:t>
      </w:r>
    </w:p>
    <w:p w14:paraId="1A7E9FEB" w14:textId="77777777"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1,5–2 минуты на средней мощности</w:t>
      </w:r>
    </w:p>
    <w:p w14:paraId="06C9CAD9" w14:textId="576595C0" w:rsidR="003F31F3" w:rsidRDefault="003F31F3"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Лайфхак</w:t>
      </w:r>
      <w:r w:rsidR="00D72212">
        <w:rPr>
          <w:rFonts w:ascii="AppleSystemUIFont" w:hAnsi="AppleSystemUIFont" w:cs="AppleSystemUIFont"/>
          <w:i/>
          <w:iCs/>
          <w:sz w:val="26"/>
          <w:szCs w:val="26"/>
          <w:lang w:val="ru-RU"/>
        </w:rPr>
        <w:t>:</w:t>
      </w:r>
      <w:r w:rsidR="00D72212">
        <w:rPr>
          <w:rFonts w:ascii="AppleSystemUIFont" w:hAnsi="AppleSystemUIFont" w:cs="AppleSystemUIFont"/>
          <w:sz w:val="26"/>
          <w:szCs w:val="26"/>
          <w:lang w:val="ru-RU"/>
        </w:rPr>
        <w:t xml:space="preserve"> при</w:t>
      </w:r>
      <w:r>
        <w:rPr>
          <w:rFonts w:ascii="AppleSystemUIFont" w:hAnsi="AppleSystemUIFont" w:cs="AppleSystemUIFont"/>
          <w:sz w:val="26"/>
          <w:szCs w:val="26"/>
          <w:lang w:val="ru-RU"/>
        </w:rPr>
        <w:t xml:space="preserve"> разогреве добавьте немного воды или оливкового масла — паста не будет сухой.</w:t>
      </w:r>
    </w:p>
    <w:p w14:paraId="06779D75"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5E054F1"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54B31FA9" w14:textId="550CEE9B" w:rsidR="003F31F3" w:rsidRDefault="003F31F3" w:rsidP="003F31F3">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Частые вопросы</w:t>
      </w:r>
    </w:p>
    <w:p w14:paraId="76D267D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макароны слиплись?</w:t>
      </w:r>
    </w:p>
    <w:p w14:paraId="00E68DF5"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воды при варке</w:t>
      </w:r>
    </w:p>
    <w:p w14:paraId="27E0A461"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перемешали сразу</w:t>
      </w:r>
    </w:p>
    <w:p w14:paraId="700EF5CD"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Переварили</w:t>
      </w:r>
    </w:p>
    <w:p w14:paraId="08F8B9A4" w14:textId="77777777" w:rsidR="003F31F3" w:rsidRDefault="003F31F3"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Промыли после варки (не нужно!)</w:t>
      </w:r>
    </w:p>
    <w:p w14:paraId="48F683B2"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34272991"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соус слишком густой?</w:t>
      </w:r>
    </w:p>
    <w:p w14:paraId="5D727AB6"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жидкости</w:t>
      </w:r>
    </w:p>
    <w:p w14:paraId="0BDA8C8F" w14:textId="77777777" w:rsidR="003F31F3" w:rsidRDefault="003F31F3"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Добавьте воду от макарон или немного бульона</w:t>
      </w:r>
    </w:p>
    <w:p w14:paraId="5A4F07C4"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24E9BE6D"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соус слишком жидкий?</w:t>
      </w:r>
    </w:p>
    <w:p w14:paraId="363B155E"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воды</w:t>
      </w:r>
    </w:p>
    <w:p w14:paraId="13AF92B7" w14:textId="77777777" w:rsidR="003F31F3" w:rsidRDefault="003F31F3"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Тушите без крышки 2–3 минуты, чтобы выпарить лишнее</w:t>
      </w:r>
    </w:p>
    <w:p w14:paraId="519C289B"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ECEB000"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тунец развалился?</w:t>
      </w:r>
    </w:p>
    <w:p w14:paraId="0A42ED35"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интенсивно перемешивали</w:t>
      </w:r>
    </w:p>
    <w:p w14:paraId="4492D1CF"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Добавили тунца слишком рано и долго готовили</w:t>
      </w:r>
    </w:p>
    <w:p w14:paraId="4F87DDF2" w14:textId="77777777" w:rsidR="003F31F3" w:rsidRDefault="003F31F3"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добавляйте тунца в конце и перемешивайте аккуратно</w:t>
      </w:r>
    </w:p>
    <w:p w14:paraId="2A5A6E66"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A49FE9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паста без вкуса?</w:t>
      </w:r>
    </w:p>
    <w:p w14:paraId="33B8E842"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соли</w:t>
      </w:r>
    </w:p>
    <w:p w14:paraId="57B2FA0D"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обжарили томатную пасту</w:t>
      </w:r>
    </w:p>
    <w:p w14:paraId="082FA8E8"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специй</w:t>
      </w:r>
    </w:p>
    <w:p w14:paraId="276F7A24" w14:textId="77777777" w:rsidR="003F31F3" w:rsidRDefault="003F31F3"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добавьте больше трав и чеснока</w:t>
      </w:r>
    </w:p>
    <w:p w14:paraId="7AAD70D8"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6ACF1064"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тунца в масле?</w:t>
      </w:r>
    </w:p>
    <w:p w14:paraId="24B4CB55"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Тунец в масле даже вкуснее. Слейте масло, но 1–2 столовые ложки можно добавить в соус вместо растительного масла.</w:t>
      </w:r>
    </w:p>
    <w:p w14:paraId="46E95139"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FDDCD46"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томатную пасту?</w:t>
      </w:r>
    </w:p>
    <w:p w14:paraId="7B18E0E6"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Свежие помидоры</w:t>
      </w:r>
    </w:p>
    <w:p w14:paraId="0478DC1B"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Консервированные томаты</w:t>
      </w:r>
    </w:p>
    <w:p w14:paraId="2BA0B7B9"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Кетчуп (но вкус будет другим)</w:t>
      </w:r>
    </w:p>
    <w:p w14:paraId="4FB50BB9" w14:textId="77777777" w:rsidR="003F31F3" w:rsidRDefault="003F31F3"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Или сделайте сливочный вариант без томата</w:t>
      </w:r>
    </w:p>
    <w:p w14:paraId="6F8F980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2C89DAF"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Какие макароны лучше?</w:t>
      </w:r>
    </w:p>
    <w:p w14:paraId="15562BB4"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Короткие макароны (пенне, фузилли, ракушки) удобнее есть с тунцом</w:t>
      </w:r>
    </w:p>
    <w:p w14:paraId="25D745E0" w14:textId="77777777" w:rsidR="003F31F3" w:rsidRDefault="003F31F3"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Спагетти тоже подходят, но их сложнее смешивать с кусочками рыбы</w:t>
      </w:r>
    </w:p>
    <w:p w14:paraId="4EA05FAA" w14:textId="77777777" w:rsidR="003F31F3" w:rsidRDefault="003F31F3" w:rsidP="003F31F3">
      <w:pPr>
        <w:autoSpaceDE w:val="0"/>
        <w:autoSpaceDN w:val="0"/>
        <w:adjustRightInd w:val="0"/>
        <w:rPr>
          <w:rFonts w:ascii="AppleSystemUIFont" w:hAnsi="AppleSystemUIFont" w:cs="AppleSystemUIFont"/>
          <w:sz w:val="26"/>
          <w:szCs w:val="26"/>
          <w:lang w:val="ru-RU"/>
        </w:rPr>
      </w:pPr>
    </w:p>
    <w:p w14:paraId="7982ECEC"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без лука?</w:t>
      </w:r>
    </w:p>
    <w:p w14:paraId="2EC816B7" w14:textId="77777777" w:rsidR="003F31F3" w:rsidRDefault="003F31F3" w:rsidP="003F31F3">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лук даёт основу вкуса. Если не любите лук — просто обжарьте чеснок в масле и добавьте тунца с томатной пастой.</w:t>
      </w:r>
    </w:p>
    <w:p w14:paraId="57E65A39" w14:textId="3B20339E" w:rsidR="003F31F3" w:rsidRPr="003F31F3" w:rsidRDefault="003F31F3" w:rsidP="003F31F3">
      <w:pPr>
        <w:autoSpaceDE w:val="0"/>
        <w:autoSpaceDN w:val="0"/>
        <w:adjustRightInd w:val="0"/>
        <w:jc w:val="center"/>
        <w:rPr>
          <w:rFonts w:ascii="AppleSystemUIFont" w:hAnsi="AppleSystemUIFont" w:cs="AppleSystemUIFont"/>
          <w:sz w:val="32"/>
          <w:szCs w:val="32"/>
          <w:u w:val="single"/>
          <w:lang w:val="ru-RU"/>
        </w:rPr>
      </w:pPr>
    </w:p>
    <w:p w14:paraId="5D69185A" w14:textId="77777777" w:rsidR="003F31F3" w:rsidRPr="00D72212" w:rsidRDefault="003F31F3" w:rsidP="003F31F3">
      <w:pPr>
        <w:autoSpaceDE w:val="0"/>
        <w:autoSpaceDN w:val="0"/>
        <w:adjustRightInd w:val="0"/>
        <w:rPr>
          <w:rFonts w:ascii="AppleSystemUIFont" w:hAnsi="AppleSystemUIFont" w:cs="AppleSystemUIFont"/>
          <w:sz w:val="32"/>
          <w:szCs w:val="32"/>
          <w:lang w:val="ru-RU"/>
        </w:rPr>
      </w:pPr>
    </w:p>
    <w:p w14:paraId="6BB7566D" w14:textId="77777777" w:rsidR="00B37A50" w:rsidRPr="00D72212" w:rsidRDefault="00B37A50" w:rsidP="00D72212">
      <w:pPr>
        <w:autoSpaceDE w:val="0"/>
        <w:autoSpaceDN w:val="0"/>
        <w:adjustRightInd w:val="0"/>
        <w:jc w:val="center"/>
        <w:rPr>
          <w:rFonts w:ascii="AppleSystemUIFont" w:hAnsi="AppleSystemUIFont" w:cs="AppleSystemUIFont"/>
          <w:sz w:val="32"/>
          <w:szCs w:val="32"/>
          <w:u w:val="single"/>
          <w:lang w:val="ru-RU"/>
        </w:rPr>
      </w:pPr>
      <w:r w:rsidRPr="00D72212">
        <w:rPr>
          <w:rFonts w:ascii="AppleSystemUIFont" w:hAnsi="AppleSystemUIFont" w:cs="AppleSystemUIFont"/>
          <w:b/>
          <w:bCs/>
          <w:sz w:val="32"/>
          <w:szCs w:val="32"/>
          <w:u w:val="single"/>
          <w:lang w:val="ru-RU"/>
        </w:rPr>
        <w:t>Рисовая запеканка с мясом</w:t>
      </w:r>
    </w:p>
    <w:p w14:paraId="2992598F" w14:textId="7777777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 Color Emoji" w:hAnsi="Apple Color Emoji" w:cs="Apple Color Emoji"/>
          <w:sz w:val="26"/>
          <w:szCs w:val="26"/>
          <w:lang w:val="ru-RU"/>
        </w:rPr>
        <w:t>🍚</w:t>
      </w:r>
      <w:r>
        <w:rPr>
          <w:rFonts w:ascii="AppleSystemUIFont" w:hAnsi="AppleSystemUIFont" w:cs="AppleSystemUIFont"/>
          <w:b/>
          <w:bCs/>
          <w:sz w:val="26"/>
          <w:szCs w:val="26"/>
          <w:lang w:val="ru-RU"/>
        </w:rPr>
        <w:t xml:space="preserve"> Рисовая запеканка с мясом «Домашняя»</w:t>
      </w:r>
    </w:p>
    <w:p w14:paraId="6E829E6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20 минут</w:t>
      </w:r>
    </w:p>
    <w:p w14:paraId="2405003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40–45 минут</w:t>
      </w:r>
    </w:p>
    <w:p w14:paraId="6EE5E31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Порции:</w:t>
      </w:r>
      <w:r>
        <w:rPr>
          <w:rFonts w:ascii="AppleSystemUIFont" w:hAnsi="AppleSystemUIFont" w:cs="AppleSystemUIFont"/>
          <w:sz w:val="26"/>
          <w:szCs w:val="26"/>
          <w:lang w:val="ru-RU"/>
        </w:rPr>
        <w:t xml:space="preserve"> 4–6 человек</w:t>
      </w:r>
    </w:p>
    <w:p w14:paraId="0445000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~240–280 ккал на порцию (зависит от жирности фарша и сметаны)</w:t>
      </w:r>
    </w:p>
    <w:p w14:paraId="661E17E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B86F3B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8140DB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45EF9A1" w14:textId="2A2EAF08"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6A9B484A"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~13 г</w:t>
      </w:r>
    </w:p>
    <w:p w14:paraId="62311E91"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~12 г</w:t>
      </w:r>
    </w:p>
    <w:p w14:paraId="116E78CB"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~22 г</w:t>
      </w:r>
    </w:p>
    <w:p w14:paraId="733FCF2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1FADCB0" w14:textId="6FF5142E"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3FF13DC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24DAEBA8"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Отварной рис</w:t>
      </w:r>
      <w:r>
        <w:rPr>
          <w:rFonts w:ascii="AppleSystemUIFont" w:hAnsi="AppleSystemUIFont" w:cs="AppleSystemUIFont"/>
          <w:sz w:val="26"/>
          <w:szCs w:val="26"/>
          <w:lang w:val="ru-RU"/>
        </w:rPr>
        <w:t xml:space="preserve"> — 400–450 г (около 2 стаканов готового)</w:t>
      </w:r>
    </w:p>
    <w:p w14:paraId="7D8F5E00"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Фарш</w:t>
      </w:r>
      <w:r>
        <w:rPr>
          <w:rFonts w:ascii="AppleSystemUIFont" w:hAnsi="AppleSystemUIFont" w:cs="AppleSystemUIFont"/>
          <w:sz w:val="26"/>
          <w:szCs w:val="26"/>
          <w:lang w:val="ru-RU"/>
        </w:rPr>
        <w:t xml:space="preserve"> (говядина, свинина или смесь) — 400–500 г</w:t>
      </w:r>
    </w:p>
    <w:p w14:paraId="00161B44"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Яйцо куриное</w:t>
      </w:r>
      <w:r>
        <w:rPr>
          <w:rFonts w:ascii="AppleSystemUIFont" w:hAnsi="AppleSystemUIFont" w:cs="AppleSystemUIFont"/>
          <w:sz w:val="26"/>
          <w:szCs w:val="26"/>
          <w:lang w:val="ru-RU"/>
        </w:rPr>
        <w:t xml:space="preserve"> — 2–3 шт.</w:t>
      </w:r>
    </w:p>
    <w:p w14:paraId="6B20BD84"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Сметана</w:t>
      </w:r>
      <w:r>
        <w:rPr>
          <w:rFonts w:ascii="AppleSystemUIFont" w:hAnsi="AppleSystemUIFont" w:cs="AppleSystemUIFont"/>
          <w:sz w:val="26"/>
          <w:szCs w:val="26"/>
          <w:lang w:val="ru-RU"/>
        </w:rPr>
        <w:t xml:space="preserve"> (15–20%) — 200 г (1 стакан)</w:t>
      </w:r>
    </w:p>
    <w:p w14:paraId="62136B89"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1 средняя головка (около 100 г) — для фарша</w:t>
      </w:r>
    </w:p>
    <w:p w14:paraId="1E1154B1"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2 столовые ложки (для обжарки фарша)</w:t>
      </w:r>
    </w:p>
    <w:p w14:paraId="19EACFB0"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Сливочное масло</w:t>
      </w:r>
      <w:r>
        <w:rPr>
          <w:rFonts w:ascii="AppleSystemUIFont" w:hAnsi="AppleSystemUIFont" w:cs="AppleSystemUIFont"/>
          <w:sz w:val="26"/>
          <w:szCs w:val="26"/>
          <w:lang w:val="ru-RU"/>
        </w:rPr>
        <w:t xml:space="preserve"> — 20–30 г (для смазывания формы)</w:t>
      </w:r>
    </w:p>
    <w:p w14:paraId="602E4E0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B7554F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заливки:</w:t>
      </w:r>
    </w:p>
    <w:p w14:paraId="0F4A48F4"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Сметана</w:t>
      </w:r>
      <w:r>
        <w:rPr>
          <w:rFonts w:ascii="AppleSystemUIFont" w:hAnsi="AppleSystemUIFont" w:cs="AppleSystemUIFont"/>
          <w:sz w:val="26"/>
          <w:szCs w:val="26"/>
          <w:lang w:val="ru-RU"/>
        </w:rPr>
        <w:t xml:space="preserve"> — 100 г (если нужно больше заливки)</w:t>
      </w:r>
    </w:p>
    <w:p w14:paraId="2FDD606E"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Молоко</w:t>
      </w:r>
      <w:r>
        <w:rPr>
          <w:rFonts w:ascii="AppleSystemUIFont" w:hAnsi="AppleSystemUIFont" w:cs="AppleSystemUIFont"/>
          <w:sz w:val="26"/>
          <w:szCs w:val="26"/>
          <w:lang w:val="ru-RU"/>
        </w:rPr>
        <w:t xml:space="preserve"> — 50–100 мл (по желанию, для более жидкой заливки)</w:t>
      </w:r>
    </w:p>
    <w:p w14:paraId="5AC920BE"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по вкусу</w:t>
      </w:r>
    </w:p>
    <w:p w14:paraId="70FA0F7B"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½ чайной ложки</w:t>
      </w:r>
    </w:p>
    <w:p w14:paraId="4430E88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35667A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Специи для фарша:</w:t>
      </w:r>
    </w:p>
    <w:p w14:paraId="44D24F60"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½ чайной ложки</w:t>
      </w:r>
    </w:p>
    <w:p w14:paraId="533BDF14"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½ чайной ложки</w:t>
      </w:r>
    </w:p>
    <w:p w14:paraId="3AE9EDDD"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Паприка молотая</w:t>
      </w:r>
      <w:r>
        <w:rPr>
          <w:rFonts w:ascii="AppleSystemUIFont" w:hAnsi="AppleSystemUIFont" w:cs="AppleSystemUIFont"/>
          <w:sz w:val="26"/>
          <w:szCs w:val="26"/>
          <w:lang w:val="ru-RU"/>
        </w:rPr>
        <w:t xml:space="preserve"> — ½ чайной ложки (по желанию)</w:t>
      </w:r>
    </w:p>
    <w:p w14:paraId="3B570AD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547552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посыпки (по желанию):</w:t>
      </w:r>
    </w:p>
    <w:p w14:paraId="6C9AE02E"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Сыр твёрдый</w:t>
      </w:r>
      <w:r>
        <w:rPr>
          <w:rFonts w:ascii="AppleSystemUIFont" w:hAnsi="AppleSystemUIFont" w:cs="AppleSystemUIFont"/>
          <w:sz w:val="26"/>
          <w:szCs w:val="26"/>
          <w:lang w:val="ru-RU"/>
        </w:rPr>
        <w:t xml:space="preserve"> — 50–100 г (пармезан, чеддер, российский)</w:t>
      </w:r>
    </w:p>
    <w:p w14:paraId="0C974032"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Сухари панировочные</w:t>
      </w:r>
      <w:r>
        <w:rPr>
          <w:rFonts w:ascii="AppleSystemUIFont" w:hAnsi="AppleSystemUIFont" w:cs="AppleSystemUIFont"/>
          <w:sz w:val="26"/>
          <w:szCs w:val="26"/>
          <w:lang w:val="ru-RU"/>
        </w:rPr>
        <w:t xml:space="preserve"> — 1–2 столовые ложки (для корочки)</w:t>
      </w:r>
    </w:p>
    <w:p w14:paraId="3FBC5B7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80EA76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538B77E" w14:textId="2C3FD846"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Пошаговое приготовление</w:t>
      </w:r>
    </w:p>
    <w:p w14:paraId="0BE4228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риса</w:t>
      </w:r>
    </w:p>
    <w:p w14:paraId="4A0D995E"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у вас нет готового риса, сварите его:</w:t>
      </w:r>
    </w:p>
    <w:p w14:paraId="06C17C73"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Промойте 1 стакан риса холодной водой до прозрачности</w:t>
      </w:r>
    </w:p>
    <w:p w14:paraId="47CFFE53"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Залейте 2 стаканами воды, добавьте щепотку соли</w:t>
      </w:r>
    </w:p>
    <w:p w14:paraId="115C98FC"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убавьте огонь, накройте крышкой</w:t>
      </w:r>
    </w:p>
    <w:p w14:paraId="2865C56E"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 15–20 минут до полного впитывания воды</w:t>
      </w:r>
    </w:p>
    <w:p w14:paraId="6353C42E"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Готовый рис остудите до комнатной температуры.</w:t>
      </w:r>
    </w:p>
    <w:p w14:paraId="1F9A13E5"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Тёплый рис лучше смешивается с яйцами и не «сварит» их.</w:t>
      </w:r>
    </w:p>
    <w:p w14:paraId="74FA0357"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рис слипся, слегка разомните его вилкой.</w:t>
      </w:r>
    </w:p>
    <w:p w14:paraId="365F27E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B8B8AB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Приготовление фарша</w:t>
      </w:r>
    </w:p>
    <w:p w14:paraId="33562DC2"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Лук очистите и очень мелко нарежьте.</w:t>
      </w:r>
    </w:p>
    <w:p w14:paraId="0C262ED7"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сковороду на среднем огне, добавьте растительное масло.</w:t>
      </w:r>
    </w:p>
    <w:p w14:paraId="2FDFACE6"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фарш и обжаривайте 5–7 минут, разбивая комочки лопаткой.</w:t>
      </w:r>
    </w:p>
    <w:p w14:paraId="32F8AF46"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нарезанный лук к фаршу.</w:t>
      </w:r>
    </w:p>
    <w:p w14:paraId="0968E15B"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вместе ещё 3–4 минуты до золотистого цвета.</w:t>
      </w:r>
    </w:p>
    <w:p w14:paraId="179A1A21"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соль, перец и паприку.</w:t>
      </w:r>
    </w:p>
    <w:p w14:paraId="0DE93510"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и снимите с огня.</w:t>
      </w:r>
    </w:p>
    <w:p w14:paraId="46A56ED2"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Дайте фаршу немного остыть.</w:t>
      </w:r>
    </w:p>
    <w:p w14:paraId="5399371E" w14:textId="4C53D180"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можно</w:t>
      </w:r>
      <w:r>
        <w:rPr>
          <w:rFonts w:ascii="AppleSystemUIFont" w:hAnsi="AppleSystemUIFont" w:cs="AppleSystemUIFont"/>
          <w:sz w:val="26"/>
          <w:szCs w:val="26"/>
          <w:lang w:val="ru-RU"/>
        </w:rPr>
        <w:t xml:space="preserve"> использовать вчерашний фарш или остатки от котлет — идеально!</w:t>
      </w:r>
    </w:p>
    <w:p w14:paraId="37E4690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09DA69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Подготовка формы</w:t>
      </w:r>
    </w:p>
    <w:p w14:paraId="4B0D4E37"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Разогрейте духовку до </w:t>
      </w:r>
      <w:r>
        <w:rPr>
          <w:rFonts w:ascii="AppleSystemUIFont" w:hAnsi="AppleSystemUIFont" w:cs="AppleSystemUIFont"/>
          <w:b/>
          <w:bCs/>
          <w:sz w:val="26"/>
          <w:szCs w:val="26"/>
          <w:lang w:val="ru-RU"/>
        </w:rPr>
        <w:t>180°C</w:t>
      </w:r>
      <w:r>
        <w:rPr>
          <w:rFonts w:ascii="AppleSystemUIFont" w:hAnsi="AppleSystemUIFont" w:cs="AppleSystemUIFont"/>
          <w:sz w:val="26"/>
          <w:szCs w:val="26"/>
          <w:lang w:val="ru-RU"/>
        </w:rPr>
        <w:t>.</w:t>
      </w:r>
    </w:p>
    <w:p w14:paraId="587E7FE0"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Форму для запекания (примерно 20×30 см) смажьте сливочным маслом.</w:t>
      </w:r>
    </w:p>
    <w:p w14:paraId="07FCA3CC"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посыпьте дно и стенки панировочными сухарями — так запеканка легче выйдет из формы и получится с хрустящей корочкой.</w:t>
      </w:r>
    </w:p>
    <w:p w14:paraId="0224806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D5EF19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Приготовление яично-сметанной смеси</w:t>
      </w:r>
    </w:p>
    <w:p w14:paraId="4E663513"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глубокой миске взбейте яйца венчиком или вилкой до однородности.</w:t>
      </w:r>
    </w:p>
    <w:p w14:paraId="420EEBE0"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сметану.</w:t>
      </w:r>
    </w:p>
    <w:p w14:paraId="517BBF46"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1365C489"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соль и чёрный перец.</w:t>
      </w:r>
    </w:p>
    <w:p w14:paraId="42318905"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 50–100 мл молока — заливка станет более нежной.</w:t>
      </w:r>
    </w:p>
    <w:p w14:paraId="01626913"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смесь на соль — она должна быть слегка пересолена (рис впитает часть соли).</w:t>
      </w:r>
    </w:p>
    <w:p w14:paraId="3765B2B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3866595" w14:textId="3AE0004D"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Шаг 5: Сборка запеканки</w:t>
      </w:r>
    </w:p>
    <w:p w14:paraId="3E78706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5F3EC8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Есть два способа — выберите тот, что вам больше нравится:</w:t>
      </w:r>
    </w:p>
    <w:p w14:paraId="59C5EA5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8BC93CE" w14:textId="023CAA33"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Вариант А: Слоёная запеканка (красивая подача)</w:t>
      </w:r>
    </w:p>
    <w:p w14:paraId="157F0B26"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половину отварного риса ровным слоем на дно формы.</w:t>
      </w:r>
    </w:p>
    <w:p w14:paraId="45DB64F4"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Сверху распределите обжаренный фарш.</w:t>
      </w:r>
    </w:p>
    <w:p w14:paraId="0CBCCEAB"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Накройте второй половиной риса.</w:t>
      </w:r>
    </w:p>
    <w:p w14:paraId="42512A6C"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Залейте яично-сметанной смесью, равномерно распределяя её по всей поверхности.</w:t>
      </w:r>
    </w:p>
    <w:p w14:paraId="3ED542D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671B7CE" w14:textId="6C5A1594"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Вариант Б: Перемешанная запеканка (быстрее и проще)</w:t>
      </w:r>
    </w:p>
    <w:p w14:paraId="23A505D2"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большой миске смешайте отварной рис, обжаренный фарш и яично-сметанную смесь.</w:t>
      </w:r>
    </w:p>
    <w:p w14:paraId="0CDD14AC"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до однородности.</w:t>
      </w:r>
    </w:p>
    <w:p w14:paraId="186EB39F"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массу в подготовленную форму и разровняйте поверхность.</w:t>
      </w:r>
    </w:p>
    <w:p w14:paraId="69EDA9E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D9B3C1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Финальные штрихи перед запеканием</w:t>
      </w:r>
    </w:p>
    <w:p w14:paraId="275DE56D"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посыпьте запеканку тёртым сыром — получится золотистая корочка.</w:t>
      </w:r>
    </w:p>
    <w:p w14:paraId="5837459C"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Можно добавить немного паприки или сушёных трав для цвета.</w:t>
      </w:r>
    </w:p>
    <w:p w14:paraId="5B7668A8"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Слегка сбрызните поверхность растопленным сливочным маслом — корочка будет ещё аппетитнее.</w:t>
      </w:r>
    </w:p>
    <w:p w14:paraId="6899DFF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231753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Запекание</w:t>
      </w:r>
    </w:p>
    <w:p w14:paraId="6E69EC08"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Поставьте форму в разогретую до 180°C духовку на средний уровень.</w:t>
      </w:r>
    </w:p>
    <w:p w14:paraId="7090EC42"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Запекайте </w:t>
      </w:r>
      <w:r>
        <w:rPr>
          <w:rFonts w:ascii="AppleSystemUIFont" w:hAnsi="AppleSystemUIFont" w:cs="AppleSystemUIFont"/>
          <w:b/>
          <w:bCs/>
          <w:sz w:val="26"/>
          <w:szCs w:val="26"/>
          <w:lang w:val="ru-RU"/>
        </w:rPr>
        <w:t>35–45 минут</w:t>
      </w:r>
      <w:r>
        <w:rPr>
          <w:rFonts w:ascii="AppleSystemUIFont" w:hAnsi="AppleSystemUIFont" w:cs="AppleSystemUIFont"/>
          <w:sz w:val="26"/>
          <w:szCs w:val="26"/>
          <w:lang w:val="ru-RU"/>
        </w:rPr>
        <w:t>.</w:t>
      </w:r>
    </w:p>
    <w:p w14:paraId="02C49BD6"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Готовность проверяйте так:</w:t>
      </w:r>
    </w:p>
    <w:p w14:paraId="4B9B1DF5"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Поверхность должна стать золотисто-коричневой</w:t>
      </w:r>
    </w:p>
    <w:p w14:paraId="18D92935"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протыкании ножом в центре не должно вытекать жидкое яйцо</w:t>
      </w:r>
    </w:p>
    <w:p w14:paraId="5E0EA1A1"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Запеканка должна слегка «подпрыгивать» при потряхивании формы</w:t>
      </w:r>
    </w:p>
    <w:p w14:paraId="725B9359"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сыр сверху начинает подгорать, а запеканка ещё не готова — накройте фольгой.</w:t>
      </w:r>
    </w:p>
    <w:p w14:paraId="3E30B2D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D48F4E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8: Остывание и подача</w:t>
      </w:r>
    </w:p>
    <w:p w14:paraId="22E95C14"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Достаньте запеканку из духовки.</w:t>
      </w:r>
    </w:p>
    <w:p w14:paraId="6D7E2A6D"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Дайте ей постоять 10–15 минут перед нарезкой.</w:t>
      </w:r>
    </w:p>
    <w:p w14:paraId="1C2E9C86"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Горячая запеканка может развалиться при нарезке. Немного остывшая держит форму лучше.</w:t>
      </w:r>
    </w:p>
    <w:p w14:paraId="43377D26"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на порционные квадраты или прямоугольники.</w:t>
      </w:r>
    </w:p>
    <w:p w14:paraId="42C8E4AF"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горячей со:</w:t>
      </w:r>
    </w:p>
    <w:p w14:paraId="2FF9EB29"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Сметаной</w:t>
      </w:r>
    </w:p>
    <w:p w14:paraId="21BF58B7"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Свежими овощами</w:t>
      </w:r>
    </w:p>
    <w:p w14:paraId="44BB2FA2"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Солёными огурчиками</w:t>
      </w:r>
    </w:p>
    <w:p w14:paraId="5C1F3ACF"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Зелёным салатом</w:t>
      </w:r>
    </w:p>
    <w:p w14:paraId="351FF2B0"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 томатным соусом или домашним кетчупом!</w:t>
      </w:r>
    </w:p>
    <w:p w14:paraId="25AE1B7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360495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FE9A54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1759FFC" w14:textId="06CD04C5"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Секреты идеальной рисовой запеканки (Лайфхаки)</w:t>
      </w:r>
    </w:p>
    <w:p w14:paraId="18873335"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Запеканка не развалится:</w:t>
      </w:r>
    </w:p>
    <w:p w14:paraId="15C435A0"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Дайте ей остыть 10–15 минут перед нарезкой</w:t>
      </w:r>
    </w:p>
    <w:p w14:paraId="2349F10A"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жалейте яиц — они скрепляют массу</w:t>
      </w:r>
    </w:p>
    <w:p w14:paraId="66B0C769"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слегка липкий рис (не рассыпчатый)</w:t>
      </w:r>
    </w:p>
    <w:p w14:paraId="26DF073C"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Сочная текстура:</w:t>
      </w:r>
    </w:p>
    <w:p w14:paraId="55256329"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пересушите в духовке — проверяйте готовность вовремя</w:t>
      </w:r>
    </w:p>
    <w:p w14:paraId="1659F7FC"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немного молока в заливку для нежности</w:t>
      </w:r>
    </w:p>
    <w:p w14:paraId="148B3B18"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Сметана должна быть не менее 15% жирности</w:t>
      </w:r>
    </w:p>
    <w:p w14:paraId="3C66B234"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Золотистая корочка:</w:t>
      </w:r>
    </w:p>
    <w:p w14:paraId="4ACF4E5B"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тёртым сыром за 10 минут до готовности</w:t>
      </w:r>
    </w:p>
    <w:p w14:paraId="0DFDCE41"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Смажьте поверхность сметаной или маслом перед запеканием</w:t>
      </w:r>
    </w:p>
    <w:p w14:paraId="5CDE5B3E"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панировочные сухари на дне формы</w:t>
      </w:r>
    </w:p>
    <w:p w14:paraId="595F4C3D"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Насыщенный вкус:</w:t>
      </w:r>
    </w:p>
    <w:p w14:paraId="37FC9D86"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Хорошо обжарьте фарш с луком и специями</w:t>
      </w:r>
    </w:p>
    <w:p w14:paraId="7133DD97"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экономьте на соли и перце в заливке</w:t>
      </w:r>
    </w:p>
    <w:p w14:paraId="6DC8E7BC"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сушёные травы (базилик, орегано)</w:t>
      </w:r>
    </w:p>
    <w:p w14:paraId="4F6EF721"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Экономия времени:</w:t>
      </w:r>
    </w:p>
    <w:p w14:paraId="6F0B931D"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вчерашний рис и фарш</w:t>
      </w:r>
    </w:p>
    <w:p w14:paraId="2A17AF7B"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Подготовьте форму заранее</w:t>
      </w:r>
    </w:p>
    <w:p w14:paraId="69B3C38B"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Пока запекается — накройте стол</w:t>
      </w:r>
    </w:p>
    <w:p w14:paraId="30619EBD"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диетический вариант:</w:t>
      </w:r>
    </w:p>
    <w:p w14:paraId="2C137A13"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куриный фарш</w:t>
      </w:r>
    </w:p>
    <w:p w14:paraId="023EF456"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Замените сметану на натуральный йогурт</w:t>
      </w:r>
    </w:p>
    <w:p w14:paraId="44303B05" w14:textId="77777777" w:rsidR="00D72212" w:rsidRDefault="00D72212" w:rsidP="00E066E9">
      <w:pPr>
        <w:numPr>
          <w:ilvl w:val="1"/>
          <w:numId w:val="24"/>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добавляйте сыр для посыпки</w:t>
      </w:r>
    </w:p>
    <w:p w14:paraId="0954F60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B6E3DE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F49DA4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F48A0D3" w14:textId="429E81CD"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204EAB6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овощами:</w:t>
      </w:r>
      <w:r>
        <w:rPr>
          <w:rFonts w:ascii="AppleSystemUIFont" w:hAnsi="AppleSystemUIFont" w:cs="AppleSystemUIFont"/>
          <w:sz w:val="26"/>
          <w:szCs w:val="26"/>
          <w:lang w:val="ru-RU"/>
        </w:rPr>
        <w:t xml:space="preserve"> Добавьте к фаршу 1 натёртую морковь и 1 нарезанный болгарский перец при обжарке.</w:t>
      </w:r>
    </w:p>
    <w:p w14:paraId="05114AE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3746A2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200 г обжаренных шампиньонов к фаршу — очень ароматно!</w:t>
      </w:r>
    </w:p>
    <w:p w14:paraId="2418030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839D0C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сыром внутри:</w:t>
      </w:r>
      <w:r>
        <w:rPr>
          <w:rFonts w:ascii="AppleSystemUIFont" w:hAnsi="AppleSystemUIFont" w:cs="AppleSystemUIFont"/>
          <w:sz w:val="26"/>
          <w:szCs w:val="26"/>
          <w:lang w:val="ru-RU"/>
        </w:rPr>
        <w:t xml:space="preserve"> Добавьте 100 г нарезанного кубиками сыра в рисово-мясную смесь — получатся сырные «кармашки».</w:t>
      </w:r>
    </w:p>
    <w:p w14:paraId="6D0A5D7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1AFB66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 томатной пастой:</w:t>
      </w:r>
      <w:r>
        <w:rPr>
          <w:rFonts w:ascii="AppleSystemUIFont" w:hAnsi="AppleSystemUIFont" w:cs="AppleSystemUIFont"/>
          <w:sz w:val="26"/>
          <w:szCs w:val="26"/>
          <w:lang w:val="ru-RU"/>
        </w:rPr>
        <w:t xml:space="preserve"> Добавьте 1–2 столовые ложки томатной пасты к фаршу при обжарке — лёгкая кислинка и красивый цвет.</w:t>
      </w:r>
    </w:p>
    <w:p w14:paraId="0CF48AA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C789D6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зеленью:</w:t>
      </w:r>
      <w:r>
        <w:rPr>
          <w:rFonts w:ascii="AppleSystemUIFont" w:hAnsi="AppleSystemUIFont" w:cs="AppleSystemUIFont"/>
          <w:sz w:val="26"/>
          <w:szCs w:val="26"/>
          <w:lang w:val="ru-RU"/>
        </w:rPr>
        <w:t xml:space="preserve"> Добавьте горсть рубленого укропа, петрушки или зелёного лука в заливку.</w:t>
      </w:r>
    </w:p>
    <w:p w14:paraId="5A3A9B9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56F7AF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кабачком:</w:t>
      </w:r>
      <w:r>
        <w:rPr>
          <w:rFonts w:ascii="AppleSystemUIFont" w:hAnsi="AppleSystemUIFont" w:cs="AppleSystemUIFont"/>
          <w:sz w:val="26"/>
          <w:szCs w:val="26"/>
          <w:lang w:val="ru-RU"/>
        </w:rPr>
        <w:t xml:space="preserve"> Добавьте 1 натёртый и отжатый кабачок к рису — запеканка станет нежнее и легче.</w:t>
      </w:r>
    </w:p>
    <w:p w14:paraId="70CC6B4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D3B988B" w14:textId="3D31D12F"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копчёностями</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часть фарша на 100 г нарезанной копчёной колбасы или бекона.</w:t>
      </w:r>
    </w:p>
    <w:p w14:paraId="2257F71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3B0260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Острая запеканка:</w:t>
      </w:r>
      <w:r>
        <w:rPr>
          <w:rFonts w:ascii="AppleSystemUIFont" w:hAnsi="AppleSystemUIFont" w:cs="AppleSystemUIFont"/>
          <w:sz w:val="26"/>
          <w:szCs w:val="26"/>
          <w:lang w:val="ru-RU"/>
        </w:rPr>
        <w:t xml:space="preserve"> Добавьте ½ чайной ложки красного перца или чили в фарш.</w:t>
      </w:r>
    </w:p>
    <w:p w14:paraId="37AF6BC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FC6829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брокколи или цветной капустой:</w:t>
      </w:r>
      <w:r>
        <w:rPr>
          <w:rFonts w:ascii="AppleSystemUIFont" w:hAnsi="AppleSystemUIFont" w:cs="AppleSystemUIFont"/>
          <w:sz w:val="26"/>
          <w:szCs w:val="26"/>
          <w:lang w:val="ru-RU"/>
        </w:rPr>
        <w:t xml:space="preserve"> Добавьте 200 г отварных соцветий между слоями риса и фарша.</w:t>
      </w:r>
    </w:p>
    <w:p w14:paraId="5D8CB7C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A72BD08" w14:textId="45BE8E7F"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мультиварке</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выложите</w:t>
      </w:r>
      <w:r>
        <w:rPr>
          <w:rFonts w:ascii="AppleSystemUIFont" w:hAnsi="AppleSystemUIFont" w:cs="AppleSystemUIFont"/>
          <w:sz w:val="26"/>
          <w:szCs w:val="26"/>
          <w:lang w:val="ru-RU"/>
        </w:rPr>
        <w:t xml:space="preserve"> массу в чашу, смазанную маслом. Готовьте в режиме «Выпечка» 45–50 минут.</w:t>
      </w:r>
    </w:p>
    <w:p w14:paraId="1ECACC2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506AB8A" w14:textId="4FB3AE10"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тыквой</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⅓ риса на отварную пюрированную тыкву — получится яркая и полезная запеканка.</w:t>
      </w:r>
    </w:p>
    <w:p w14:paraId="4BEFAFE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53B80B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кукурузой:</w:t>
      </w:r>
      <w:r>
        <w:rPr>
          <w:rFonts w:ascii="AppleSystemUIFont" w:hAnsi="AppleSystemUIFont" w:cs="AppleSystemUIFont"/>
          <w:sz w:val="26"/>
          <w:szCs w:val="26"/>
          <w:lang w:val="ru-RU"/>
        </w:rPr>
        <w:t xml:space="preserve"> Добавьте 100 г консервированной кукурузы в рисово-мясную смесь — сладковатый акцент.</w:t>
      </w:r>
    </w:p>
    <w:p w14:paraId="10E5C0D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92381C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83376DF" w14:textId="081834DE"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29642C5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0306E672"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Готовая запеканка хранится до 3–4 дней в закрытом контейнере.</w:t>
      </w:r>
    </w:p>
    <w:p w14:paraId="3AC36427"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Перед подачей обязательно разогревайте.</w:t>
      </w:r>
    </w:p>
    <w:p w14:paraId="74E6039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725678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3101FA51"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Запеканку можно заморозить порционно!</w:t>
      </w:r>
    </w:p>
    <w:p w14:paraId="33ECBF75"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нарежьте на порции, заверните каждую в пищевую плёнку.</w:t>
      </w:r>
    </w:p>
    <w:p w14:paraId="1C79B0AA"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1–2 месяцев.</w:t>
      </w:r>
    </w:p>
    <w:p w14:paraId="037B3657"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затем разогревайте.</w:t>
      </w:r>
    </w:p>
    <w:p w14:paraId="28E04D2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FFC5E5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4FBCA1B3"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10–15 минут при 180°C (накройте фольгой, чтобы не подгорела)</w:t>
      </w:r>
    </w:p>
    <w:p w14:paraId="1294254D"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В микроволновке: 2–3 минуты на средней мощности</w:t>
      </w:r>
    </w:p>
    <w:p w14:paraId="5867A335"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сковороде: 3–5 минут на медленном огне под крышкой (для порционных кусочков)</w:t>
      </w:r>
    </w:p>
    <w:p w14:paraId="1AED16D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492609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4E8F7D6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Запеканка вкусна и в холодном виде — её можно брать с собой на работу или пикник!</w:t>
      </w:r>
    </w:p>
    <w:p w14:paraId="71CBCE3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2B3B58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297A760" w14:textId="28DE16FA"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Частые вопросы</w:t>
      </w:r>
    </w:p>
    <w:p w14:paraId="4EFCDD1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запеканка разваливается при нарезке?</w:t>
      </w:r>
    </w:p>
    <w:p w14:paraId="55B9FB84"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дали остыть перед нарезкой</w:t>
      </w:r>
    </w:p>
    <w:p w14:paraId="5AF2DA15"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яиц в заливке</w:t>
      </w:r>
    </w:p>
    <w:p w14:paraId="31A53D62"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рассыпчатый рис</w:t>
      </w:r>
    </w:p>
    <w:p w14:paraId="2B30A5B4"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используйте более липкий рис и не режьте горячую запеканку</w:t>
      </w:r>
    </w:p>
    <w:p w14:paraId="0451C0B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F5AC32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запеканка сухая?</w:t>
      </w:r>
    </w:p>
    <w:p w14:paraId="67FEBD56"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Пересушили в духовке</w:t>
      </w:r>
    </w:p>
    <w:p w14:paraId="32B26F39"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сметаны или молока в заливке</w:t>
      </w:r>
    </w:p>
    <w:p w14:paraId="0261B587"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добавьте больше жидкости и проверяйте готовность раньше</w:t>
      </w:r>
    </w:p>
    <w:p w14:paraId="797DAB0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516DAC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запеканка не пропеклась внутри?</w:t>
      </w:r>
    </w:p>
    <w:p w14:paraId="38D2D2F0"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высокая температура духовки</w:t>
      </w:r>
    </w:p>
    <w:p w14:paraId="0AF31D34"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толстый слой массы</w:t>
      </w:r>
    </w:p>
    <w:p w14:paraId="2BB40977"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уменьшите температуру до 160–170°C и запекайте дольше</w:t>
      </w:r>
    </w:p>
    <w:p w14:paraId="34DBEF3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474509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запеканка пригорела снизу?</w:t>
      </w:r>
    </w:p>
    <w:p w14:paraId="2D45961D"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смазали форму маслом</w:t>
      </w:r>
    </w:p>
    <w:p w14:paraId="619CB2C5"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высокая температура нижнего нагрева</w:t>
      </w:r>
    </w:p>
    <w:p w14:paraId="53832068"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пергаментную бумагу на дне формы</w:t>
      </w:r>
    </w:p>
    <w:p w14:paraId="687F24B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0B1B3F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сырой рис?</w:t>
      </w:r>
    </w:p>
    <w:p w14:paraId="6C51D8E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Нет, рис должен быть предварительно отварен. Сырой рис не успеет приготовиться за время запекания.</w:t>
      </w:r>
    </w:p>
    <w:p w14:paraId="1AFA1AF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7E9268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сметану?</w:t>
      </w:r>
    </w:p>
    <w:p w14:paraId="16772C96"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Натуральный йогурт</w:t>
      </w:r>
    </w:p>
    <w:p w14:paraId="74F6246C"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Сливки 10–20%</w:t>
      </w:r>
    </w:p>
    <w:p w14:paraId="21E02A56"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Кефир (но текстура будет другой)</w:t>
      </w:r>
    </w:p>
    <w:p w14:paraId="2FC4FCAF"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Молоко + 1 яйцо дополнительно</w:t>
      </w:r>
    </w:p>
    <w:p w14:paraId="331E9E7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8B118D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без духовки?</w:t>
      </w:r>
    </w:p>
    <w:p w14:paraId="7D13988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в мультиварке в режиме «Выпечка» 45–50 минут. Или на сковороде под крышкой на очень медленном огне 25–30 минут (но корочка будет только снизу).</w:t>
      </w:r>
    </w:p>
    <w:p w14:paraId="73CF160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A8D2A8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 сделать запеканку более воздушной?</w:t>
      </w:r>
    </w:p>
    <w:p w14:paraId="44A4DC4D"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Отделите белки от желтков</w:t>
      </w:r>
    </w:p>
    <w:p w14:paraId="03A4415B"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Взбейте белки в пышную пену и аккуратно вмешайте в массу перед запеканием</w:t>
      </w:r>
    </w:p>
    <w:p w14:paraId="4F6BE932" w14:textId="54CD65FD"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Запекайте сразу, не давая белкам осесть</w:t>
      </w:r>
    </w:p>
    <w:p w14:paraId="66CE714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9DDF24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D7C7663" w14:textId="661A960C" w:rsidR="00D72212" w:rsidRDefault="00D72212" w:rsidP="00D72212">
      <w:pPr>
        <w:autoSpaceDE w:val="0"/>
        <w:autoSpaceDN w:val="0"/>
        <w:adjustRightInd w:val="0"/>
        <w:jc w:val="center"/>
        <w:rPr>
          <w:rFonts w:ascii="AppleSystemUIFont" w:hAnsi="AppleSystemUIFont" w:cs="AppleSystemUIFont"/>
          <w:b/>
          <w:bCs/>
          <w:sz w:val="32"/>
          <w:szCs w:val="32"/>
          <w:u w:val="single"/>
          <w:lang w:val="ru-RU"/>
        </w:rPr>
      </w:pPr>
      <w:r w:rsidRPr="00D72212">
        <w:rPr>
          <w:rFonts w:ascii="AppleSystemUIFont" w:hAnsi="AppleSystemUIFont" w:cs="AppleSystemUIFont"/>
          <w:b/>
          <w:bCs/>
          <w:sz w:val="32"/>
          <w:szCs w:val="32"/>
          <w:u w:val="single"/>
          <w:lang w:val="ru-RU"/>
        </w:rPr>
        <w:t>Овощное рагу</w:t>
      </w:r>
    </w:p>
    <w:p w14:paraId="24FB392E" w14:textId="77777777" w:rsidR="00D72212" w:rsidRPr="00D72212" w:rsidRDefault="00D72212" w:rsidP="00D72212">
      <w:pPr>
        <w:autoSpaceDE w:val="0"/>
        <w:autoSpaceDN w:val="0"/>
        <w:adjustRightInd w:val="0"/>
        <w:jc w:val="center"/>
        <w:rPr>
          <w:rFonts w:ascii="AppleSystemUIFont" w:hAnsi="AppleSystemUIFont" w:cs="AppleSystemUIFont"/>
          <w:b/>
          <w:bCs/>
          <w:sz w:val="32"/>
          <w:szCs w:val="32"/>
          <w:u w:val="single"/>
          <w:lang w:val="ru-RU"/>
        </w:rPr>
      </w:pPr>
    </w:p>
    <w:p w14:paraId="7AD6790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20 минут</w:t>
      </w:r>
    </w:p>
    <w:p w14:paraId="10EEAD5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40–50 минут</w:t>
      </w:r>
    </w:p>
    <w:p w14:paraId="2F7C65F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4–6 человек</w:t>
      </w:r>
    </w:p>
    <w:p w14:paraId="5261085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~120–160 ккал на порцию (зависит от количества масла)</w:t>
      </w:r>
    </w:p>
    <w:p w14:paraId="6F89568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510A9C4" w14:textId="7777777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1B4DC9CE"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~3 г</w:t>
      </w:r>
    </w:p>
    <w:p w14:paraId="12439238"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~6 г</w:t>
      </w:r>
    </w:p>
    <w:p w14:paraId="454D3287"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~18 г</w:t>
      </w:r>
    </w:p>
    <w:p w14:paraId="02CA6FD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8C24842" w14:textId="18DD8160"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705AC7E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65B46832"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Кабачок</w:t>
      </w:r>
      <w:r>
        <w:rPr>
          <w:rFonts w:ascii="AppleSystemUIFont" w:hAnsi="AppleSystemUIFont" w:cs="AppleSystemUIFont"/>
          <w:sz w:val="26"/>
          <w:szCs w:val="26"/>
          <w:lang w:val="ru-RU"/>
        </w:rPr>
        <w:t xml:space="preserve"> (молодой) — 1–2 шт. (около 400–500 г) </w:t>
      </w:r>
      <w:r>
        <w:rPr>
          <w:rFonts w:ascii="AppleSystemUIFont" w:hAnsi="AppleSystemUIFont" w:cs="AppleSystemUIFont"/>
          <w:b/>
          <w:bCs/>
          <w:sz w:val="26"/>
          <w:szCs w:val="26"/>
          <w:lang w:val="ru-RU"/>
        </w:rPr>
        <w:t>или</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Капуста белокочанная</w:t>
      </w:r>
      <w:r>
        <w:rPr>
          <w:rFonts w:ascii="AppleSystemUIFont" w:hAnsi="AppleSystemUIFont" w:cs="AppleSystemUIFont"/>
          <w:sz w:val="26"/>
          <w:szCs w:val="26"/>
          <w:lang w:val="ru-RU"/>
        </w:rPr>
        <w:t xml:space="preserve"> — 300–400 г</w:t>
      </w:r>
    </w:p>
    <w:p w14:paraId="550E40AC"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 4–5 средних клубней (около 400–500 г)</w:t>
      </w:r>
    </w:p>
    <w:p w14:paraId="1ED3DFA7"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2 средние (около 200 г)</w:t>
      </w:r>
    </w:p>
    <w:p w14:paraId="4137C2FD"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2 средние головки (около 200 г)</w:t>
      </w:r>
    </w:p>
    <w:p w14:paraId="13403C07"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Томатная паста</w:t>
      </w:r>
      <w:r>
        <w:rPr>
          <w:rFonts w:ascii="AppleSystemUIFont" w:hAnsi="AppleSystemUIFont" w:cs="AppleSystemUIFont"/>
          <w:sz w:val="26"/>
          <w:szCs w:val="26"/>
          <w:lang w:val="ru-RU"/>
        </w:rPr>
        <w:t xml:space="preserve"> — 2–3 столовые ложки</w:t>
      </w:r>
    </w:p>
    <w:p w14:paraId="224BA366"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 3–4 столовые ложки</w:t>
      </w:r>
    </w:p>
    <w:p w14:paraId="4AC84523"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Вода</w:t>
      </w:r>
      <w:r>
        <w:rPr>
          <w:rFonts w:ascii="AppleSystemUIFont" w:hAnsi="AppleSystemUIFont" w:cs="AppleSystemUIFont"/>
          <w:sz w:val="26"/>
          <w:szCs w:val="26"/>
          <w:lang w:val="ru-RU"/>
        </w:rPr>
        <w:t xml:space="preserve"> (или овощной бульон) — 200–300 мл</w:t>
      </w:r>
    </w:p>
    <w:p w14:paraId="00113BB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02B9EF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Специи:</w:t>
      </w:r>
    </w:p>
    <w:p w14:paraId="147E1CE9"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1–1,5 чайные ложки (или по вкусу)</w:t>
      </w:r>
    </w:p>
    <w:p w14:paraId="4527DA14"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½ чайной ложки</w:t>
      </w:r>
    </w:p>
    <w:p w14:paraId="24E61D64"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Паприка молотая</w:t>
      </w:r>
      <w:r>
        <w:rPr>
          <w:rFonts w:ascii="AppleSystemUIFont" w:hAnsi="AppleSystemUIFont" w:cs="AppleSystemUIFont"/>
          <w:sz w:val="26"/>
          <w:szCs w:val="26"/>
          <w:lang w:val="ru-RU"/>
        </w:rPr>
        <w:t xml:space="preserve"> — 1 чайная ложка (по желанию)</w:t>
      </w:r>
    </w:p>
    <w:p w14:paraId="2B023CED"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Сушёный чеснок</w:t>
      </w:r>
      <w:r>
        <w:rPr>
          <w:rFonts w:ascii="AppleSystemUIFont" w:hAnsi="AppleSystemUIFont" w:cs="AppleSystemUIFont"/>
          <w:sz w:val="26"/>
          <w:szCs w:val="26"/>
          <w:lang w:val="ru-RU"/>
        </w:rPr>
        <w:t xml:space="preserve"> — ½ чайной ложки (по желанию)</w:t>
      </w:r>
    </w:p>
    <w:p w14:paraId="0FE82166"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Лавровый лист</w:t>
      </w:r>
      <w:r>
        <w:rPr>
          <w:rFonts w:ascii="AppleSystemUIFont" w:hAnsi="AppleSystemUIFont" w:cs="AppleSystemUIFont"/>
          <w:sz w:val="26"/>
          <w:szCs w:val="26"/>
          <w:lang w:val="ru-RU"/>
        </w:rPr>
        <w:t xml:space="preserve"> — 1–2 шт.</w:t>
      </w:r>
    </w:p>
    <w:p w14:paraId="5755FC9A"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w:t>
      </w:r>
      <w:r>
        <w:rPr>
          <w:rFonts w:ascii="AppleSystemUIFont" w:hAnsi="AppleSystemUIFont" w:cs="AppleSystemUIFont"/>
          <w:sz w:val="26"/>
          <w:szCs w:val="26"/>
          <w:lang w:val="ru-RU"/>
        </w:rPr>
        <w:t xml:space="preserve"> — 1 чайная ложка (чтобы сбалансировать кислоту томата)</w:t>
      </w:r>
    </w:p>
    <w:p w14:paraId="18C882C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F4DD62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481E3392"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(укроп, петрушка, базилик)</w:t>
      </w:r>
    </w:p>
    <w:p w14:paraId="49AD3CDC"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 или натуральный йогурт</w:t>
      </w:r>
    </w:p>
    <w:p w14:paraId="16048F14"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Тёртый сыр (пармезан)</w:t>
      </w:r>
    </w:p>
    <w:p w14:paraId="47F1ACD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D814F6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44DAB93" w14:textId="04B8F0A8"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72BBFCD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овощей</w:t>
      </w:r>
    </w:p>
    <w:p w14:paraId="30E0C204"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Очистите и нарежьте кубиками среднего размера (около 2 см).</w:t>
      </w:r>
    </w:p>
    <w:p w14:paraId="397FE68D"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Старайтесь нарезать одинаково, чтобы все овощи приготовились равномерно.</w:t>
      </w:r>
    </w:p>
    <w:p w14:paraId="7ABC738E"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Кабачок</w:t>
      </w:r>
      <w:r>
        <w:rPr>
          <w:rFonts w:ascii="AppleSystemUIFont" w:hAnsi="AppleSystemUIFont" w:cs="AppleSystemUIFont"/>
          <w:sz w:val="26"/>
          <w:szCs w:val="26"/>
          <w:lang w:val="ru-RU"/>
        </w:rPr>
        <w:t xml:space="preserve"> (если используете):</w:t>
      </w:r>
    </w:p>
    <w:p w14:paraId="2AAA019A"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Молодой кабачок: не чистите, просто хорошо вымойте и нарежьте кубиками 1,5–2 см.</w:t>
      </w:r>
    </w:p>
    <w:p w14:paraId="570C43E4"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Старый кабачок: очистите от жёсткой кожуры и удалите крупные семена, затем нарежьте.</w:t>
      </w:r>
    </w:p>
    <w:p w14:paraId="0C955E98"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w:t>
      </w:r>
      <w:r>
        <w:rPr>
          <w:rFonts w:ascii="AppleSystemUIFont" w:hAnsi="AppleSystemUIFont" w:cs="AppleSystemUIFont"/>
          <w:sz w:val="26"/>
          <w:szCs w:val="26"/>
          <w:lang w:val="ru-RU"/>
        </w:rPr>
        <w:t xml:space="preserve"> (если используете вместо кабачка):</w:t>
      </w:r>
    </w:p>
    <w:p w14:paraId="595A9BBF"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Снимите верхние листья, удалите кочерыжку.</w:t>
      </w:r>
    </w:p>
    <w:p w14:paraId="0415E6E0"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Тонко нашинкуйте.</w:t>
      </w:r>
    </w:p>
    <w:p w14:paraId="5746D5D9"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Очистите и нарежьте полукружочками или кубиками.</w:t>
      </w:r>
    </w:p>
    <w:p w14:paraId="5386C1B1"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sz w:val="26"/>
          <w:szCs w:val="26"/>
          <w:lang w:val="ru-RU"/>
        </w:rPr>
        <w:t xml:space="preserve"> Очистите и нарежьте мелкими кубиками.</w:t>
      </w:r>
    </w:p>
    <w:p w14:paraId="73C197A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4E431F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Обжарка лука и моркови</w:t>
      </w:r>
    </w:p>
    <w:p w14:paraId="215DCF70"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Возьмите казан, утятницу или глубокую сковороду с толстым дном.</w:t>
      </w:r>
    </w:p>
    <w:p w14:paraId="26EBB516"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Разогрейте на среднем огне 2–3 минуты.</w:t>
      </w:r>
    </w:p>
    <w:p w14:paraId="3B8EC5B7"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растительное масло.</w:t>
      </w:r>
    </w:p>
    <w:p w14:paraId="6F43C436"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нарезанный лук.</w:t>
      </w:r>
    </w:p>
    <w:p w14:paraId="15CB3771"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3–4 минуты до прозрачности и лёгкого золотистого цвета.</w:t>
      </w:r>
    </w:p>
    <w:p w14:paraId="301AAC37"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нарезанную морковь.</w:t>
      </w:r>
    </w:p>
    <w:p w14:paraId="0A4D7C5F"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вместе ещё 5 минут до мягкости моркови, периодически помешивая.</w:t>
      </w:r>
    </w:p>
    <w:p w14:paraId="59A8F97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2762EF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Добавление томатной пасты</w:t>
      </w:r>
    </w:p>
    <w:p w14:paraId="4AF51F3C"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к луку и моркови томатную пасту.</w:t>
      </w:r>
    </w:p>
    <w:p w14:paraId="38BC28A6"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сахар (он сбалансирует кислоту томата).</w:t>
      </w:r>
    </w:p>
    <w:p w14:paraId="257038B4"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Обжаривайте 2–3 минуты, постоянно помешивая.</w:t>
      </w:r>
    </w:p>
    <w:p w14:paraId="5D3C2768"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Томатная паста должна немного обжариться — так она раскроет вкус и не будет сырого привкуса.</w:t>
      </w:r>
    </w:p>
    <w:p w14:paraId="67C0AEB3"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паприку и сушёный чеснок (если используете).</w:t>
      </w:r>
    </w:p>
    <w:p w14:paraId="65FAF4C6"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Перемешайте.</w:t>
      </w:r>
    </w:p>
    <w:p w14:paraId="678D316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EAD6F0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Добавление картофеля</w:t>
      </w:r>
    </w:p>
    <w:p w14:paraId="4E89FA66"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нарезанный картофель к обжаренным овощам.</w:t>
      </w:r>
    </w:p>
    <w:p w14:paraId="1E57E922"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и обжаривайте вместе 3–4 минуты.</w:t>
      </w:r>
    </w:p>
    <w:p w14:paraId="2D977B2B"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Картофель слегка «схватится» маслом и не разварится в кашу.</w:t>
      </w:r>
    </w:p>
    <w:p w14:paraId="275CF4D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429BC3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Добавление кабачка или капусты</w:t>
      </w:r>
    </w:p>
    <w:p w14:paraId="40274BB9"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нарезанный кабачок (или нашинкованную капусту).</w:t>
      </w:r>
    </w:p>
    <w:p w14:paraId="3E90D0B3"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54A32A5C"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Влейте горячую воду или бульон (200–300 мл).</w:t>
      </w:r>
    </w:p>
    <w:p w14:paraId="129CE244" w14:textId="77777777" w:rsidR="00D72212" w:rsidRDefault="00D72212"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Жидкость должна покрывать овощи примерно на ½, не больше! Овощи сами дадут сок.</w:t>
      </w:r>
    </w:p>
    <w:p w14:paraId="27A11230"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лавровый лист.</w:t>
      </w:r>
    </w:p>
    <w:p w14:paraId="694379DA"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Посолите (1 чайная ложка для начала).</w:t>
      </w:r>
    </w:p>
    <w:p w14:paraId="5CA685C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B67C8A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Тушение</w:t>
      </w:r>
    </w:p>
    <w:p w14:paraId="5788F3C6"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3BFCD5C3"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минимума.</w:t>
      </w:r>
    </w:p>
    <w:p w14:paraId="6DA163B7"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Накройте крышкой и тушите:</w:t>
      </w:r>
    </w:p>
    <w:p w14:paraId="637B676D"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кабачком:</w:t>
      </w:r>
      <w:r>
        <w:rPr>
          <w:rFonts w:ascii="AppleSystemUIFont" w:hAnsi="AppleSystemUIFont" w:cs="AppleSystemUIFont"/>
          <w:sz w:val="26"/>
          <w:szCs w:val="26"/>
          <w:lang w:val="ru-RU"/>
        </w:rPr>
        <w:t xml:space="preserve"> 20–25 минут</w:t>
      </w:r>
    </w:p>
    <w:p w14:paraId="103BBBDC"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капустой:</w:t>
      </w:r>
      <w:r>
        <w:rPr>
          <w:rFonts w:ascii="AppleSystemUIFont" w:hAnsi="AppleSystemUIFont" w:cs="AppleSystemUIFont"/>
          <w:sz w:val="26"/>
          <w:szCs w:val="26"/>
          <w:lang w:val="ru-RU"/>
        </w:rPr>
        <w:t xml:space="preserve"> 25–30 минут</w:t>
      </w:r>
    </w:p>
    <w:p w14:paraId="5EA292AE"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Периодически аккуратно перемешивайте, чтобы овощи не пригорели ко дну.</w:t>
      </w:r>
    </w:p>
    <w:p w14:paraId="1DE1FA0D"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Проверьте готовность: картофель и кабачок (капуста) должны быть мягкими, но не превратиться в пюре.</w:t>
      </w:r>
    </w:p>
    <w:p w14:paraId="01427A3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E57AAB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Финальный штрих</w:t>
      </w:r>
    </w:p>
    <w:p w14:paraId="343CBEF8"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рагу на соль и специи.</w:t>
      </w:r>
    </w:p>
    <w:p w14:paraId="1976ED9D"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необходимости досолите.</w:t>
      </w:r>
    </w:p>
    <w:p w14:paraId="02865863"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Если слишком кисло — добавьте ещё ½ чайной ложки сахара.</w:t>
      </w:r>
    </w:p>
    <w:p w14:paraId="76F971DA"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свежий измельчённый чеснок (если используете).</w:t>
      </w:r>
    </w:p>
    <w:p w14:paraId="5A91B8A0"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Выключите огонь.</w:t>
      </w:r>
    </w:p>
    <w:p w14:paraId="2364A96B"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Удалите лавровый лист.</w:t>
      </w:r>
    </w:p>
    <w:p w14:paraId="67C438CC"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Накройте крышкой и дайте рагу настояться </w:t>
      </w:r>
      <w:r>
        <w:rPr>
          <w:rFonts w:ascii="AppleSystemUIFont" w:hAnsi="AppleSystemUIFont" w:cs="AppleSystemUIFont"/>
          <w:b/>
          <w:bCs/>
          <w:sz w:val="26"/>
          <w:szCs w:val="26"/>
          <w:lang w:val="ru-RU"/>
        </w:rPr>
        <w:t>10–15 минут</w:t>
      </w:r>
      <w:r>
        <w:rPr>
          <w:rFonts w:ascii="AppleSystemUIFont" w:hAnsi="AppleSystemUIFont" w:cs="AppleSystemUIFont"/>
          <w:sz w:val="26"/>
          <w:szCs w:val="26"/>
          <w:lang w:val="ru-RU"/>
        </w:rPr>
        <w:t>. За это время вкусы «подружатся», и рагу станет ещё ароматнее!</w:t>
      </w:r>
    </w:p>
    <w:p w14:paraId="6DC3DC8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DEFE88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Шаг 8: Подача</w:t>
      </w:r>
    </w:p>
    <w:p w14:paraId="47B879F4"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Разложите овощное рагу по глубоким тарелкам.</w:t>
      </w:r>
    </w:p>
    <w:p w14:paraId="0B2B6999"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Посыпьте свежей рубленой зеленью.</w:t>
      </w:r>
    </w:p>
    <w:p w14:paraId="1B7ED1E6"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 ложку сметаны или натурального йогурта.</w:t>
      </w:r>
    </w:p>
    <w:p w14:paraId="6B472AAF"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горячим со:</w:t>
      </w:r>
    </w:p>
    <w:p w14:paraId="243D7C61"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Свежим хлебом или лавашом</w:t>
      </w:r>
    </w:p>
    <w:p w14:paraId="65D95201"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Отварным рисом, гречкой или картофелем</w:t>
      </w:r>
    </w:p>
    <w:p w14:paraId="5D2BD61D"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Запечённой рыбой или курицей</w:t>
      </w:r>
    </w:p>
    <w:p w14:paraId="75C209FF"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Солёными огурчиками или квашеной капустой</w:t>
      </w:r>
    </w:p>
    <w:p w14:paraId="3006785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3429ED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DD512D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23FE545" w14:textId="66F42C79"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Секреты идеального овощного рагу (Лайфхаки)</w:t>
      </w:r>
    </w:p>
    <w:p w14:paraId="484B76E3"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Овощи не разварятся:</w:t>
      </w:r>
    </w:p>
    <w:p w14:paraId="121CAEBF"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Нарезайте все овощи примерно одинаковыми кусочками</w:t>
      </w:r>
    </w:p>
    <w:p w14:paraId="7168856A"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добавляйте слишком много воды</w:t>
      </w:r>
    </w:p>
    <w:p w14:paraId="51D31DE8"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переваривайте — проверяйте готовность вовремя</w:t>
      </w:r>
    </w:p>
    <w:p w14:paraId="2B2F246D"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Насыщенный вкус:</w:t>
      </w:r>
    </w:p>
    <w:p w14:paraId="4A952697"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Обжаривайте томатную пасту с овощами — это раскрывает вкус</w:t>
      </w:r>
    </w:p>
    <w:p w14:paraId="56F64326"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сахар, чтобы сбалансировать кислоту</w:t>
      </w:r>
    </w:p>
    <w:p w14:paraId="407AEFE8"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Дайте рагу настояться 10–15 минут после выключения огня</w:t>
      </w:r>
    </w:p>
    <w:p w14:paraId="47526EB9"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Чтобы рагу не пригорало:</w:t>
      </w:r>
    </w:p>
    <w:p w14:paraId="406E8813"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посуду с толстым дном (казан, утятница)</w:t>
      </w:r>
    </w:p>
    <w:p w14:paraId="6B6704B6"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Помешивайте каждые 5–7 минут</w:t>
      </w:r>
    </w:p>
    <w:p w14:paraId="6A2CA2B7"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достаточно жидкости, но не переборщите</w:t>
      </w:r>
    </w:p>
    <w:p w14:paraId="4D6B3633"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Яркий цвет:</w:t>
      </w:r>
    </w:p>
    <w:p w14:paraId="250B15B3"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переваривайте кабачок — он должен остаться слегка упругим</w:t>
      </w:r>
    </w:p>
    <w:p w14:paraId="354C3F55"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Паприка даёт красивый красноватый оттенок</w:t>
      </w:r>
    </w:p>
    <w:p w14:paraId="49266869"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в конце добавляет свежести</w:t>
      </w:r>
    </w:p>
    <w:p w14:paraId="61805763"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сытное рагу:</w:t>
      </w:r>
    </w:p>
    <w:p w14:paraId="13A5699A"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отварную фасоль или нут</w:t>
      </w:r>
    </w:p>
    <w:p w14:paraId="4BD0FD5B"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Обжарьте грибы вместе с луком</w:t>
      </w:r>
    </w:p>
    <w:p w14:paraId="2B945FAE"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с отварным яйцом или кусочком сыра</w:t>
      </w:r>
    </w:p>
    <w:p w14:paraId="762764F5"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Диетический вариант:</w:t>
      </w:r>
    </w:p>
    <w:p w14:paraId="60590788"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обжаривайте овощи, а сразу тушите на воде</w:t>
      </w:r>
    </w:p>
    <w:p w14:paraId="5282E869"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Уменьшите количество масла до 1 столовой ложки</w:t>
      </w:r>
    </w:p>
    <w:p w14:paraId="031AF597"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больше кабачка и меньше картофеля</w:t>
      </w:r>
    </w:p>
    <w:p w14:paraId="3C4C557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7782F4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8BB386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16F66F8" w14:textId="7EDDE7E3"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lastRenderedPageBreak/>
        <w:t>Вариации рецепта</w:t>
      </w:r>
    </w:p>
    <w:p w14:paraId="29CDD74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баклажаном:</w:t>
      </w:r>
      <w:r>
        <w:rPr>
          <w:rFonts w:ascii="AppleSystemUIFont" w:hAnsi="AppleSystemUIFont" w:cs="AppleSystemUIFont"/>
          <w:sz w:val="26"/>
          <w:szCs w:val="26"/>
          <w:lang w:val="ru-RU"/>
        </w:rPr>
        <w:t xml:space="preserve"> Добавьте 1 нарезанный кубиками баклажан вместе с кабачком. Предварительно посолите баклажан и оставьте на 10 минут, затем промойте — уйдёт горечь.</w:t>
      </w:r>
    </w:p>
    <w:p w14:paraId="58C814C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ED13FA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болгарским перцем:</w:t>
      </w:r>
      <w:r>
        <w:rPr>
          <w:rFonts w:ascii="AppleSystemUIFont" w:hAnsi="AppleSystemUIFont" w:cs="AppleSystemUIFont"/>
          <w:sz w:val="26"/>
          <w:szCs w:val="26"/>
          <w:lang w:val="ru-RU"/>
        </w:rPr>
        <w:t xml:space="preserve"> Добавьте 1–2 нарезанных болгарских перца вместе с морковью — будет слаще и ароматнее.</w:t>
      </w:r>
    </w:p>
    <w:p w14:paraId="0C833A9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16C702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помидорами:</w:t>
      </w:r>
      <w:r>
        <w:rPr>
          <w:rFonts w:ascii="AppleSystemUIFont" w:hAnsi="AppleSystemUIFont" w:cs="AppleSystemUIFont"/>
          <w:sz w:val="26"/>
          <w:szCs w:val="26"/>
          <w:lang w:val="ru-RU"/>
        </w:rPr>
        <w:t xml:space="preserve"> Добавьте 2–3 нарезанных свежих помидора или 400 г консервированных томатов вместо томатной пасты.</w:t>
      </w:r>
    </w:p>
    <w:p w14:paraId="581851B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8033AB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грибами:</w:t>
      </w:r>
      <w:r>
        <w:rPr>
          <w:rFonts w:ascii="AppleSystemUIFont" w:hAnsi="AppleSystemUIFont" w:cs="AppleSystemUIFont"/>
          <w:sz w:val="26"/>
          <w:szCs w:val="26"/>
          <w:lang w:val="ru-RU"/>
        </w:rPr>
        <w:t xml:space="preserve"> Добавьте 300 г нарезанных шампиньонов к луку и моркови — очень ароматно!</w:t>
      </w:r>
    </w:p>
    <w:p w14:paraId="6EEF32A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977EE4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фасолью:</w:t>
      </w:r>
      <w:r>
        <w:rPr>
          <w:rFonts w:ascii="AppleSystemUIFont" w:hAnsi="AppleSystemUIFont" w:cs="AppleSystemUIFont"/>
          <w:sz w:val="26"/>
          <w:szCs w:val="26"/>
          <w:lang w:val="ru-RU"/>
        </w:rPr>
        <w:t xml:space="preserve"> Добавьте 1 стакан отварной или консервированной фасоли за 10 минут до готовности — больше белка.</w:t>
      </w:r>
    </w:p>
    <w:p w14:paraId="38FD65D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C381A6E" w14:textId="63764315"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тыквой</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половину картофеля на 200 г нарезанной тыквы — получится сладковатое осеннее рагу.</w:t>
      </w:r>
    </w:p>
    <w:p w14:paraId="3F5AD27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A4802D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Острое рагу:</w:t>
      </w:r>
      <w:r>
        <w:rPr>
          <w:rFonts w:ascii="AppleSystemUIFont" w:hAnsi="AppleSystemUIFont" w:cs="AppleSystemUIFont"/>
          <w:sz w:val="26"/>
          <w:szCs w:val="26"/>
          <w:lang w:val="ru-RU"/>
        </w:rPr>
        <w:t xml:space="preserve"> Добавьте ½ чайной ложки красного перца или 1 нарезанный перец чили.</w:t>
      </w:r>
    </w:p>
    <w:p w14:paraId="57A2622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B9D314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зеленью и чесноком:</w:t>
      </w:r>
      <w:r>
        <w:rPr>
          <w:rFonts w:ascii="AppleSystemUIFont" w:hAnsi="AppleSystemUIFont" w:cs="AppleSystemUIFont"/>
          <w:sz w:val="26"/>
          <w:szCs w:val="26"/>
          <w:lang w:val="ru-RU"/>
        </w:rPr>
        <w:t xml:space="preserve"> В конце добавьте много рубленой петрушки, базилика и 2–3 зубчика чеснока — средиземноморский акцент.</w:t>
      </w:r>
    </w:p>
    <w:p w14:paraId="2878AEA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8D16DE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кабачком и капустой вместе:</w:t>
      </w:r>
      <w:r>
        <w:rPr>
          <w:rFonts w:ascii="AppleSystemUIFont" w:hAnsi="AppleSystemUIFont" w:cs="AppleSystemUIFont"/>
          <w:sz w:val="26"/>
          <w:szCs w:val="26"/>
          <w:lang w:val="ru-RU"/>
        </w:rPr>
        <w:t xml:space="preserve"> Используйте по 200 г кабачка и капусты — двойная текстура.</w:t>
      </w:r>
    </w:p>
    <w:p w14:paraId="5570F41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9517F7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картофелем и зелёным горошком:</w:t>
      </w:r>
      <w:r>
        <w:rPr>
          <w:rFonts w:ascii="AppleSystemUIFont" w:hAnsi="AppleSystemUIFont" w:cs="AppleSystemUIFont"/>
          <w:sz w:val="26"/>
          <w:szCs w:val="26"/>
          <w:lang w:val="ru-RU"/>
        </w:rPr>
        <w:t xml:space="preserve"> Добавьте 100 г консервированного или замороженного горошка за 5 минут до готовности.</w:t>
      </w:r>
    </w:p>
    <w:p w14:paraId="7693889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4EAED1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томатами и базиликом:</w:t>
      </w:r>
      <w:r>
        <w:rPr>
          <w:rFonts w:ascii="AppleSystemUIFont" w:hAnsi="AppleSystemUIFont" w:cs="AppleSystemUIFont"/>
          <w:sz w:val="26"/>
          <w:szCs w:val="26"/>
          <w:lang w:val="ru-RU"/>
        </w:rPr>
        <w:t xml:space="preserve"> Уберите паприку, добавьте больше томатов и свежего базилика — итальянский стиль.</w:t>
      </w:r>
    </w:p>
    <w:p w14:paraId="1396005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C97EEE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мультиварке:</w:t>
      </w:r>
      <w:r>
        <w:rPr>
          <w:rFonts w:ascii="AppleSystemUIFont" w:hAnsi="AppleSystemUIFont" w:cs="AppleSystemUIFont"/>
          <w:sz w:val="26"/>
          <w:szCs w:val="26"/>
          <w:lang w:val="ru-RU"/>
        </w:rPr>
        <w:t xml:space="preserve"> Обжарьте лук и морковь в режиме «Жарка», добавьте остальные овощи, томатную пасту, воду и специи. Готовьте в режиме «Тушение» 40 минут.</w:t>
      </w:r>
    </w:p>
    <w:p w14:paraId="6BB52A4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02494B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F9D83AB" w14:textId="70A7EBDE"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и разогревать</w:t>
      </w:r>
    </w:p>
    <w:p w14:paraId="28D0FBA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В холодильнике:</w:t>
      </w:r>
    </w:p>
    <w:p w14:paraId="745423C4"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Готовое рагу хранится до 4–5 дней в закрытом контейнере.</w:t>
      </w:r>
    </w:p>
    <w:p w14:paraId="5AED0313"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 каждым днём вкус становится только лучше!</w:t>
      </w:r>
    </w:p>
    <w:p w14:paraId="519BC6E5"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Овощи могут дать больше сока при хранении — это нормально.</w:t>
      </w:r>
    </w:p>
    <w:p w14:paraId="602A149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965813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561AB49B"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Овощное рагу отлично замораживается!</w:t>
      </w:r>
    </w:p>
    <w:p w14:paraId="598F7CCB"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разложите по контейнерам или пакетам.</w:t>
      </w:r>
    </w:p>
    <w:p w14:paraId="70B35375"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3 месяцев.</w:t>
      </w:r>
    </w:p>
    <w:p w14:paraId="2A9595EF"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затем разогревайте на плите.</w:t>
      </w:r>
    </w:p>
    <w:p w14:paraId="47A5B0FD"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Кабачок после заморозки может стать немного мягче, но вкус останется отличным.</w:t>
      </w:r>
    </w:p>
    <w:p w14:paraId="3A83B87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A48B64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02857DBD"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плите: 5–7 минут на среднем огне, помешивая</w:t>
      </w:r>
    </w:p>
    <w:p w14:paraId="56357B20"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2–3 минуты на средней мощности</w:t>
      </w:r>
    </w:p>
    <w:p w14:paraId="5CC14EB2"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15 минут при 180°C (накройте фольгой)</w:t>
      </w:r>
    </w:p>
    <w:p w14:paraId="7EF4EBD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509580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w:t>
      </w:r>
    </w:p>
    <w:p w14:paraId="2282B6D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разогреве добавьте 1–2 столовые ложки воды, если рагу слишком загустело.</w:t>
      </w:r>
    </w:p>
    <w:p w14:paraId="0BAC6B9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62917DF" w14:textId="3D984A1F"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Частые вопросы</w:t>
      </w:r>
    </w:p>
    <w:p w14:paraId="2185CF2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рагу слишком жидкое?</w:t>
      </w:r>
    </w:p>
    <w:p w14:paraId="25680E6A"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воды</w:t>
      </w:r>
    </w:p>
    <w:p w14:paraId="23FDC1CA"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Овощи дали много сока</w:t>
      </w:r>
    </w:p>
    <w:p w14:paraId="59002E95"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Тушите без крышки последние 5–10 минут, чтобы выпарить лишнюю жидкость</w:t>
      </w:r>
    </w:p>
    <w:p w14:paraId="7707FFE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8F1A28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рагу слишком сухое?</w:t>
      </w:r>
    </w:p>
    <w:p w14:paraId="38F4EBE3"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воды</w:t>
      </w:r>
    </w:p>
    <w:p w14:paraId="270A2AF3"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Овощи пригорели</w:t>
      </w:r>
    </w:p>
    <w:p w14:paraId="4C1E6AB1"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горячей воды до нужной консистенции</w:t>
      </w:r>
    </w:p>
    <w:p w14:paraId="45EFEDE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0869C7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кабачок разварился?</w:t>
      </w:r>
    </w:p>
    <w:p w14:paraId="672C9FF9"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Переварили</w:t>
      </w:r>
    </w:p>
    <w:p w14:paraId="3601F623"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Нарезали слишком мелко</w:t>
      </w:r>
    </w:p>
    <w:p w14:paraId="044C7F06"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добавляйте кабачок позже и режьте крупнее</w:t>
      </w:r>
    </w:p>
    <w:p w14:paraId="05B1C8A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06B360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рагу кислое?</w:t>
      </w:r>
    </w:p>
    <w:p w14:paraId="7C03E348"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томатной пасты</w:t>
      </w:r>
    </w:p>
    <w:p w14:paraId="3C334B53"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Добавьте 1–2 чайные ложки сахара — это сбалансирует вкус</w:t>
      </w:r>
    </w:p>
    <w:p w14:paraId="16DD86E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B8CCD9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рагу без вкуса?</w:t>
      </w:r>
    </w:p>
    <w:p w14:paraId="73B70D5D"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соли и специй</w:t>
      </w:r>
    </w:p>
    <w:p w14:paraId="508892E2"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обжарили томатную пасту</w:t>
      </w:r>
    </w:p>
    <w:p w14:paraId="2277C9BC"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дали настояться</w:t>
      </w:r>
    </w:p>
    <w:p w14:paraId="6882FEC5"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добавьте больше специй и дайте рагу постоять</w:t>
      </w:r>
    </w:p>
    <w:p w14:paraId="0474C4B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EABE26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замороженные овощи?</w:t>
      </w:r>
    </w:p>
    <w:p w14:paraId="731919D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Замороженные овощные смеси отлично подходят. Добавьте их на этапе тушения, время приготовления может увеличиться на 5–10 минут.</w:t>
      </w:r>
    </w:p>
    <w:p w14:paraId="2500AB6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5BBD8F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Какой кабачок лучше?</w:t>
      </w:r>
    </w:p>
    <w:p w14:paraId="328074EC"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Молодые кабачки с тонкой кожицей — идеальны, не нужно чистить</w:t>
      </w:r>
    </w:p>
    <w:p w14:paraId="051243C0"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Старые кабачки нужно очистить и удалить семена</w:t>
      </w:r>
    </w:p>
    <w:p w14:paraId="28BDD13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50F711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рагу без томатной пасты?</w:t>
      </w:r>
    </w:p>
    <w:p w14:paraId="0C713CF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Сделайте «белое» рагу: обжарьте овощи, добавьте воду, специи и тушите. В конце добавьте сметану или сливки для нежности.</w:t>
      </w:r>
    </w:p>
    <w:p w14:paraId="6F3DAF5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C7D93D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томатную пасту?</w:t>
      </w:r>
    </w:p>
    <w:p w14:paraId="689DB87B"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Свежие помидоры</w:t>
      </w:r>
    </w:p>
    <w:p w14:paraId="05BB3FEC"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Консервированные томаты</w:t>
      </w:r>
    </w:p>
    <w:p w14:paraId="7B8FF029"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Кетчуп (но вкус будет другим)</w:t>
      </w:r>
    </w:p>
    <w:p w14:paraId="5BFD5445"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Томатный сок</w:t>
      </w:r>
    </w:p>
    <w:p w14:paraId="2A32AD08" w14:textId="0623AA7D" w:rsidR="00B37A50" w:rsidRDefault="00B37A50" w:rsidP="00B37A50">
      <w:pPr>
        <w:autoSpaceDE w:val="0"/>
        <w:autoSpaceDN w:val="0"/>
        <w:adjustRightInd w:val="0"/>
        <w:rPr>
          <w:rFonts w:ascii="AppleSystemUIFont" w:hAnsi="AppleSystemUIFont" w:cs="AppleSystemUIFont"/>
          <w:sz w:val="26"/>
          <w:szCs w:val="26"/>
          <w:lang w:val="ru-RU"/>
        </w:rPr>
      </w:pPr>
    </w:p>
    <w:p w14:paraId="2150377B" w14:textId="1D6D3AC2" w:rsidR="00CC4746" w:rsidRDefault="00CC4746" w:rsidP="00B37A50">
      <w:pPr>
        <w:autoSpaceDE w:val="0"/>
        <w:autoSpaceDN w:val="0"/>
        <w:adjustRightInd w:val="0"/>
        <w:rPr>
          <w:rFonts w:ascii="AppleSystemUIFont" w:hAnsi="AppleSystemUIFont" w:cs="AppleSystemUIFont"/>
          <w:sz w:val="26"/>
          <w:szCs w:val="26"/>
          <w:lang w:val="ru-RU"/>
        </w:rPr>
      </w:pPr>
    </w:p>
    <w:p w14:paraId="0273EC7D" w14:textId="344419E1" w:rsidR="00CC4746" w:rsidRDefault="00CC4746" w:rsidP="00B37A50">
      <w:pPr>
        <w:autoSpaceDE w:val="0"/>
        <w:autoSpaceDN w:val="0"/>
        <w:adjustRightInd w:val="0"/>
        <w:rPr>
          <w:rFonts w:ascii="AppleSystemUIFont" w:hAnsi="AppleSystemUIFont" w:cs="AppleSystemUIFont"/>
          <w:sz w:val="26"/>
          <w:szCs w:val="26"/>
          <w:lang w:val="ru-RU"/>
        </w:rPr>
      </w:pPr>
    </w:p>
    <w:p w14:paraId="33A1957F" w14:textId="77777777" w:rsidR="00CC4746" w:rsidRDefault="00CC4746" w:rsidP="00B37A50">
      <w:pPr>
        <w:autoSpaceDE w:val="0"/>
        <w:autoSpaceDN w:val="0"/>
        <w:adjustRightInd w:val="0"/>
        <w:rPr>
          <w:rFonts w:ascii="AppleSystemUIFont" w:hAnsi="AppleSystemUIFont" w:cs="AppleSystemUIFont"/>
          <w:sz w:val="26"/>
          <w:szCs w:val="26"/>
          <w:lang w:val="ru-RU"/>
        </w:rPr>
      </w:pPr>
    </w:p>
    <w:p w14:paraId="7524E00C" w14:textId="58F101ED" w:rsidR="00B37A50" w:rsidRDefault="00B37A50" w:rsidP="00B37A50">
      <w:pPr>
        <w:autoSpaceDE w:val="0"/>
        <w:autoSpaceDN w:val="0"/>
        <w:adjustRightInd w:val="0"/>
        <w:rPr>
          <w:rFonts w:ascii="AppleSystemUIFont" w:hAnsi="AppleSystemUIFont" w:cs="AppleSystemUIFont"/>
          <w:b/>
          <w:bCs/>
          <w:sz w:val="40"/>
          <w:szCs w:val="40"/>
          <w:lang w:val="ru-RU"/>
        </w:rPr>
      </w:pPr>
      <w:r w:rsidRPr="00CC4746">
        <w:rPr>
          <w:rFonts w:ascii="AppleSystemUIFont" w:hAnsi="AppleSystemUIFont" w:cs="AppleSystemUIFont"/>
          <w:b/>
          <w:bCs/>
          <w:sz w:val="40"/>
          <w:szCs w:val="40"/>
          <w:lang w:val="ru-RU"/>
        </w:rPr>
        <w:t>Салаты и Закуски (5 рецептов)</w:t>
      </w:r>
    </w:p>
    <w:p w14:paraId="30E3C44E" w14:textId="77777777" w:rsidR="00CC4746" w:rsidRPr="00CC4746" w:rsidRDefault="00CC4746" w:rsidP="00B37A50">
      <w:pPr>
        <w:autoSpaceDE w:val="0"/>
        <w:autoSpaceDN w:val="0"/>
        <w:adjustRightInd w:val="0"/>
        <w:rPr>
          <w:rFonts w:ascii="AppleSystemUIFont" w:hAnsi="AppleSystemUIFont" w:cs="AppleSystemUIFont"/>
          <w:b/>
          <w:bCs/>
          <w:sz w:val="40"/>
          <w:szCs w:val="40"/>
          <w:lang w:val="ru-RU"/>
        </w:rPr>
      </w:pPr>
    </w:p>
    <w:p w14:paraId="22B42BE4" w14:textId="6EE583CB" w:rsidR="00B37A50" w:rsidRPr="00D72212" w:rsidRDefault="00B37A50" w:rsidP="00D72212">
      <w:pPr>
        <w:autoSpaceDE w:val="0"/>
        <w:autoSpaceDN w:val="0"/>
        <w:adjustRightInd w:val="0"/>
        <w:jc w:val="center"/>
        <w:rPr>
          <w:rFonts w:ascii="AppleSystemUIFont" w:hAnsi="AppleSystemUIFont" w:cs="AppleSystemUIFont"/>
          <w:b/>
          <w:bCs/>
          <w:sz w:val="32"/>
          <w:szCs w:val="32"/>
          <w:u w:val="single"/>
          <w:lang w:val="ru-RU"/>
        </w:rPr>
      </w:pPr>
      <w:r w:rsidRPr="00D72212">
        <w:rPr>
          <w:rFonts w:ascii="AppleSystemUIFont" w:hAnsi="AppleSystemUIFont" w:cs="AppleSystemUIFont"/>
          <w:b/>
          <w:bCs/>
          <w:sz w:val="32"/>
          <w:szCs w:val="32"/>
          <w:u w:val="single"/>
          <w:lang w:val="ru-RU"/>
        </w:rPr>
        <w:t>Салат Оливье</w:t>
      </w:r>
    </w:p>
    <w:p w14:paraId="75FDF130" w14:textId="61BB3215" w:rsidR="00D72212" w:rsidRDefault="00D72212" w:rsidP="00D72212">
      <w:pPr>
        <w:autoSpaceDE w:val="0"/>
        <w:autoSpaceDN w:val="0"/>
        <w:adjustRightInd w:val="0"/>
        <w:rPr>
          <w:rFonts w:ascii="AppleSystemUIFont" w:hAnsi="AppleSystemUIFont" w:cs="AppleSystemUIFont"/>
          <w:sz w:val="26"/>
          <w:szCs w:val="26"/>
          <w:lang w:val="ru-RU"/>
        </w:rPr>
      </w:pPr>
    </w:p>
    <w:p w14:paraId="7500FFBE" w14:textId="7777777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Салат Оливье «Классический»</w:t>
      </w:r>
    </w:p>
    <w:p w14:paraId="426018C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30 минут</w:t>
      </w:r>
    </w:p>
    <w:p w14:paraId="7BA374C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30–40 минут (варка овощей)</w:t>
      </w:r>
    </w:p>
    <w:p w14:paraId="48C3615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6–8 человек</w:t>
      </w:r>
    </w:p>
    <w:p w14:paraId="0A79194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~220–260 ккал на порцию (зависит от жирности майонеза и колбасы)</w:t>
      </w:r>
    </w:p>
    <w:p w14:paraId="62CC4D4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2BD805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AF2A5B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96F18E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61C1BC7" w14:textId="7777777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2F629FC6"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~8 г</w:t>
      </w:r>
    </w:p>
    <w:p w14:paraId="759839C8"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~15 г</w:t>
      </w:r>
    </w:p>
    <w:p w14:paraId="6BED991A"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~12 г</w:t>
      </w:r>
    </w:p>
    <w:p w14:paraId="5ADB9E4D" w14:textId="77777777" w:rsidR="00D72212" w:rsidRDefault="00D72212" w:rsidP="00D72212">
      <w:pPr>
        <w:autoSpaceDE w:val="0"/>
        <w:autoSpaceDN w:val="0"/>
        <w:adjustRightInd w:val="0"/>
        <w:rPr>
          <w:rFonts w:ascii="Apple Color Emoji" w:hAnsi="Apple Color Emoji" w:cs="Apple Color Emoji"/>
          <w:sz w:val="26"/>
          <w:szCs w:val="26"/>
          <w:lang w:val="ru-RU"/>
        </w:rPr>
      </w:pPr>
    </w:p>
    <w:p w14:paraId="59CC11DB" w14:textId="73E2B235"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04D5D72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1AAAB4ED"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 4–5 средних клубней (около 400–500 г)</w:t>
      </w:r>
    </w:p>
    <w:p w14:paraId="21EBBAD2"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2–3 средние (около 200 г)</w:t>
      </w:r>
    </w:p>
    <w:p w14:paraId="6B6AD225"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Яйца куриные</w:t>
      </w:r>
      <w:r>
        <w:rPr>
          <w:rFonts w:ascii="AppleSystemUIFont" w:hAnsi="AppleSystemUIFont" w:cs="AppleSystemUIFont"/>
          <w:sz w:val="26"/>
          <w:szCs w:val="26"/>
          <w:lang w:val="ru-RU"/>
        </w:rPr>
        <w:t xml:space="preserve"> — 4–5 шт.</w:t>
      </w:r>
    </w:p>
    <w:p w14:paraId="7C0CB6B2"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Колбаса варёная/докторская</w:t>
      </w:r>
      <w:r>
        <w:rPr>
          <w:rFonts w:ascii="AppleSystemUIFont" w:hAnsi="AppleSystemUIFont" w:cs="AppleSystemUIFont"/>
          <w:sz w:val="26"/>
          <w:szCs w:val="26"/>
          <w:lang w:val="ru-RU"/>
        </w:rPr>
        <w:t xml:space="preserve"> — 300–400 г (или отварная куриная грудка)</w:t>
      </w:r>
    </w:p>
    <w:p w14:paraId="0EC9C22E"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Огурцы солёные/маринованные</w:t>
      </w:r>
      <w:r>
        <w:rPr>
          <w:rFonts w:ascii="AppleSystemUIFont" w:hAnsi="AppleSystemUIFont" w:cs="AppleSystemUIFont"/>
          <w:sz w:val="26"/>
          <w:szCs w:val="26"/>
          <w:lang w:val="ru-RU"/>
        </w:rPr>
        <w:t xml:space="preserve"> — 3–4 средних (около 200 г)</w:t>
      </w:r>
    </w:p>
    <w:p w14:paraId="6D2B0765"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Горошек консервированный</w:t>
      </w:r>
      <w:r>
        <w:rPr>
          <w:rFonts w:ascii="AppleSystemUIFont" w:hAnsi="AppleSystemUIFont" w:cs="AppleSystemUIFont"/>
          <w:sz w:val="26"/>
          <w:szCs w:val="26"/>
          <w:lang w:val="ru-RU"/>
        </w:rPr>
        <w:t xml:space="preserve"> — 1 банка (200–240 г)</w:t>
      </w:r>
    </w:p>
    <w:p w14:paraId="26C79FBC"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Майонез</w:t>
      </w:r>
      <w:r>
        <w:rPr>
          <w:rFonts w:ascii="AppleSystemUIFont" w:hAnsi="AppleSystemUIFont" w:cs="AppleSystemUIFont"/>
          <w:sz w:val="26"/>
          <w:szCs w:val="26"/>
          <w:lang w:val="ru-RU"/>
        </w:rPr>
        <w:t xml:space="preserve"> — 150–200 г (или по вкусу)</w:t>
      </w:r>
    </w:p>
    <w:p w14:paraId="5347B47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0E2B91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варки:</w:t>
      </w:r>
    </w:p>
    <w:p w14:paraId="14E32689"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чайная ложка (для варки овощей)</w:t>
      </w:r>
    </w:p>
    <w:p w14:paraId="694A095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85472E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3AC9F86A"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Свежая зелень (укроп, петрушка)</w:t>
      </w:r>
    </w:p>
    <w:p w14:paraId="714BE02F"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Листья салата</w:t>
      </w:r>
    </w:p>
    <w:p w14:paraId="06E4579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100567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89166A9" w14:textId="3654E456"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0D1C3E1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Варка овощей</w:t>
      </w:r>
    </w:p>
    <w:p w14:paraId="0F87BB86"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 и морковь хорошо вымойте под холодной водой, используя щётку.</w:t>
      </w:r>
    </w:p>
    <w:p w14:paraId="6531C71D"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Овощи варите в кожуре (в мундире) — так они сохранят больше вкуса и не разварятся.</w:t>
      </w:r>
    </w:p>
    <w:p w14:paraId="41B08FA8"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Положите картофель и морковь в кастрюлю, залейте холодной водой.</w:t>
      </w:r>
    </w:p>
    <w:p w14:paraId="2D83FDFE"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 чайную ложку соли.</w:t>
      </w:r>
    </w:p>
    <w:p w14:paraId="3BB3CA92"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7B6F1FF2"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среднего.</w:t>
      </w:r>
    </w:p>
    <w:p w14:paraId="7129901B"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w:t>
      </w:r>
    </w:p>
    <w:p w14:paraId="628A4C20"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25–30 минут (она варится быстрее)</w:t>
      </w:r>
    </w:p>
    <w:p w14:paraId="6E974C40"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30–40 минут</w:t>
      </w:r>
    </w:p>
    <w:p w14:paraId="3D553148"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Проверьте готовность: проткните овощи ножом — он должен легко входить.</w:t>
      </w:r>
    </w:p>
    <w:p w14:paraId="08505EB7"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Слейте горячую воду и залейте овощи холодной водой на 2–3 минуты — так их будет легче очистить.</w:t>
      </w:r>
    </w:p>
    <w:p w14:paraId="0E4E57DE"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овощи до комнатной температуры.</w:t>
      </w:r>
    </w:p>
    <w:p w14:paraId="6E8D9AC4" w14:textId="652C7201"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нарезайте горячие овощи — салат получится водянистым и быстро скиснет!</w:t>
      </w:r>
    </w:p>
    <w:p w14:paraId="4977371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D89E1D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Варка яиц</w:t>
      </w:r>
    </w:p>
    <w:p w14:paraId="2DAA0FE9"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Яйца хорошо вымойте под холодной водой.</w:t>
      </w:r>
    </w:p>
    <w:p w14:paraId="70311B9C"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Положите в кастрюлю, залейте холодной водой (вода должна покрывать яйца на 2 см).</w:t>
      </w:r>
    </w:p>
    <w:p w14:paraId="26FD11D4"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55A1CA0E"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После закипания убавьте огонь до среднего.</w:t>
      </w:r>
    </w:p>
    <w:p w14:paraId="3AD16556"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w:t>
      </w:r>
    </w:p>
    <w:p w14:paraId="0E295D73"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8–9 минут</w:t>
      </w:r>
      <w:r>
        <w:rPr>
          <w:rFonts w:ascii="AppleSystemUIFont" w:hAnsi="AppleSystemUIFont" w:cs="AppleSystemUIFont"/>
          <w:sz w:val="26"/>
          <w:szCs w:val="26"/>
          <w:lang w:val="ru-RU"/>
        </w:rPr>
        <w:t xml:space="preserve"> — яйца будут полностью сварены, но желток останется ярко-жёлтым</w:t>
      </w:r>
    </w:p>
    <w:p w14:paraId="63F2CA02"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10–12 минут</w:t>
      </w:r>
      <w:r>
        <w:rPr>
          <w:rFonts w:ascii="AppleSystemUIFont" w:hAnsi="AppleSystemUIFont" w:cs="AppleSystemUIFont"/>
          <w:sz w:val="26"/>
          <w:szCs w:val="26"/>
          <w:lang w:val="ru-RU"/>
        </w:rPr>
        <w:t xml:space="preserve"> — яйца будут полностью проварены</w:t>
      </w:r>
    </w:p>
    <w:p w14:paraId="743CA8A2"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Слейте горячую воду и залейте яйца холодной водой на 5 минут — так они легче очистятся.</w:t>
      </w:r>
    </w:p>
    <w:p w14:paraId="561E3CFF"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Очистите яйца и остудите.</w:t>
      </w:r>
    </w:p>
    <w:p w14:paraId="6116DD1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52C04F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Подготовка ингредиентов</w:t>
      </w:r>
    </w:p>
    <w:p w14:paraId="44C709CA" w14:textId="75D13792"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от кожуры и нарежьте мелкими кубиками (около 0,5 см).</w:t>
      </w:r>
    </w:p>
    <w:p w14:paraId="22CF5B9B"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Старайтесь нарезать все ингредиенты одинаковыми кубиками — так салат будет выглядеть аккуратнее.</w:t>
      </w:r>
    </w:p>
    <w:p w14:paraId="07FA1F41" w14:textId="6EDCABE6"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нарежьте такими же мелкими кубиками.</w:t>
      </w:r>
    </w:p>
    <w:p w14:paraId="218DC134"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Яйца:</w:t>
      </w:r>
      <w:r>
        <w:rPr>
          <w:rFonts w:ascii="AppleSystemUIFont" w:hAnsi="AppleSystemUIFont" w:cs="AppleSystemUIFont"/>
          <w:sz w:val="26"/>
          <w:szCs w:val="26"/>
          <w:lang w:val="ru-RU"/>
        </w:rPr>
        <w:t xml:space="preserve"> Нарежьте мелкими кубиками.</w:t>
      </w:r>
    </w:p>
    <w:p w14:paraId="5639B165"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Колбаса:</w:t>
      </w:r>
      <w:r>
        <w:rPr>
          <w:rFonts w:ascii="AppleSystemUIFont" w:hAnsi="AppleSystemUIFont" w:cs="AppleSystemUIFont"/>
          <w:sz w:val="26"/>
          <w:szCs w:val="26"/>
          <w:lang w:val="ru-RU"/>
        </w:rPr>
        <w:t xml:space="preserve"> Нарежьте мелкими кубиками такого же размера, как овощи.</w:t>
      </w:r>
    </w:p>
    <w:p w14:paraId="7E5750CC" w14:textId="50DCDFE8"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Альтернатива</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используете куриную грудку — предварительно отварите её (30–40 минут), остудите и нарежьте кубиками.</w:t>
      </w:r>
    </w:p>
    <w:p w14:paraId="76C38B88"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Огурцы солёные:</w:t>
      </w:r>
      <w:r>
        <w:rPr>
          <w:rFonts w:ascii="AppleSystemUIFont" w:hAnsi="AppleSystemUIFont" w:cs="AppleSystemUIFont"/>
          <w:sz w:val="26"/>
          <w:szCs w:val="26"/>
          <w:lang w:val="ru-RU"/>
        </w:rPr>
        <w:t xml:space="preserve"> Нарежьте мелкими кубиками.</w:t>
      </w:r>
    </w:p>
    <w:p w14:paraId="46CCD020" w14:textId="4F6064B1"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огурцы очень сочные, слегка отожмите их руками, чтобы удалить лишнюю жидкость. Иначе салат «поплывёт»!</w:t>
      </w:r>
    </w:p>
    <w:p w14:paraId="3A592EDF"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Горошек:</w:t>
      </w:r>
      <w:r>
        <w:rPr>
          <w:rFonts w:ascii="AppleSystemUIFont" w:hAnsi="AppleSystemUIFont" w:cs="AppleSystemUIFont"/>
          <w:sz w:val="26"/>
          <w:szCs w:val="26"/>
          <w:lang w:val="ru-RU"/>
        </w:rPr>
        <w:t xml:space="preserve"> Откройте банку, слейте жидкость через дуршлаг.</w:t>
      </w:r>
    </w:p>
    <w:p w14:paraId="0A67F349"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Дайте горошку стечь 5–10 минут, чтобы удалить всю жидкость.</w:t>
      </w:r>
    </w:p>
    <w:p w14:paraId="50ECFBE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E89AD1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Смешивание салата</w:t>
      </w:r>
    </w:p>
    <w:p w14:paraId="72C1CD60"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Возьмите большую миску (салат должен свободно помещаться).</w:t>
      </w:r>
    </w:p>
    <w:p w14:paraId="0FF0D869"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все нарезанные ингредиенты:</w:t>
      </w:r>
    </w:p>
    <w:p w14:paraId="25AAE36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Картофель</w:t>
      </w:r>
    </w:p>
    <w:p w14:paraId="27E397A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Морковь</w:t>
      </w:r>
    </w:p>
    <w:p w14:paraId="613EA1D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Яйца</w:t>
      </w:r>
    </w:p>
    <w:p w14:paraId="3AD36E5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Колбасу (или курицу)</w:t>
      </w:r>
    </w:p>
    <w:p w14:paraId="5C3D43D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Огурцы</w:t>
      </w:r>
    </w:p>
    <w:p w14:paraId="3560847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Горошек</w:t>
      </w:r>
    </w:p>
    <w:p w14:paraId="52C5CE1F"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майонез (начните с 150 г, потом можно добавить ещё).</w:t>
      </w:r>
    </w:p>
    <w:p w14:paraId="09816AC2"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Посолите по вкусу (½–1 чайная ложка).</w:t>
      </w:r>
    </w:p>
    <w:p w14:paraId="44E952BE"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пересолите! Огурцы и майонез уже солёные.</w:t>
      </w:r>
    </w:p>
    <w:p w14:paraId="46181AB1"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все ингредиенты до однородности.</w:t>
      </w:r>
    </w:p>
    <w:p w14:paraId="25C4BFB6"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Перемешивайте аккуратно, чтобы не превратить овощи в кашу.</w:t>
      </w:r>
    </w:p>
    <w:p w14:paraId="07FB609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1B45E0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Финальный штрих</w:t>
      </w:r>
    </w:p>
    <w:p w14:paraId="0F88646D"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салат на соль.</w:t>
      </w:r>
    </w:p>
    <w:p w14:paraId="7E816550" w14:textId="77777777" w:rsidR="00D72212" w:rsidRDefault="00D72212"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 необходимости досолите.</w:t>
      </w:r>
    </w:p>
    <w:p w14:paraId="4518A559" w14:textId="77777777" w:rsidR="00D72212" w:rsidRDefault="00D72212"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нужно — добавьте ещё майонеза.</w:t>
      </w:r>
    </w:p>
    <w:p w14:paraId="5D8C27C3"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Уберите салат в холодильник минимум на 30–60 минут.</w:t>
      </w:r>
    </w:p>
    <w:p w14:paraId="64DE5B46" w14:textId="77777777" w:rsidR="00D72212" w:rsidRDefault="00D72212"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Оливье должен настояться и охладиться — так он станет ещё вкуснее! Ингредиенты пропитаются майонезом, и вкусы «подружатся».</w:t>
      </w:r>
    </w:p>
    <w:p w14:paraId="41607AC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D53D34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Подача</w:t>
      </w:r>
    </w:p>
    <w:p w14:paraId="03DE2018"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салат в красивый салатник или порционные тарелки.</w:t>
      </w:r>
    </w:p>
    <w:p w14:paraId="7B81FA81"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украсьте:</w:t>
      </w:r>
    </w:p>
    <w:p w14:paraId="44741322"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Свежей зеленью (укроп, петрушка)</w:t>
      </w:r>
    </w:p>
    <w:p w14:paraId="340EEB53"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Половинками перепелиных яиц</w:t>
      </w:r>
    </w:p>
    <w:p w14:paraId="3B669F2D"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Зёрнами граната</w:t>
      </w:r>
    </w:p>
    <w:p w14:paraId="6AF55AE2"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Листьями салата</w:t>
      </w:r>
    </w:p>
    <w:p w14:paraId="61AC92A0"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Нарезанными огурцами или редисом</w:t>
      </w:r>
    </w:p>
    <w:p w14:paraId="3481EE26"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холодным как закуску или гарнир к мясу, рыбе.</w:t>
      </w:r>
    </w:p>
    <w:p w14:paraId="779A0277"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 шампанским, игристым вином или водкой!</w:t>
      </w:r>
    </w:p>
    <w:p w14:paraId="6A5D873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118354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208B45A" w14:textId="21CAE86A"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Секреты идеального Оливье</w:t>
      </w:r>
    </w:p>
    <w:p w14:paraId="52FBD6EE"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Салат не «поплывёт»:</w:t>
      </w:r>
    </w:p>
    <w:p w14:paraId="22715A94"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Хорошо отжимайте солёные огурцы</w:t>
      </w:r>
    </w:p>
    <w:p w14:paraId="71ACABBD"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Давайте горошку стечь от жидкости</w:t>
      </w:r>
    </w:p>
    <w:p w14:paraId="084578E9"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добавляйте слишком много майонеза</w:t>
      </w:r>
    </w:p>
    <w:p w14:paraId="6C3C30DF"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Нарезайте все ингредиенты одинаковыми кубиками</w:t>
      </w:r>
    </w:p>
    <w:p w14:paraId="5C2BDDFC"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Все ингредиенты одинаковой температуры:</w:t>
      </w:r>
    </w:p>
    <w:p w14:paraId="19EFF9DF"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Овощи и яйца должны быть полностью остывшими</w:t>
      </w:r>
    </w:p>
    <w:p w14:paraId="26519404"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Не смешивайте горячие ингредиенты с холодными</w:t>
      </w:r>
    </w:p>
    <w:p w14:paraId="22A8132E"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Аккуратная нарезка:</w:t>
      </w:r>
    </w:p>
    <w:p w14:paraId="24F48841"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острый нож</w:t>
      </w:r>
    </w:p>
    <w:p w14:paraId="541BF676"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Старайтесь нарезать все кубиками одинакового размера (около 0,5 см)</w:t>
      </w:r>
    </w:p>
    <w:p w14:paraId="4FCAE655"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Так салат выглядит красивее и профессиональнее</w:t>
      </w:r>
    </w:p>
    <w:p w14:paraId="35F32013"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Насыщенный вкус:</w:t>
      </w:r>
    </w:p>
    <w:p w14:paraId="4B224089"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Дайте салату настояться в холодильнике 1–2 часа</w:t>
      </w:r>
    </w:p>
    <w:p w14:paraId="7C12941E"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качественные солёные огурцы (не слишком кислые)</w:t>
      </w:r>
    </w:p>
    <w:p w14:paraId="6FC9469F"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жалейте горошка — он даёт сладость</w:t>
      </w:r>
    </w:p>
    <w:p w14:paraId="17A72831"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Правильный майонез:</w:t>
      </w:r>
    </w:p>
    <w:p w14:paraId="02BD9EF8"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качественный майонез жирностью 67% или домашний</w:t>
      </w:r>
    </w:p>
    <w:p w14:paraId="3F88484A"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добавляйте слишком много — салат должен быть в меру заправлен</w:t>
      </w:r>
    </w:p>
    <w:p w14:paraId="6A4A2190"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Можно смешать майонез со сметаной 50/50 для более лёгкого вкуса</w:t>
      </w:r>
    </w:p>
    <w:p w14:paraId="38F68A9F"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Экономия времени:</w:t>
      </w:r>
    </w:p>
    <w:p w14:paraId="6530D285"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Сварите овощи и яйца заранее (за день до праздника)</w:t>
      </w:r>
    </w:p>
    <w:p w14:paraId="1D093393"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кухонный комбайн с насадкой для нарезки кубиками</w:t>
      </w:r>
    </w:p>
    <w:p w14:paraId="050C608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6DFD18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0416FEE" w14:textId="2133B3BF"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096FB450" w14:textId="4D8228E3"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Оливье с курицей</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колбасу на отварную куриную грудку (300–400 г) — более диетический вариант.</w:t>
      </w:r>
    </w:p>
    <w:p w14:paraId="1D65130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998466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Оливье с говядиной:</w:t>
      </w:r>
      <w:r>
        <w:rPr>
          <w:rFonts w:ascii="AppleSystemUIFont" w:hAnsi="AppleSystemUIFont" w:cs="AppleSystemUIFont"/>
          <w:sz w:val="26"/>
          <w:szCs w:val="26"/>
          <w:lang w:val="ru-RU"/>
        </w:rPr>
        <w:t xml:space="preserve"> Используйте отварную говядину вместо колбасы — более сытный и благородный вкус.</w:t>
      </w:r>
    </w:p>
    <w:p w14:paraId="71D1496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4FA2E3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Оливье с языком:</w:t>
      </w:r>
      <w:r>
        <w:rPr>
          <w:rFonts w:ascii="AppleSystemUIFont" w:hAnsi="AppleSystemUIFont" w:cs="AppleSystemUIFont"/>
          <w:sz w:val="26"/>
          <w:szCs w:val="26"/>
          <w:lang w:val="ru-RU"/>
        </w:rPr>
        <w:t xml:space="preserve"> Добавьте 200 г отварного говяжьего языка — праздничный вариант.</w:t>
      </w:r>
    </w:p>
    <w:p w14:paraId="0CCCC5F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6D416A3" w14:textId="30BB1DBB"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Оливье с крабовыми палочками</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колбасу на 300 г нарезанных крабовых палочек — современный вариант.</w:t>
      </w:r>
    </w:p>
    <w:p w14:paraId="317526A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657F04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Оливье с яблоком:</w:t>
      </w:r>
      <w:r>
        <w:rPr>
          <w:rFonts w:ascii="AppleSystemUIFont" w:hAnsi="AppleSystemUIFont" w:cs="AppleSystemUIFont"/>
          <w:sz w:val="26"/>
          <w:szCs w:val="26"/>
          <w:lang w:val="ru-RU"/>
        </w:rPr>
        <w:t xml:space="preserve"> Добавьте 1 кисло-сладкое яблоко, нарезанное кубиками — свежий вкус.</w:t>
      </w:r>
    </w:p>
    <w:p w14:paraId="26A92B4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2ED52A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Оливье с авокадо:</w:t>
      </w:r>
      <w:r>
        <w:rPr>
          <w:rFonts w:ascii="AppleSystemUIFont" w:hAnsi="AppleSystemUIFont" w:cs="AppleSystemUIFont"/>
          <w:sz w:val="26"/>
          <w:szCs w:val="26"/>
          <w:lang w:val="ru-RU"/>
        </w:rPr>
        <w:t xml:space="preserve"> Добавьте 1 спелое авокадо, нарезанное кубиками — нежный сливочный вкус.</w:t>
      </w:r>
    </w:p>
    <w:p w14:paraId="2587A13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F3F78D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Оливье с грибами:</w:t>
      </w:r>
      <w:r>
        <w:rPr>
          <w:rFonts w:ascii="AppleSystemUIFont" w:hAnsi="AppleSystemUIFont" w:cs="AppleSystemUIFont"/>
          <w:sz w:val="26"/>
          <w:szCs w:val="26"/>
          <w:lang w:val="ru-RU"/>
        </w:rPr>
        <w:t xml:space="preserve"> Добавьте 200 г обжаренных шампиньонов — очень ароматно!</w:t>
      </w:r>
    </w:p>
    <w:p w14:paraId="210BB81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9A2C22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Оливье с красной икрой:</w:t>
      </w:r>
      <w:r>
        <w:rPr>
          <w:rFonts w:ascii="AppleSystemUIFont" w:hAnsi="AppleSystemUIFont" w:cs="AppleSystemUIFont"/>
          <w:sz w:val="26"/>
          <w:szCs w:val="26"/>
          <w:lang w:val="ru-RU"/>
        </w:rPr>
        <w:t xml:space="preserve"> Украсьте салат красной икрой перед подачей — роскошный праздничный вариант.</w:t>
      </w:r>
    </w:p>
    <w:p w14:paraId="53FED33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1F9D3A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Оливье с сыром:</w:t>
      </w:r>
      <w:r>
        <w:rPr>
          <w:rFonts w:ascii="AppleSystemUIFont" w:hAnsi="AppleSystemUIFont" w:cs="AppleSystemUIFont"/>
          <w:sz w:val="26"/>
          <w:szCs w:val="26"/>
          <w:lang w:val="ru-RU"/>
        </w:rPr>
        <w:t xml:space="preserve"> Добавьте 100 г твёрдого сыра, нарезанного кубиками — более сытный вариант.</w:t>
      </w:r>
    </w:p>
    <w:p w14:paraId="18396C0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DF1675C" w14:textId="72EB9A1B"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Оливье с кукурузой</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горошек на кукурузу или используйте смесь горошка и кукурузы.</w:t>
      </w:r>
    </w:p>
    <w:p w14:paraId="61171E1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EE976E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Оливье с рисом:</w:t>
      </w:r>
      <w:r>
        <w:rPr>
          <w:rFonts w:ascii="AppleSystemUIFont" w:hAnsi="AppleSystemUIFont" w:cs="AppleSystemUIFont"/>
          <w:sz w:val="26"/>
          <w:szCs w:val="26"/>
          <w:lang w:val="ru-RU"/>
        </w:rPr>
        <w:t xml:space="preserve"> Добавьте 100 г отварного риса — более сытный вариант.</w:t>
      </w:r>
    </w:p>
    <w:p w14:paraId="6D823D2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870C97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Диетический Оливье:</w:t>
      </w:r>
      <w:r>
        <w:rPr>
          <w:rFonts w:ascii="AppleSystemUIFont" w:hAnsi="AppleSystemUIFont" w:cs="AppleSystemUIFont"/>
          <w:sz w:val="26"/>
          <w:szCs w:val="26"/>
          <w:lang w:val="ru-RU"/>
        </w:rPr>
        <w:t xml:space="preserve"> Используйте куриную грудку, натуральный йогурт вместо майонеза, свежие огурцы вместо солёных.</w:t>
      </w:r>
    </w:p>
    <w:p w14:paraId="59EE0BB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D4C733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425418D" w14:textId="31D87A15"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салат Оливье</w:t>
      </w:r>
    </w:p>
    <w:p w14:paraId="3450B36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16FFA049"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Готовый салат хранится до 12–18 часов в закрытом контейнере.</w:t>
      </w:r>
    </w:p>
    <w:p w14:paraId="67B4BB87" w14:textId="28755C9F"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храните салат дольше суток! Майонез и варёные овощи быстро портятся.</w:t>
      </w:r>
    </w:p>
    <w:p w14:paraId="1B8B0DED"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Чем свежее салат — тем он вкуснее.</w:t>
      </w:r>
    </w:p>
    <w:p w14:paraId="40A1F572"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салат «поплыл» — слейте лишнюю жидкость перед подачей.</w:t>
      </w:r>
    </w:p>
    <w:p w14:paraId="2051E0A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024DA3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20D323A7"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 рекомендуется замораживать!</w:t>
      </w:r>
      <w:r>
        <w:rPr>
          <w:rFonts w:ascii="AppleSystemUIFont" w:hAnsi="AppleSystemUIFont" w:cs="AppleSystemUIFont"/>
          <w:sz w:val="26"/>
          <w:szCs w:val="26"/>
          <w:lang w:val="ru-RU"/>
        </w:rPr>
        <w:t xml:space="preserve"> Салат с майонезом и варёными овощами после разморозки превратится в кашу.</w:t>
      </w:r>
    </w:p>
    <w:p w14:paraId="5F0B8AB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8D4AC6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 для хранения:</w:t>
      </w:r>
    </w:p>
    <w:p w14:paraId="71E6A7C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Если готовите салат заранее:</w:t>
      </w:r>
    </w:p>
    <w:p w14:paraId="38C09979"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все ингредиенты, но не смешивайте</w:t>
      </w:r>
    </w:p>
    <w:p w14:paraId="4FCC98BD"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Сложите в отдельные контейнеры</w:t>
      </w:r>
    </w:p>
    <w:p w14:paraId="770C6612"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Уберите в холодильник</w:t>
      </w:r>
    </w:p>
    <w:p w14:paraId="31B4B175"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Смешайте и заправьте майонезом за 1–2 часа до подачи</w:t>
      </w:r>
    </w:p>
    <w:p w14:paraId="7C08A52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2B4A63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Так салат останется свежим и не «поплывёт»!</w:t>
      </w:r>
    </w:p>
    <w:p w14:paraId="1759EFF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68668A5" w14:textId="15176692"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Частые вопросы</w:t>
      </w:r>
    </w:p>
    <w:p w14:paraId="3D69518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салат получился водянистым?</w:t>
      </w:r>
    </w:p>
    <w:p w14:paraId="0C690B0D"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отжали солёные огурцы</w:t>
      </w:r>
    </w:p>
    <w:p w14:paraId="34D999E3"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дали горошку стечь</w:t>
      </w:r>
    </w:p>
    <w:p w14:paraId="1AF15ABB"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Слишком много майонеза</w:t>
      </w:r>
    </w:p>
    <w:p w14:paraId="3832736D"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лучше отжимайте огурцы и давайте горошку стечь</w:t>
      </w:r>
    </w:p>
    <w:p w14:paraId="0282FEF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67CA99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салат быстро скис?</w:t>
      </w:r>
    </w:p>
    <w:p w14:paraId="2783E25A"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Использовали несвежие ингредиенты</w:t>
      </w:r>
    </w:p>
    <w:p w14:paraId="098F59E9"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Смешали горячие овощи с холодными</w:t>
      </w:r>
    </w:p>
    <w:p w14:paraId="5B78F07F"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Хранили слишком долго</w:t>
      </w:r>
    </w:p>
    <w:p w14:paraId="49AF2276"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Готовьте салат не более чем за 12 часов до подачи</w:t>
      </w:r>
    </w:p>
    <w:p w14:paraId="5EC9D90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0983C1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салат получился сухим?</w:t>
      </w:r>
    </w:p>
    <w:p w14:paraId="6B46D217"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майонеза</w:t>
      </w:r>
    </w:p>
    <w:p w14:paraId="16F6A6FC"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ещё майонеза или смешайте его со сметаной</w:t>
      </w:r>
    </w:p>
    <w:p w14:paraId="0F70BC7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2FB979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огурцы чувствуются слишком сильно?</w:t>
      </w:r>
    </w:p>
    <w:p w14:paraId="38F3850D"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много огурцов</w:t>
      </w:r>
    </w:p>
    <w:p w14:paraId="71440DAD"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Огурцы слишком солёные</w:t>
      </w:r>
    </w:p>
    <w:p w14:paraId="5ACD8A66"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уменьшите количество огурцов или используйте менее солёные</w:t>
      </w:r>
    </w:p>
    <w:p w14:paraId="1A43624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61DA42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свежие огурцы?</w:t>
      </w:r>
    </w:p>
    <w:p w14:paraId="5A2FDAD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это будет уже не классический Оливье. Свежие огурцы дадут больше жидкости, поэтому салат нужно съесть сразу.</w:t>
      </w:r>
    </w:p>
    <w:p w14:paraId="78EA4B8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F61794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майонез?</w:t>
      </w:r>
    </w:p>
    <w:p w14:paraId="69775C68"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 (жирность 20%)</w:t>
      </w:r>
    </w:p>
    <w:p w14:paraId="2320EF07"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Смесь майонеза и сметаны 50/50</w:t>
      </w:r>
    </w:p>
    <w:p w14:paraId="417EB2F0"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Натуральный йогурт с горчицей</w:t>
      </w:r>
    </w:p>
    <w:p w14:paraId="34A38165"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Домашний майонез</w:t>
      </w:r>
    </w:p>
    <w:p w14:paraId="7FA7E23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69E791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Какую колбасу лучше использовать?</w:t>
      </w:r>
    </w:p>
    <w:p w14:paraId="6897BC1F"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Докторская колбаса — классика</w:t>
      </w:r>
    </w:p>
    <w:p w14:paraId="2018D285"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Варёная колбаса высшего сорта</w:t>
      </w:r>
    </w:p>
    <w:p w14:paraId="73510950"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Ветчина</w:t>
      </w:r>
    </w:p>
    <w:p w14:paraId="06DF2978"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Или замените на отварное мясо (говядина, курица)</w:t>
      </w:r>
    </w:p>
    <w:p w14:paraId="3A46872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EBCDE7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Оливье без горошка?</w:t>
      </w:r>
    </w:p>
    <w:p w14:paraId="6EAEF3C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горошек — важная часть классического рецепта. Он даёт сладость и текстуру.</w:t>
      </w:r>
    </w:p>
    <w:p w14:paraId="48CC4D1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0B5BBE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яйца серые?</w:t>
      </w:r>
    </w:p>
    <w:p w14:paraId="36F74DC3"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Переварили яйца</w:t>
      </w:r>
    </w:p>
    <w:p w14:paraId="486F0370"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варите яйца не более 10 минут и сразу охлаждайте холодной водой</w:t>
      </w:r>
    </w:p>
    <w:p w14:paraId="65E3B21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B34AE8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замороженный горошек?</w:t>
      </w:r>
    </w:p>
    <w:p w14:paraId="5F17EFB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отварите его 3–5 минут до мягкости, остудите и используйте вместо консервированного.</w:t>
      </w:r>
    </w:p>
    <w:p w14:paraId="34534F5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B168D1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A83279F" w14:textId="60913520"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История салата Оливье</w:t>
      </w:r>
    </w:p>
    <w:p w14:paraId="3DAFFBF8"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6493BDB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Салат был придуман в 1860-х годах шеф-поваром Люсьеном Оливье в московском ресторане «Эрмитаж». Оригинальный рецепт включал:</w:t>
      </w:r>
    </w:p>
    <w:p w14:paraId="12E16C0C"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Рябчиков</w:t>
      </w:r>
    </w:p>
    <w:p w14:paraId="6CFAD10A"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Телячий язык</w:t>
      </w:r>
    </w:p>
    <w:p w14:paraId="6D324DD0"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Осетрину</w:t>
      </w:r>
    </w:p>
    <w:p w14:paraId="3DE01508"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Раковые шейки</w:t>
      </w:r>
    </w:p>
    <w:p w14:paraId="5893A01B"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Каперсы</w:t>
      </w:r>
    </w:p>
    <w:p w14:paraId="32722199"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Огурцы</w:t>
      </w:r>
    </w:p>
    <w:p w14:paraId="5F7FB2BD"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Салат-латук</w:t>
      </w:r>
    </w:p>
    <w:p w14:paraId="40F8D36D"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Заправку из французского уксуса, горчицы и прованского масла</w:t>
      </w:r>
    </w:p>
    <w:p w14:paraId="24D3E37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FCA81D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Современный «советский» Оливье с колбасой, горошком и майонезом появился в 1930-х годах и стал символом новогоднего стола.</w:t>
      </w:r>
    </w:p>
    <w:p w14:paraId="657D3A8D" w14:textId="103C14C8" w:rsidR="00D72212" w:rsidRDefault="00D72212" w:rsidP="00D72212">
      <w:pPr>
        <w:autoSpaceDE w:val="0"/>
        <w:autoSpaceDN w:val="0"/>
        <w:adjustRightInd w:val="0"/>
        <w:rPr>
          <w:rFonts w:ascii="AppleSystemUIFont" w:hAnsi="AppleSystemUIFont" w:cs="AppleSystemUIFont"/>
          <w:sz w:val="26"/>
          <w:szCs w:val="26"/>
          <w:lang w:val="ru-RU"/>
        </w:rPr>
      </w:pPr>
    </w:p>
    <w:p w14:paraId="1246830F" w14:textId="361EA26D" w:rsidR="00D72212" w:rsidRDefault="00D72212" w:rsidP="00D72212">
      <w:pPr>
        <w:autoSpaceDE w:val="0"/>
        <w:autoSpaceDN w:val="0"/>
        <w:adjustRightInd w:val="0"/>
        <w:jc w:val="center"/>
        <w:rPr>
          <w:rFonts w:ascii="AppleSystemUIFont" w:hAnsi="AppleSystemUIFont" w:cs="AppleSystemUIFont"/>
          <w:b/>
          <w:bCs/>
          <w:sz w:val="32"/>
          <w:szCs w:val="32"/>
          <w:u w:val="single"/>
          <w:lang w:val="ru-RU"/>
        </w:rPr>
      </w:pPr>
    </w:p>
    <w:p w14:paraId="117DFF28" w14:textId="58BF4F56" w:rsidR="00D72212" w:rsidRDefault="00D72212" w:rsidP="00D72212">
      <w:pPr>
        <w:autoSpaceDE w:val="0"/>
        <w:autoSpaceDN w:val="0"/>
        <w:adjustRightInd w:val="0"/>
        <w:jc w:val="center"/>
        <w:rPr>
          <w:rFonts w:ascii="AppleSystemUIFont" w:hAnsi="AppleSystemUIFont" w:cs="AppleSystemUIFont"/>
          <w:b/>
          <w:bCs/>
          <w:sz w:val="32"/>
          <w:szCs w:val="32"/>
          <w:u w:val="single"/>
          <w:lang w:val="ru-RU"/>
        </w:rPr>
      </w:pPr>
      <w:r w:rsidRPr="00D72212">
        <w:rPr>
          <w:rFonts w:ascii="AppleSystemUIFont" w:hAnsi="AppleSystemUIFont" w:cs="AppleSystemUIFont"/>
          <w:b/>
          <w:bCs/>
          <w:sz w:val="32"/>
          <w:szCs w:val="32"/>
          <w:u w:val="single"/>
          <w:lang w:val="ru-RU"/>
        </w:rPr>
        <w:t>Винегрет «Классический»</w:t>
      </w:r>
    </w:p>
    <w:p w14:paraId="3E538A4E" w14:textId="25EDBA0A" w:rsidR="00D72212" w:rsidRDefault="00D72212" w:rsidP="00D72212">
      <w:pPr>
        <w:autoSpaceDE w:val="0"/>
        <w:autoSpaceDN w:val="0"/>
        <w:adjustRightInd w:val="0"/>
        <w:jc w:val="center"/>
        <w:rPr>
          <w:rFonts w:ascii="AppleSystemUIFont" w:hAnsi="AppleSystemUIFont" w:cs="AppleSystemUIFont"/>
          <w:b/>
          <w:bCs/>
          <w:sz w:val="32"/>
          <w:szCs w:val="32"/>
          <w:u w:val="single"/>
          <w:lang w:val="ru-RU"/>
        </w:rPr>
      </w:pPr>
    </w:p>
    <w:p w14:paraId="2C06D419" w14:textId="77777777" w:rsidR="00D72212" w:rsidRPr="00D72212" w:rsidRDefault="00D72212" w:rsidP="00D72212">
      <w:pPr>
        <w:autoSpaceDE w:val="0"/>
        <w:autoSpaceDN w:val="0"/>
        <w:adjustRightInd w:val="0"/>
        <w:jc w:val="center"/>
        <w:rPr>
          <w:rFonts w:ascii="AppleSystemUIFont" w:hAnsi="AppleSystemUIFont" w:cs="AppleSystemUIFont"/>
          <w:b/>
          <w:bCs/>
          <w:sz w:val="32"/>
          <w:szCs w:val="32"/>
          <w:u w:val="single"/>
          <w:lang w:val="ru-RU"/>
        </w:rPr>
      </w:pPr>
    </w:p>
    <w:p w14:paraId="29B2511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30 минут</w:t>
      </w:r>
    </w:p>
    <w:p w14:paraId="38DE862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40–50 минут (варка овощей)</w:t>
      </w:r>
    </w:p>
    <w:p w14:paraId="4BCC432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6–8 человек</w:t>
      </w:r>
    </w:p>
    <w:p w14:paraId="76382A1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~120–150 ккал на порцию (зависит от количества масла)</w:t>
      </w:r>
    </w:p>
    <w:p w14:paraId="63B3C42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D037AFB" w14:textId="586526DF"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2991B5FE"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~3 г</w:t>
      </w:r>
    </w:p>
    <w:p w14:paraId="55FF9DB3"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~7 г</w:t>
      </w:r>
    </w:p>
    <w:p w14:paraId="4A51C05B"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~14 г</w:t>
      </w:r>
    </w:p>
    <w:p w14:paraId="027888C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524CD4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FE40E76" w14:textId="47EBE299"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7B0BA46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08AECD9A"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Свекла</w:t>
      </w:r>
      <w:r>
        <w:rPr>
          <w:rFonts w:ascii="AppleSystemUIFont" w:hAnsi="AppleSystemUIFont" w:cs="AppleSystemUIFont"/>
          <w:sz w:val="26"/>
          <w:szCs w:val="26"/>
          <w:lang w:val="ru-RU"/>
        </w:rPr>
        <w:t xml:space="preserve"> — 2–3 средние (около 300–400 г)</w:t>
      </w:r>
    </w:p>
    <w:p w14:paraId="351239D4"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 3–4 средних клубня (около 300–400 г)</w:t>
      </w:r>
    </w:p>
    <w:p w14:paraId="17414C4A"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2–3 средние (около 200 г)</w:t>
      </w:r>
    </w:p>
    <w:p w14:paraId="3F18774B"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Огурцы солёные/маринованные</w:t>
      </w:r>
      <w:r>
        <w:rPr>
          <w:rFonts w:ascii="AppleSystemUIFont" w:hAnsi="AppleSystemUIFont" w:cs="AppleSystemUIFont"/>
          <w:sz w:val="26"/>
          <w:szCs w:val="26"/>
          <w:lang w:val="ru-RU"/>
        </w:rPr>
        <w:t xml:space="preserve"> — 3–4 средних (около 200 г)</w:t>
      </w:r>
    </w:p>
    <w:p w14:paraId="28A54BDE"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 квашеная</w:t>
      </w:r>
      <w:r>
        <w:rPr>
          <w:rFonts w:ascii="AppleSystemUIFont" w:hAnsi="AppleSystemUIFont" w:cs="AppleSystemUIFont"/>
          <w:sz w:val="26"/>
          <w:szCs w:val="26"/>
          <w:lang w:val="ru-RU"/>
        </w:rPr>
        <w:t xml:space="preserve"> — 200–300 г</w:t>
      </w:r>
    </w:p>
    <w:p w14:paraId="685C5265"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1 средняя головка (около 100 г) — по желанию</w:t>
      </w:r>
    </w:p>
    <w:p w14:paraId="38D1E939"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(подсолнечное нерафинированное) — 4–5 столовых ложек</w:t>
      </w:r>
    </w:p>
    <w:p w14:paraId="67ED053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AED590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варки:</w:t>
      </w:r>
    </w:p>
    <w:p w14:paraId="4E7D6A23"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чайная ложка (для варки овощей)</w:t>
      </w:r>
    </w:p>
    <w:p w14:paraId="3C5D9F9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EBFA29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 желанию:</w:t>
      </w:r>
    </w:p>
    <w:p w14:paraId="48CD730A"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Зелёный горошек консервированный</w:t>
      </w:r>
      <w:r>
        <w:rPr>
          <w:rFonts w:ascii="AppleSystemUIFont" w:hAnsi="AppleSystemUIFont" w:cs="AppleSystemUIFont"/>
          <w:sz w:val="26"/>
          <w:szCs w:val="26"/>
          <w:lang w:val="ru-RU"/>
        </w:rPr>
        <w:t xml:space="preserve"> — 100 г</w:t>
      </w:r>
    </w:p>
    <w:p w14:paraId="0CC32DF6"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Фасоль отварная/консервированная</w:t>
      </w:r>
      <w:r>
        <w:rPr>
          <w:rFonts w:ascii="AppleSystemUIFont" w:hAnsi="AppleSystemUIFont" w:cs="AppleSystemUIFont"/>
          <w:sz w:val="26"/>
          <w:szCs w:val="26"/>
          <w:lang w:val="ru-RU"/>
        </w:rPr>
        <w:t xml:space="preserve"> — 100 г</w:t>
      </w:r>
    </w:p>
    <w:p w14:paraId="36C6FC5A"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Свежая зелень</w:t>
      </w:r>
      <w:r>
        <w:rPr>
          <w:rFonts w:ascii="AppleSystemUIFont" w:hAnsi="AppleSystemUIFont" w:cs="AppleSystemUIFont"/>
          <w:sz w:val="26"/>
          <w:szCs w:val="26"/>
          <w:lang w:val="ru-RU"/>
        </w:rPr>
        <w:t xml:space="preserve"> (укроп, петрушка, зелёный лук)</w:t>
      </w:r>
    </w:p>
    <w:p w14:paraId="0ACBD53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8BECA7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CFEEC2F" w14:textId="3F60F26E"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4AB79FD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Варка свеклы</w:t>
      </w:r>
    </w:p>
    <w:p w14:paraId="017CC47F"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Свеклу хорошо вымойте под холодной водой, используя щётку.</w:t>
      </w:r>
    </w:p>
    <w:p w14:paraId="2A8ADC22" w14:textId="3D3DC4A2"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повреждайте кожуру — так свекла сохранит цвет и не «отдаст» его воде.</w:t>
      </w:r>
    </w:p>
    <w:p w14:paraId="2C2BCD56"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Положите свеклу в кастрюлю, залейте холодной водой.</w:t>
      </w:r>
    </w:p>
    <w:p w14:paraId="27711813"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Вода должна покрывать свеклу на 3–4 см.</w:t>
      </w:r>
    </w:p>
    <w:p w14:paraId="38B55919"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2027DB27"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среднего, накройте крышкой.</w:t>
      </w:r>
    </w:p>
    <w:p w14:paraId="340F38D7"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Варите </w:t>
      </w:r>
      <w:r>
        <w:rPr>
          <w:rFonts w:ascii="AppleSystemUIFont" w:hAnsi="AppleSystemUIFont" w:cs="AppleSystemUIFont"/>
          <w:b/>
          <w:bCs/>
          <w:sz w:val="26"/>
          <w:szCs w:val="26"/>
          <w:lang w:val="ru-RU"/>
        </w:rPr>
        <w:t>50–60 минут</w:t>
      </w:r>
      <w:r>
        <w:rPr>
          <w:rFonts w:ascii="AppleSystemUIFont" w:hAnsi="AppleSystemUIFont" w:cs="AppleSystemUIFont"/>
          <w:sz w:val="26"/>
          <w:szCs w:val="26"/>
          <w:lang w:val="ru-RU"/>
        </w:rPr>
        <w:t xml:space="preserve"> до готовности.</w:t>
      </w:r>
    </w:p>
    <w:p w14:paraId="4704697F"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Проверка:</w:t>
      </w:r>
      <w:r>
        <w:rPr>
          <w:rFonts w:ascii="AppleSystemUIFont" w:hAnsi="AppleSystemUIFont" w:cs="AppleSystemUIFont"/>
          <w:sz w:val="26"/>
          <w:szCs w:val="26"/>
          <w:lang w:val="ru-RU"/>
        </w:rPr>
        <w:t xml:space="preserve"> Проткните свеклу ножом — он должен легко входить.</w:t>
      </w:r>
    </w:p>
    <w:p w14:paraId="0F4FFB5D"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Слейте горячую воду и залейте свеклу холодной водой на 5 минут — так она легче очистится.</w:t>
      </w:r>
    </w:p>
    <w:p w14:paraId="0A6AEA8B"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свеклу до комнатной температуры.</w:t>
      </w:r>
    </w:p>
    <w:p w14:paraId="42B47C1C" w14:textId="15176D75"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нарезайте горячую свеклу — она окрасит все остальные ингредиенты!</w:t>
      </w:r>
    </w:p>
    <w:p w14:paraId="210A1F0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C56309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Варка картофеля и моркови</w:t>
      </w:r>
    </w:p>
    <w:p w14:paraId="31937FF4"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 и морковь хорошо вымойте под холодной водой.</w:t>
      </w:r>
    </w:p>
    <w:p w14:paraId="02A07EB9"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Положите овощи в кастрюлю, залейте холодной водой.</w:t>
      </w:r>
    </w:p>
    <w:p w14:paraId="622A32D5"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 чайную ложку соли.</w:t>
      </w:r>
    </w:p>
    <w:p w14:paraId="07ECF4FE"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Доведите до кипения на сильном огне.</w:t>
      </w:r>
    </w:p>
    <w:p w14:paraId="287F7610"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Убавьте огонь до среднего.</w:t>
      </w:r>
    </w:p>
    <w:p w14:paraId="3CE109B9"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Варите:</w:t>
      </w:r>
    </w:p>
    <w:p w14:paraId="203EC3BE"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25–30 минут</w:t>
      </w:r>
    </w:p>
    <w:p w14:paraId="22E81915"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sz w:val="26"/>
          <w:szCs w:val="26"/>
          <w:lang w:val="ru-RU"/>
        </w:rPr>
        <w:t xml:space="preserve"> 30–40 минут</w:t>
      </w:r>
    </w:p>
    <w:p w14:paraId="3D16F1ED"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Проверьте готовность: проткните овощи ножом — он должен легко входить.</w:t>
      </w:r>
    </w:p>
    <w:p w14:paraId="344BECE3"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Слейте горячую воду и залейте овощи холодной водой на 2–3 минуты.</w:t>
      </w:r>
    </w:p>
    <w:p w14:paraId="5FCB877F"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овощи до комнатной температуры.</w:t>
      </w:r>
    </w:p>
    <w:p w14:paraId="1E19F47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4C4778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Подготовка ингредиентов</w:t>
      </w:r>
    </w:p>
    <w:p w14:paraId="602B8C3A" w14:textId="30DA202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Свекла</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от кожуры и нарежьте мелкими кубиками (около 0,5 см).</w:t>
      </w:r>
    </w:p>
    <w:p w14:paraId="01AF80C4" w14:textId="4C3B43B0"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сразу</w:t>
      </w:r>
      <w:r>
        <w:rPr>
          <w:rFonts w:ascii="AppleSystemUIFont" w:hAnsi="AppleSystemUIFont" w:cs="AppleSystemUIFont"/>
          <w:sz w:val="26"/>
          <w:szCs w:val="26"/>
          <w:lang w:val="ru-RU"/>
        </w:rPr>
        <w:t xml:space="preserve"> после нарезки добавьте к свекле 1 столовую ложку масла и перемешайте — так она меньше будет окрашивать другие овощи.</w:t>
      </w:r>
    </w:p>
    <w:p w14:paraId="44EB7DB3" w14:textId="26999BB6"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Картофель</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очистите</w:t>
      </w:r>
      <w:r>
        <w:rPr>
          <w:rFonts w:ascii="AppleSystemUIFont" w:hAnsi="AppleSystemUIFont" w:cs="AppleSystemUIFont"/>
          <w:sz w:val="26"/>
          <w:szCs w:val="26"/>
          <w:lang w:val="ru-RU"/>
        </w:rPr>
        <w:t xml:space="preserve"> и нарежьте такими же мелкими кубиками.</w:t>
      </w:r>
    </w:p>
    <w:p w14:paraId="19421319"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Очистите и нарежьте мелкими кубиками.</w:t>
      </w:r>
    </w:p>
    <w:p w14:paraId="16E3731C"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Огурцы солёные:</w:t>
      </w:r>
      <w:r>
        <w:rPr>
          <w:rFonts w:ascii="AppleSystemUIFont" w:hAnsi="AppleSystemUIFont" w:cs="AppleSystemUIFont"/>
          <w:sz w:val="26"/>
          <w:szCs w:val="26"/>
          <w:lang w:val="ru-RU"/>
        </w:rPr>
        <w:t xml:space="preserve"> Нарежьте мелкими кубиками.</w:t>
      </w:r>
    </w:p>
    <w:p w14:paraId="2EC3C886"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Если огурцы очень сочные, слегка отожмите их руками, чтобы удалить лишнюю жидкость.</w:t>
      </w:r>
    </w:p>
    <w:p w14:paraId="27F07DDE"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w:t>
      </w:r>
      <w:r>
        <w:rPr>
          <w:rFonts w:ascii="AppleSystemUIFont" w:hAnsi="AppleSystemUIFont" w:cs="AppleSystemUIFont"/>
          <w:sz w:val="26"/>
          <w:szCs w:val="26"/>
          <w:lang w:val="ru-RU"/>
        </w:rPr>
        <w:t xml:space="preserve"> (если используете): Очистите и очень мелко нарежьте.</w:t>
      </w:r>
    </w:p>
    <w:p w14:paraId="50198889"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Чтобы лук не был слишком острым, залейте нарезанный лук кипятком на 5 минут, затем слейте воду.</w:t>
      </w:r>
    </w:p>
    <w:p w14:paraId="7E97D645"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 квашеная:</w:t>
      </w:r>
    </w:p>
    <w:p w14:paraId="2204017D"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капуста слишком кислая — промойте её холодной водой и отожмите.</w:t>
      </w:r>
    </w:p>
    <w:p w14:paraId="0EB9EBF5"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капуста длинная — нарежьте её ножом на более короткие кусочки.</w:t>
      </w:r>
    </w:p>
    <w:p w14:paraId="0D9DDDCA"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Отожмите лишнюю жидкость.</w:t>
      </w:r>
    </w:p>
    <w:p w14:paraId="7C52424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AC6A5D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Смешивание винегрета</w:t>
      </w:r>
    </w:p>
    <w:p w14:paraId="31D429F4"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Возьмите большую миску (салат должен свободно помещаться).</w:t>
      </w:r>
    </w:p>
    <w:p w14:paraId="335A4631" w14:textId="02E8CC24"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Важный момент</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сначала</w:t>
      </w:r>
      <w:r>
        <w:rPr>
          <w:rFonts w:ascii="AppleSystemUIFont" w:hAnsi="AppleSystemUIFont" w:cs="AppleSystemUIFont"/>
          <w:sz w:val="26"/>
          <w:szCs w:val="26"/>
          <w:lang w:val="ru-RU"/>
        </w:rPr>
        <w:t xml:space="preserve"> выложите свеклу, заправьте её 1–2 столовыми ложками масла и перемешайте.</w:t>
      </w:r>
    </w:p>
    <w:p w14:paraId="29438365"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Почему это важно:</w:t>
      </w:r>
      <w:r>
        <w:rPr>
          <w:rFonts w:ascii="AppleSystemUIFont" w:hAnsi="AppleSystemUIFont" w:cs="AppleSystemUIFont"/>
          <w:sz w:val="26"/>
          <w:szCs w:val="26"/>
          <w:lang w:val="ru-RU"/>
        </w:rPr>
        <w:t xml:space="preserve"> Масло создаст плёнку на свекле, и она меньше будет окрашивать другие овощи.</w:t>
      </w:r>
    </w:p>
    <w:p w14:paraId="1E147902"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к свекле:</w:t>
      </w:r>
    </w:p>
    <w:p w14:paraId="127307DD"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Картофель</w:t>
      </w:r>
    </w:p>
    <w:p w14:paraId="62015D5C"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Морковь</w:t>
      </w:r>
    </w:p>
    <w:p w14:paraId="6967757A"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Огурцы</w:t>
      </w:r>
    </w:p>
    <w:p w14:paraId="4112A81B"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Лук (если используете)</w:t>
      </w:r>
    </w:p>
    <w:p w14:paraId="03C7E509"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квашеную капусту.</w:t>
      </w:r>
    </w:p>
    <w:p w14:paraId="26AA39DA"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Добавьте оставшееся растительное масло (3–4 столовые ложки).</w:t>
      </w:r>
    </w:p>
    <w:p w14:paraId="6B7A20C8"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все ингредиенты до однородности.</w:t>
      </w:r>
    </w:p>
    <w:p w14:paraId="47488886"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Перемешивайте аккуратно, чтобы не превратить овощи в кашу.</w:t>
      </w:r>
    </w:p>
    <w:p w14:paraId="44AA5DD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6DFB15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Финальный штрих</w:t>
      </w:r>
    </w:p>
    <w:p w14:paraId="5EA23595"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винегрет на соль.</w:t>
      </w:r>
    </w:p>
    <w:p w14:paraId="0FEE8812" w14:textId="77777777" w:rsidR="00D72212" w:rsidRDefault="00D72212"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Обычно солить не нужно — огурцы и квашеная капуста уже солёные.</w:t>
      </w:r>
    </w:p>
    <w:p w14:paraId="4CE6E671"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нужно — добавьте ещё масла.</w:t>
      </w:r>
    </w:p>
    <w:p w14:paraId="512356F7"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Уберите винегрет в холодильник минимум на 1–2 часа.</w:t>
      </w:r>
    </w:p>
    <w:p w14:paraId="53CC1A5F" w14:textId="77777777" w:rsidR="00D72212" w:rsidRDefault="00D72212"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Винегрет должен настояться и охладиться — так он станет ещё вкуснее! Овощи пропитаются маслом и соками, и вкусы «подружатся».</w:t>
      </w:r>
    </w:p>
    <w:p w14:paraId="581C83C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8F85E4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Подача</w:t>
      </w:r>
    </w:p>
    <w:p w14:paraId="4B44D235"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винегрет в красивый салатник или порционные тарелки.</w:t>
      </w:r>
    </w:p>
    <w:p w14:paraId="2A4118FE"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украсьте:</w:t>
      </w:r>
    </w:p>
    <w:p w14:paraId="1E6884AB"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Свежей зеленью (укроп, петрушка, зелёный лук)</w:t>
      </w:r>
    </w:p>
    <w:p w14:paraId="2AB65709"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Половинками перепелиных яиц</w:t>
      </w:r>
    </w:p>
    <w:p w14:paraId="3035AF9D"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Зёрнами граната</w:t>
      </w:r>
    </w:p>
    <w:p w14:paraId="169EEE7B"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холодным как закуску или гарнир к мясу, рыбе, горячим блюдам.</w:t>
      </w:r>
    </w:p>
    <w:p w14:paraId="6A2FB35B"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 чёрным хлебом, солёной сельдью или селёдкой под шубой!</w:t>
      </w:r>
    </w:p>
    <w:p w14:paraId="43009F9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9F8706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AFBF60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F196A1E" w14:textId="7E060BD9"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идеального винегрета </w:t>
      </w:r>
    </w:p>
    <w:p w14:paraId="1D08CE01"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Свекла не окрасит всё в красный цвет:</w:t>
      </w:r>
    </w:p>
    <w:p w14:paraId="75D3AC50"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Нарезайте свеклу первой и сразу заправляйте маслом</w:t>
      </w:r>
    </w:p>
    <w:p w14:paraId="548682DB"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Масло создаст защитную плёнку</w:t>
      </w:r>
    </w:p>
    <w:p w14:paraId="4756E6E5"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Или выкладывайте свеклу последней и аккуратно перемешивайте</w:t>
      </w:r>
    </w:p>
    <w:p w14:paraId="6BE4C923"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не будет водянистым:</w:t>
      </w:r>
    </w:p>
    <w:p w14:paraId="43053DC6"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Хорошо отжимайте квашеную капусту</w:t>
      </w:r>
    </w:p>
    <w:p w14:paraId="3B1FAAB9"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Отжимайте солёные огурцы</w:t>
      </w:r>
    </w:p>
    <w:p w14:paraId="48E55439"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добавляйте слишком много масла</w:t>
      </w:r>
    </w:p>
    <w:p w14:paraId="20DCE075"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Все ингредиенты одинакового размера:</w:t>
      </w:r>
    </w:p>
    <w:p w14:paraId="549BA27F"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Нарезайте все овощи кубиками одинакового размера (около 0,5 см)</w:t>
      </w:r>
    </w:p>
    <w:p w14:paraId="71B5D29A"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Так салат выглядит аккуратнее и профессиональнее</w:t>
      </w:r>
    </w:p>
    <w:p w14:paraId="675D506F"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Насыщенный вкус:</w:t>
      </w:r>
    </w:p>
    <w:p w14:paraId="01E3A126"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Дайте винегрету настояться в холодильнике 2–3 часа</w:t>
      </w:r>
    </w:p>
    <w:p w14:paraId="14A9D4B9"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нерафинированное подсолнечное масло — оно даёт аромат</w:t>
      </w:r>
    </w:p>
    <w:p w14:paraId="52526D3D"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жалейте квашеной капусты — она даёт кислинку</w:t>
      </w:r>
    </w:p>
    <w:p w14:paraId="3F359833"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Правильная свекла:</w:t>
      </w:r>
    </w:p>
    <w:p w14:paraId="061CAA9B"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Выбирайте сладкую свеклу без белых колец</w:t>
      </w:r>
    </w:p>
    <w:p w14:paraId="14C9BA21"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переваривайте свеклу — она должна быть мягкой, но не разваренной</w:t>
      </w:r>
    </w:p>
    <w:p w14:paraId="19F631D9"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Варите свеклу отдельно от других овощей</w:t>
      </w:r>
    </w:p>
    <w:p w14:paraId="14E30B9B"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Экономия времени:</w:t>
      </w:r>
    </w:p>
    <w:p w14:paraId="6540EE81"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Сварите овощи заранее (за день)</w:t>
      </w:r>
    </w:p>
    <w:p w14:paraId="070AC9B8"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кухонный комбайн с насадкой для нарезки кубиками</w:t>
      </w:r>
    </w:p>
    <w:p w14:paraId="43E95F2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AF5183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328CA16" w14:textId="57F15916"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0EDD7B2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с фасолью:</w:t>
      </w:r>
      <w:r>
        <w:rPr>
          <w:rFonts w:ascii="AppleSystemUIFont" w:hAnsi="AppleSystemUIFont" w:cs="AppleSystemUIFont"/>
          <w:sz w:val="26"/>
          <w:szCs w:val="26"/>
          <w:lang w:val="ru-RU"/>
        </w:rPr>
        <w:t xml:space="preserve"> Добавьте 150–200 г отварной или консервированной фасоли — более сытный вариант с белком.</w:t>
      </w:r>
    </w:p>
    <w:p w14:paraId="61CAFDE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37B8C9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с горошком:</w:t>
      </w:r>
      <w:r>
        <w:rPr>
          <w:rFonts w:ascii="AppleSystemUIFont" w:hAnsi="AppleSystemUIFont" w:cs="AppleSystemUIFont"/>
          <w:sz w:val="26"/>
          <w:szCs w:val="26"/>
          <w:lang w:val="ru-RU"/>
        </w:rPr>
        <w:t xml:space="preserve"> Добавьте 100 г консервированного зелёного горошка — классический советский вариант.</w:t>
      </w:r>
    </w:p>
    <w:p w14:paraId="75CD587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1C8B93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с селёдкой:</w:t>
      </w:r>
      <w:r>
        <w:rPr>
          <w:rFonts w:ascii="AppleSystemUIFont" w:hAnsi="AppleSystemUIFont" w:cs="AppleSystemUIFont"/>
          <w:sz w:val="26"/>
          <w:szCs w:val="26"/>
          <w:lang w:val="ru-RU"/>
        </w:rPr>
        <w:t xml:space="preserve"> Добавьте 200 г нарезанной кубиками солёной селёдки — получится более сытный салат.</w:t>
      </w:r>
    </w:p>
    <w:p w14:paraId="6C76F62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ACE41B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с грибами:</w:t>
      </w:r>
      <w:r>
        <w:rPr>
          <w:rFonts w:ascii="AppleSystemUIFont" w:hAnsi="AppleSystemUIFont" w:cs="AppleSystemUIFont"/>
          <w:sz w:val="26"/>
          <w:szCs w:val="26"/>
          <w:lang w:val="ru-RU"/>
        </w:rPr>
        <w:t xml:space="preserve"> Добавьте 150 г маринованных или солёных грибов, нарезанных кубиками.</w:t>
      </w:r>
    </w:p>
    <w:p w14:paraId="45BAB8C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75095B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с яблоком:</w:t>
      </w:r>
      <w:r>
        <w:rPr>
          <w:rFonts w:ascii="AppleSystemUIFont" w:hAnsi="AppleSystemUIFont" w:cs="AppleSystemUIFont"/>
          <w:sz w:val="26"/>
          <w:szCs w:val="26"/>
          <w:lang w:val="ru-RU"/>
        </w:rPr>
        <w:t xml:space="preserve"> Добавьте 1 кисло-сладкое яблоко, нарезанное кубиками — свежий вкус.</w:t>
      </w:r>
    </w:p>
    <w:p w14:paraId="598BA5D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D66946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с черносливом:</w:t>
      </w:r>
      <w:r>
        <w:rPr>
          <w:rFonts w:ascii="AppleSystemUIFont" w:hAnsi="AppleSystemUIFont" w:cs="AppleSystemUIFont"/>
          <w:sz w:val="26"/>
          <w:szCs w:val="26"/>
          <w:lang w:val="ru-RU"/>
        </w:rPr>
        <w:t xml:space="preserve"> Добавьте 50–70 г нарезанного чернослива — сладковатый акцент.</w:t>
      </w:r>
    </w:p>
    <w:p w14:paraId="4357349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38864A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с морской капустой:</w:t>
      </w:r>
      <w:r>
        <w:rPr>
          <w:rFonts w:ascii="AppleSystemUIFont" w:hAnsi="AppleSystemUIFont" w:cs="AppleSystemUIFont"/>
          <w:sz w:val="26"/>
          <w:szCs w:val="26"/>
          <w:lang w:val="ru-RU"/>
        </w:rPr>
        <w:t xml:space="preserve"> Добавьте 100 г морской капусты (ламинарии) — полезно и вкусно.</w:t>
      </w:r>
    </w:p>
    <w:p w14:paraId="228A73E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48D037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с авокадо:</w:t>
      </w:r>
      <w:r>
        <w:rPr>
          <w:rFonts w:ascii="AppleSystemUIFont" w:hAnsi="AppleSystemUIFont" w:cs="AppleSystemUIFont"/>
          <w:sz w:val="26"/>
          <w:szCs w:val="26"/>
          <w:lang w:val="ru-RU"/>
        </w:rPr>
        <w:t xml:space="preserve"> Добавьте 1 спелое авокадо, нарезанное кубиками — нежный сливочный вкус.</w:t>
      </w:r>
    </w:p>
    <w:p w14:paraId="20CBB07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13CDDA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с орехами:</w:t>
      </w:r>
      <w:r>
        <w:rPr>
          <w:rFonts w:ascii="AppleSystemUIFont" w:hAnsi="AppleSystemUIFont" w:cs="AppleSystemUIFont"/>
          <w:sz w:val="26"/>
          <w:szCs w:val="26"/>
          <w:lang w:val="ru-RU"/>
        </w:rPr>
        <w:t xml:space="preserve"> Посыпьте готовый салат измельчёнными грецкими орехами — хрустящая текстура.</w:t>
      </w:r>
    </w:p>
    <w:p w14:paraId="5711350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A2B243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с горчицей:</w:t>
      </w:r>
      <w:r>
        <w:rPr>
          <w:rFonts w:ascii="AppleSystemUIFont" w:hAnsi="AppleSystemUIFont" w:cs="AppleSystemUIFont"/>
          <w:sz w:val="26"/>
          <w:szCs w:val="26"/>
          <w:lang w:val="ru-RU"/>
        </w:rPr>
        <w:t xml:space="preserve"> Добавьте 1 чайную ложку горчицы в масло для заправки — пикантный вкус.</w:t>
      </w:r>
    </w:p>
    <w:p w14:paraId="7418CB9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6480F0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Винегрет с лимонным соком:</w:t>
      </w:r>
      <w:r>
        <w:rPr>
          <w:rFonts w:ascii="AppleSystemUIFont" w:hAnsi="AppleSystemUIFont" w:cs="AppleSystemUIFont"/>
          <w:sz w:val="26"/>
          <w:szCs w:val="26"/>
          <w:lang w:val="ru-RU"/>
        </w:rPr>
        <w:t xml:space="preserve"> Замените часть масла на лимонный сок — более лёгкий вариант.</w:t>
      </w:r>
    </w:p>
    <w:p w14:paraId="4574E34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040A22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Винегрет с чесноком:</w:t>
      </w:r>
      <w:r>
        <w:rPr>
          <w:rFonts w:ascii="AppleSystemUIFont" w:hAnsi="AppleSystemUIFont" w:cs="AppleSystemUIFont"/>
          <w:sz w:val="26"/>
          <w:szCs w:val="26"/>
          <w:lang w:val="ru-RU"/>
        </w:rPr>
        <w:t xml:space="preserve"> Добавьте 1–2 зубчика измельчённого чеснока в заправку.</w:t>
      </w:r>
    </w:p>
    <w:p w14:paraId="4F6D421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1B9BF90" w14:textId="60F378A8"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винегрет</w:t>
      </w:r>
    </w:p>
    <w:p w14:paraId="4DF6A7C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0A8FDE3C"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Готовый винегрет хранится до 2–3 дней в закрытом контейнере.</w:t>
      </w:r>
    </w:p>
    <w:p w14:paraId="4C4D52DA"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 каждым днём салат становится кислее (из-за квашеной капусты и огурцов).</w:t>
      </w:r>
    </w:p>
    <w:p w14:paraId="4D7051BB"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Чем свежее винегрет — тем он вкуснее.</w:t>
      </w:r>
    </w:p>
    <w:p w14:paraId="68FC594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3FA240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1E441614"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 рекомендуется замораживать!</w:t>
      </w:r>
      <w:r>
        <w:rPr>
          <w:rFonts w:ascii="AppleSystemUIFont" w:hAnsi="AppleSystemUIFont" w:cs="AppleSystemUIFont"/>
          <w:sz w:val="26"/>
          <w:szCs w:val="26"/>
          <w:lang w:val="ru-RU"/>
        </w:rPr>
        <w:t xml:space="preserve"> Варёные овощи после разморозки потеряют текстуру и превратятся в кашу.</w:t>
      </w:r>
    </w:p>
    <w:p w14:paraId="350FBD5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7DF24F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 для хранения:</w:t>
      </w:r>
    </w:p>
    <w:p w14:paraId="069A15B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Если готовите салат заранее:</w:t>
      </w:r>
    </w:p>
    <w:p w14:paraId="603EC160"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все овощи, кроме свеклы</w:t>
      </w:r>
    </w:p>
    <w:p w14:paraId="628D61CE"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Свеклу нарежьте отдельно и заправьте маслом</w:t>
      </w:r>
    </w:p>
    <w:p w14:paraId="64EE052F"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Сложите в отдельные контейнеры</w:t>
      </w:r>
    </w:p>
    <w:p w14:paraId="1A49C4C0"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Уберите в холодильник</w:t>
      </w:r>
    </w:p>
    <w:p w14:paraId="1B0DCA13"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Смешайте все ингредиенты за 1–2 часа до подачи</w:t>
      </w:r>
    </w:p>
    <w:p w14:paraId="7B0E09F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4A0A15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Так винегрет останется ярким и не превратится в однородную красную массу!</w:t>
      </w:r>
    </w:p>
    <w:p w14:paraId="01598BF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4D7BA3F" w14:textId="7768B2CC"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Частые вопросы</w:t>
      </w:r>
    </w:p>
    <w:p w14:paraId="2310D38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винегрет получился слишком красным?</w:t>
      </w:r>
    </w:p>
    <w:p w14:paraId="578F0D26"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заправили свеклу маслом перед смешиванием</w:t>
      </w:r>
    </w:p>
    <w:p w14:paraId="25F84C5D"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Перемешали слишком интенсивно</w:t>
      </w:r>
    </w:p>
    <w:p w14:paraId="4196524B"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нарежьте свеклу первой и сразу добавьте масло</w:t>
      </w:r>
    </w:p>
    <w:p w14:paraId="3EDFDE2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D5ABFB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винегрет кислый?</w:t>
      </w:r>
    </w:p>
    <w:p w14:paraId="0D79636A"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квашеной капусты или огурцов</w:t>
      </w:r>
    </w:p>
    <w:p w14:paraId="04E79920"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Капуста слишком кислая</w:t>
      </w:r>
    </w:p>
    <w:p w14:paraId="43EA1C45"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½–1 чайную ложку сахара — это сбалансирует вкус</w:t>
      </w:r>
    </w:p>
    <w:p w14:paraId="074B4D0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ED69D5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винегрет водянистый?</w:t>
      </w:r>
    </w:p>
    <w:p w14:paraId="3A601636"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отжали квашеную капусту</w:t>
      </w:r>
    </w:p>
    <w:p w14:paraId="1340E139"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отжали огурцы</w:t>
      </w:r>
    </w:p>
    <w:p w14:paraId="3B0D05C0"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много масла</w:t>
      </w:r>
    </w:p>
    <w:p w14:paraId="7DA25982"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В следующий раз лучше отжимайте все ингредиенты</w:t>
      </w:r>
    </w:p>
    <w:p w14:paraId="5850CA5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E70084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свекла твёрдая?</w:t>
      </w:r>
    </w:p>
    <w:p w14:paraId="1AF9A7D7"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Недоварили</w:t>
      </w:r>
    </w:p>
    <w:p w14:paraId="76A8B11A"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Свекла старая</w:t>
      </w:r>
    </w:p>
    <w:p w14:paraId="409F3605"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варите дольше (до 1 часа)</w:t>
      </w:r>
    </w:p>
    <w:p w14:paraId="36E8362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5727C4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свежую капусту?</w:t>
      </w:r>
    </w:p>
    <w:p w14:paraId="141701F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это будет не классический винегрет. Свежую капусту нашинкуйте и слегка помните с солью.</w:t>
      </w:r>
    </w:p>
    <w:p w14:paraId="51B34DD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6BD837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маринованные огурцы вместо солёных?</w:t>
      </w:r>
    </w:p>
    <w:p w14:paraId="0F69A16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вкус будет другим. Маринованные огурцы более кислые и ароматные.</w:t>
      </w:r>
    </w:p>
    <w:p w14:paraId="6261F49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2F013B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Чем заменить подсолнечное масло?</w:t>
      </w:r>
    </w:p>
    <w:p w14:paraId="2F319120"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Оливковое масло</w:t>
      </w:r>
    </w:p>
    <w:p w14:paraId="1B994834"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Кукурузное масло</w:t>
      </w:r>
    </w:p>
    <w:p w14:paraId="6273A29E"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Льняное масло (для пользы)</w:t>
      </w:r>
    </w:p>
    <w:p w14:paraId="09327C4A"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Или смесь масел</w:t>
      </w:r>
    </w:p>
    <w:p w14:paraId="70D6E42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EFB414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винегрет без свеклы?</w:t>
      </w:r>
    </w:p>
    <w:p w14:paraId="0804E32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Нет, свекла — основной ингредиент винегрета. Без неё это будет просто овощной салат.</w:t>
      </w:r>
    </w:p>
    <w:p w14:paraId="3E8AB08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9A2D35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картофель развалился?</w:t>
      </w:r>
    </w:p>
    <w:p w14:paraId="26931942"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Переварили</w:t>
      </w:r>
    </w:p>
    <w:p w14:paraId="743CD297"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Использовали рассыпчатый сорт</w:t>
      </w:r>
    </w:p>
    <w:p w14:paraId="5C67CDFC"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варите меньше времени или используйте более плотный картофель</w:t>
      </w:r>
    </w:p>
    <w:p w14:paraId="1556226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47190F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добавить майонез?</w:t>
      </w:r>
    </w:p>
    <w:p w14:paraId="33D2661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Традиционно винегрет заправляют только растительным маслом. Майонез изменит вкус и калорийность.</w:t>
      </w:r>
    </w:p>
    <w:p w14:paraId="29A423F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5D2C0A1" w14:textId="5A4B57E5" w:rsidR="00D72212" w:rsidRDefault="00D72212" w:rsidP="00D72212">
      <w:pPr>
        <w:autoSpaceDE w:val="0"/>
        <w:autoSpaceDN w:val="0"/>
        <w:adjustRightInd w:val="0"/>
        <w:jc w:val="center"/>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Польза винегрета</w:t>
      </w:r>
    </w:p>
    <w:p w14:paraId="1777D28C" w14:textId="77777777" w:rsidR="00D72212" w:rsidRDefault="00D72212" w:rsidP="00D72212">
      <w:pPr>
        <w:autoSpaceDE w:val="0"/>
        <w:autoSpaceDN w:val="0"/>
        <w:adjustRightInd w:val="0"/>
        <w:jc w:val="center"/>
        <w:rPr>
          <w:rFonts w:ascii="AppleSystemUIFont" w:hAnsi="AppleSystemUIFont" w:cs="AppleSystemUIFont"/>
          <w:b/>
          <w:bCs/>
          <w:sz w:val="26"/>
          <w:szCs w:val="26"/>
          <w:lang w:val="ru-RU"/>
        </w:rPr>
      </w:pPr>
    </w:p>
    <w:p w14:paraId="2134A44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Винегрет — это не только вкусно, но и очень полезно:</w:t>
      </w:r>
    </w:p>
    <w:p w14:paraId="7B8FE03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99940F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Витамины:</w:t>
      </w:r>
      <w:r>
        <w:rPr>
          <w:rFonts w:ascii="AppleSystemUIFont" w:hAnsi="AppleSystemUIFont" w:cs="AppleSystemUIFont"/>
          <w:sz w:val="26"/>
          <w:szCs w:val="26"/>
          <w:lang w:val="ru-RU"/>
        </w:rPr>
        <w:t xml:space="preserve"> Свекла, морковь и капуста богаты витаминами A, C, K и группы B</w:t>
      </w:r>
    </w:p>
    <w:p w14:paraId="675E63B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Клетчатка:</w:t>
      </w:r>
      <w:r>
        <w:rPr>
          <w:rFonts w:ascii="AppleSystemUIFont" w:hAnsi="AppleSystemUIFont" w:cs="AppleSystemUIFont"/>
          <w:sz w:val="26"/>
          <w:szCs w:val="26"/>
          <w:lang w:val="ru-RU"/>
        </w:rPr>
        <w:t xml:space="preserve"> Овощи улучшают пищеварение</w:t>
      </w:r>
    </w:p>
    <w:p w14:paraId="2B23C2A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lastRenderedPageBreak/>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Пробиотики:</w:t>
      </w:r>
      <w:r>
        <w:rPr>
          <w:rFonts w:ascii="AppleSystemUIFont" w:hAnsi="AppleSystemUIFont" w:cs="AppleSystemUIFont"/>
          <w:sz w:val="26"/>
          <w:szCs w:val="26"/>
          <w:lang w:val="ru-RU"/>
        </w:rPr>
        <w:t xml:space="preserve"> Квашеная капуста содержит полезные бактерии</w:t>
      </w:r>
    </w:p>
    <w:p w14:paraId="15EFB82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Низкая калорийность:</w:t>
      </w:r>
      <w:r>
        <w:rPr>
          <w:rFonts w:ascii="AppleSystemUIFont" w:hAnsi="AppleSystemUIFont" w:cs="AppleSystemUIFont"/>
          <w:sz w:val="26"/>
          <w:szCs w:val="26"/>
          <w:lang w:val="ru-RU"/>
        </w:rPr>
        <w:t xml:space="preserve"> Отличный выбор для тех, кто следит за весом</w:t>
      </w:r>
    </w:p>
    <w:p w14:paraId="28791D3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Антиоксиданты:</w:t>
      </w:r>
      <w:r>
        <w:rPr>
          <w:rFonts w:ascii="AppleSystemUIFont" w:hAnsi="AppleSystemUIFont" w:cs="AppleSystemUIFont"/>
          <w:sz w:val="26"/>
          <w:szCs w:val="26"/>
          <w:lang w:val="ru-RU"/>
        </w:rPr>
        <w:t xml:space="preserve"> Свекла содержит бетацианин, который борется со свободными радикалами</w:t>
      </w:r>
    </w:p>
    <w:p w14:paraId="55FCFCB8"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50893C74" w14:textId="657810A8" w:rsidR="00D72212" w:rsidRPr="00D72212" w:rsidRDefault="00D72212" w:rsidP="00D72212">
      <w:pPr>
        <w:autoSpaceDE w:val="0"/>
        <w:autoSpaceDN w:val="0"/>
        <w:adjustRightInd w:val="0"/>
        <w:jc w:val="center"/>
        <w:rPr>
          <w:rFonts w:ascii="AppleSystemUIFont" w:hAnsi="AppleSystemUIFont" w:cs="AppleSystemUIFont"/>
          <w:b/>
          <w:bCs/>
          <w:sz w:val="32"/>
          <w:szCs w:val="32"/>
          <w:u w:val="single"/>
          <w:lang w:val="ru-RU"/>
        </w:rPr>
      </w:pPr>
      <w:r w:rsidRPr="00D72212">
        <w:rPr>
          <w:rFonts w:ascii="AppleSystemUIFont" w:hAnsi="AppleSystemUIFont" w:cs="AppleSystemUIFont"/>
          <w:b/>
          <w:bCs/>
          <w:sz w:val="32"/>
          <w:szCs w:val="32"/>
          <w:u w:val="single"/>
          <w:lang w:val="ru-RU"/>
        </w:rPr>
        <w:t>Салат "Витаминный" из капусты «Свежесть»</w:t>
      </w:r>
    </w:p>
    <w:p w14:paraId="4A23F9DD" w14:textId="61355E49" w:rsidR="00D72212" w:rsidRDefault="00D72212" w:rsidP="00D72212">
      <w:pPr>
        <w:autoSpaceDE w:val="0"/>
        <w:autoSpaceDN w:val="0"/>
        <w:adjustRightInd w:val="0"/>
        <w:rPr>
          <w:rFonts w:ascii="AppleSystemUIFont" w:hAnsi="AppleSystemUIFont" w:cs="AppleSystemUIFont"/>
          <w:b/>
          <w:bCs/>
          <w:sz w:val="26"/>
          <w:szCs w:val="26"/>
          <w:lang w:val="ru-RU"/>
        </w:rPr>
      </w:pPr>
    </w:p>
    <w:p w14:paraId="576F0FE7"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3BE1054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15 минут</w:t>
      </w:r>
    </w:p>
    <w:p w14:paraId="42947E8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0 минут (без термической обработки)</w:t>
      </w:r>
    </w:p>
    <w:p w14:paraId="55C63BE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настаивания:</w:t>
      </w:r>
      <w:r>
        <w:rPr>
          <w:rFonts w:ascii="AppleSystemUIFont" w:hAnsi="AppleSystemUIFont" w:cs="AppleSystemUIFont"/>
          <w:sz w:val="26"/>
          <w:szCs w:val="26"/>
          <w:lang w:val="ru-RU"/>
        </w:rPr>
        <w:t xml:space="preserve"> 10–15 минут</w:t>
      </w:r>
    </w:p>
    <w:p w14:paraId="30F4343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4–6 человек</w:t>
      </w:r>
    </w:p>
    <w:p w14:paraId="2383865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~80–100 ккал на порцию (зависит от количества масла)</w:t>
      </w:r>
    </w:p>
    <w:p w14:paraId="07C543BF" w14:textId="37E7401D" w:rsidR="00D72212" w:rsidRDefault="00D72212" w:rsidP="00D72212">
      <w:pPr>
        <w:autoSpaceDE w:val="0"/>
        <w:autoSpaceDN w:val="0"/>
        <w:adjustRightInd w:val="0"/>
        <w:rPr>
          <w:rFonts w:ascii="AppleSystemUIFont" w:hAnsi="AppleSystemUIFont" w:cs="AppleSystemUIFont"/>
          <w:sz w:val="26"/>
          <w:szCs w:val="26"/>
          <w:lang w:val="ru-RU"/>
        </w:rPr>
      </w:pPr>
    </w:p>
    <w:p w14:paraId="5E2CEC4F" w14:textId="7777777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7C728CD4"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~2 г</w:t>
      </w:r>
    </w:p>
    <w:p w14:paraId="5191A411"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~7 г</w:t>
      </w:r>
    </w:p>
    <w:p w14:paraId="5B4FEE2D"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~8 г</w:t>
      </w:r>
    </w:p>
    <w:p w14:paraId="35C4BA3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37F408F" w14:textId="5DD35513"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33DC811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2D524D91"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 белокочанная свежая</w:t>
      </w:r>
      <w:r>
        <w:rPr>
          <w:rFonts w:ascii="AppleSystemUIFont" w:hAnsi="AppleSystemUIFont" w:cs="AppleSystemUIFont"/>
          <w:sz w:val="26"/>
          <w:szCs w:val="26"/>
          <w:lang w:val="ru-RU"/>
        </w:rPr>
        <w:t xml:space="preserve"> — 500–600 г (½ среднего кочана)</w:t>
      </w:r>
    </w:p>
    <w:p w14:paraId="49767C35"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Морковь</w:t>
      </w:r>
      <w:r>
        <w:rPr>
          <w:rFonts w:ascii="AppleSystemUIFont" w:hAnsi="AppleSystemUIFont" w:cs="AppleSystemUIFont"/>
          <w:sz w:val="26"/>
          <w:szCs w:val="26"/>
          <w:lang w:val="ru-RU"/>
        </w:rPr>
        <w:t xml:space="preserve"> — 2 средние (около 150–200 г)</w:t>
      </w:r>
    </w:p>
    <w:p w14:paraId="6187D07F"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чайная ложка (или по вкусу)</w:t>
      </w:r>
    </w:p>
    <w:p w14:paraId="325690C6"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w:t>
      </w:r>
      <w:r>
        <w:rPr>
          <w:rFonts w:ascii="AppleSystemUIFont" w:hAnsi="AppleSystemUIFont" w:cs="AppleSystemUIFont"/>
          <w:sz w:val="26"/>
          <w:szCs w:val="26"/>
          <w:lang w:val="ru-RU"/>
        </w:rPr>
        <w:t xml:space="preserve"> — 1–2 чайные ложки (по вкусу)</w:t>
      </w:r>
    </w:p>
    <w:p w14:paraId="3DFCC057"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Уксус 9%</w:t>
      </w:r>
      <w:r>
        <w:rPr>
          <w:rFonts w:ascii="AppleSystemUIFont" w:hAnsi="AppleSystemUIFont" w:cs="AppleSystemUIFont"/>
          <w:sz w:val="26"/>
          <w:szCs w:val="26"/>
          <w:lang w:val="ru-RU"/>
        </w:rPr>
        <w:t xml:space="preserve"> — 1–2 столовые ложки </w:t>
      </w:r>
      <w:r>
        <w:rPr>
          <w:rFonts w:ascii="AppleSystemUIFont" w:hAnsi="AppleSystemUIFont" w:cs="AppleSystemUIFont"/>
          <w:b/>
          <w:bCs/>
          <w:sz w:val="26"/>
          <w:szCs w:val="26"/>
          <w:lang w:val="ru-RU"/>
        </w:rPr>
        <w:t>или</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Лимонный сок</w:t>
      </w:r>
      <w:r>
        <w:rPr>
          <w:rFonts w:ascii="AppleSystemUIFont" w:hAnsi="AppleSystemUIFont" w:cs="AppleSystemUIFont"/>
          <w:sz w:val="26"/>
          <w:szCs w:val="26"/>
          <w:lang w:val="ru-RU"/>
        </w:rPr>
        <w:t xml:space="preserve"> — 2–3 столовые ложки</w:t>
      </w:r>
    </w:p>
    <w:p w14:paraId="246B9D3A"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(подсолнечное нерафинированное) — 3–4 столовые ложки</w:t>
      </w:r>
    </w:p>
    <w:p w14:paraId="4F7B88D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13CB67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 желанию:</w:t>
      </w:r>
    </w:p>
    <w:p w14:paraId="21307C00"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Лук репчатый</w:t>
      </w:r>
      <w:r>
        <w:rPr>
          <w:rFonts w:ascii="AppleSystemUIFont" w:hAnsi="AppleSystemUIFont" w:cs="AppleSystemUIFont"/>
          <w:sz w:val="26"/>
          <w:szCs w:val="26"/>
          <w:lang w:val="ru-RU"/>
        </w:rPr>
        <w:t xml:space="preserve"> — 1 маленькая головка (около 50 г)</w:t>
      </w:r>
    </w:p>
    <w:p w14:paraId="5C11C924"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Зелёный лук</w:t>
      </w:r>
      <w:r>
        <w:rPr>
          <w:rFonts w:ascii="AppleSystemUIFont" w:hAnsi="AppleSystemUIFont" w:cs="AppleSystemUIFont"/>
          <w:sz w:val="26"/>
          <w:szCs w:val="26"/>
          <w:lang w:val="ru-RU"/>
        </w:rPr>
        <w:t xml:space="preserve"> — несколько перьев</w:t>
      </w:r>
    </w:p>
    <w:p w14:paraId="315E4C4F"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Свежая зелень</w:t>
      </w:r>
      <w:r>
        <w:rPr>
          <w:rFonts w:ascii="AppleSystemUIFont" w:hAnsi="AppleSystemUIFont" w:cs="AppleSystemUIFont"/>
          <w:sz w:val="26"/>
          <w:szCs w:val="26"/>
          <w:lang w:val="ru-RU"/>
        </w:rPr>
        <w:t xml:space="preserve"> (укроп, петрушка) — небольшой пучок</w:t>
      </w:r>
    </w:p>
    <w:p w14:paraId="09A25190"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Чеснок</w:t>
      </w:r>
      <w:r>
        <w:rPr>
          <w:rFonts w:ascii="AppleSystemUIFont" w:hAnsi="AppleSystemUIFont" w:cs="AppleSystemUIFont"/>
          <w:sz w:val="26"/>
          <w:szCs w:val="26"/>
          <w:lang w:val="ru-RU"/>
        </w:rPr>
        <w:t xml:space="preserve"> — 1 зубчик</w:t>
      </w:r>
    </w:p>
    <w:p w14:paraId="331FB324"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Чёрный молотый перец</w:t>
      </w:r>
      <w:r>
        <w:rPr>
          <w:rFonts w:ascii="AppleSystemUIFont" w:hAnsi="AppleSystemUIFont" w:cs="AppleSystemUIFont"/>
          <w:sz w:val="26"/>
          <w:szCs w:val="26"/>
          <w:lang w:val="ru-RU"/>
        </w:rPr>
        <w:t xml:space="preserve"> — ¼ чайной ложки</w:t>
      </w:r>
    </w:p>
    <w:p w14:paraId="62283DE6"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Клюква или брусника</w:t>
      </w:r>
      <w:r>
        <w:rPr>
          <w:rFonts w:ascii="AppleSystemUIFont" w:hAnsi="AppleSystemUIFont" w:cs="AppleSystemUIFont"/>
          <w:sz w:val="26"/>
          <w:szCs w:val="26"/>
          <w:lang w:val="ru-RU"/>
        </w:rPr>
        <w:t xml:space="preserve"> — горсть (для украшения и кислинки)</w:t>
      </w:r>
    </w:p>
    <w:p w14:paraId="3CDB87E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CF8AF1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CFCEC11" w14:textId="649DBC2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124811CB"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3DF94C9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Шаг 1: Подготовка капусты</w:t>
      </w:r>
    </w:p>
    <w:p w14:paraId="1FFB7BBF"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 кочана капусты снимите верхние повреждённые листья.</w:t>
      </w:r>
    </w:p>
    <w:p w14:paraId="0DC707C9"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Разрежьте кочан на 4 части.</w:t>
      </w:r>
    </w:p>
    <w:p w14:paraId="278262BE"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Вырежьте кочерыжку (её можно не выбрасывать, а использовать для другого блюда).</w:t>
      </w:r>
    </w:p>
    <w:p w14:paraId="5012D9C1"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Тонко нашинкуйте капусту ножом или специальной шинковкой.</w:t>
      </w:r>
    </w:p>
    <w:p w14:paraId="7E38ACEE" w14:textId="4B6E759E" w:rsidR="00D72212" w:rsidRDefault="00D72212" w:rsidP="00D72212">
      <w:pPr>
        <w:numPr>
          <w:ilvl w:val="1"/>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чем</w:t>
      </w:r>
      <w:r>
        <w:rPr>
          <w:rFonts w:ascii="AppleSystemUIFont" w:hAnsi="AppleSystemUIFont" w:cs="AppleSystemUIFont"/>
          <w:sz w:val="26"/>
          <w:szCs w:val="26"/>
          <w:lang w:val="ru-RU"/>
        </w:rPr>
        <w:t xml:space="preserve"> тоньше нашинкована капуста, тем нежнее будет салат и тем быстрее она даст сок.</w:t>
      </w:r>
    </w:p>
    <w:p w14:paraId="5F4F3546"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Переложите нашинкованную капусту в большую миску (салат должен свободно помещаться).</w:t>
      </w:r>
    </w:p>
    <w:p w14:paraId="7CBBA05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503D2C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моркови</w:t>
      </w:r>
    </w:p>
    <w:p w14:paraId="3EB9B864"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Морковь хорошо вымойте под холодной водой.</w:t>
      </w:r>
    </w:p>
    <w:p w14:paraId="75E3B296"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Очистите от кожуры.</w:t>
      </w:r>
    </w:p>
    <w:p w14:paraId="3B4711AA"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Натрите морковь на крупной тёрке.</w:t>
      </w:r>
    </w:p>
    <w:p w14:paraId="307D7343" w14:textId="2088714B"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Альтернатива</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для</w:t>
      </w:r>
      <w:r>
        <w:rPr>
          <w:rFonts w:ascii="AppleSystemUIFont" w:hAnsi="AppleSystemUIFont" w:cs="AppleSystemUIFont"/>
          <w:sz w:val="26"/>
          <w:szCs w:val="26"/>
          <w:lang w:val="ru-RU"/>
        </w:rPr>
        <w:t xml:space="preserve"> более красивой подачи можно натереть морковь на тёрке для корейской моркови (длинной соломкой).</w:t>
      </w:r>
    </w:p>
    <w:p w14:paraId="57BB9646" w14:textId="33A7A73D"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используйте слишком мелкую тёрку — морковь должна чувствоваться в салате.</w:t>
      </w:r>
    </w:p>
    <w:p w14:paraId="5280D97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423827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Подготовка лука (если используете)</w:t>
      </w:r>
    </w:p>
    <w:p w14:paraId="51521AED"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Лук очистите.</w:t>
      </w:r>
    </w:p>
    <w:p w14:paraId="55DFD94D"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очень мелкими кубиками или тонкими полукольцами.</w:t>
      </w:r>
    </w:p>
    <w:p w14:paraId="07A04BB3" w14:textId="2E356DD1"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чтобы</w:t>
      </w:r>
      <w:r>
        <w:rPr>
          <w:rFonts w:ascii="AppleSystemUIFont" w:hAnsi="AppleSystemUIFont" w:cs="AppleSystemUIFont"/>
          <w:sz w:val="26"/>
          <w:szCs w:val="26"/>
          <w:lang w:val="ru-RU"/>
        </w:rPr>
        <w:t xml:space="preserve"> лук не был слишком острым, залейте нарезанный лук кипятком на 3–5 минут, затем слейте воду и отожмите.</w:t>
      </w:r>
    </w:p>
    <w:p w14:paraId="2B84B4A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D12F4A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Приготовление заправки</w:t>
      </w:r>
    </w:p>
    <w:p w14:paraId="7B3FCAC2"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небольшой миске или стакане смешайте:</w:t>
      </w:r>
    </w:p>
    <w:p w14:paraId="5952617F"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Растительное масло (3–4 столовые ложки)</w:t>
      </w:r>
    </w:p>
    <w:p w14:paraId="48732A11"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Уксус или лимонный сок</w:t>
      </w:r>
    </w:p>
    <w:p w14:paraId="05219B5B"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Соль (1 чайная ложка)</w:t>
      </w:r>
    </w:p>
    <w:p w14:paraId="7551A8FA"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Сахар (1–2 чайные ложки)</w:t>
      </w:r>
    </w:p>
    <w:p w14:paraId="58CC847E"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до растворения соли и сахара.</w:t>
      </w:r>
    </w:p>
    <w:p w14:paraId="3903B169"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Попробуйте заправку на вкус — она должна быть сбалансированной: солёной, сладкой и с лёгкой кислинкой.</w:t>
      </w:r>
    </w:p>
    <w:p w14:paraId="5DB9E89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01D458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Смешивание салата</w:t>
      </w:r>
    </w:p>
    <w:p w14:paraId="3E00D689"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к нашинкованной капусте натёртую морковь.</w:t>
      </w:r>
    </w:p>
    <w:p w14:paraId="413309BB"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используете лук — добавьте его сейчас.</w:t>
      </w:r>
    </w:p>
    <w:p w14:paraId="5E091B1B"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Полейте овощи приготовленной заправкой.</w:t>
      </w:r>
    </w:p>
    <w:p w14:paraId="1E61C249" w14:textId="7E8C83A1"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Важный момент</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хорошо</w:t>
      </w:r>
      <w:r>
        <w:rPr>
          <w:rFonts w:ascii="AppleSystemUIFont" w:hAnsi="AppleSystemUIFont" w:cs="AppleSystemUIFont"/>
          <w:sz w:val="26"/>
          <w:szCs w:val="26"/>
          <w:lang w:val="ru-RU"/>
        </w:rPr>
        <w:t xml:space="preserve"> помните салат руками 2–3 минуты.</w:t>
      </w:r>
    </w:p>
    <w:p w14:paraId="27673E71"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Почему это важно:</w:t>
      </w:r>
      <w:r>
        <w:rPr>
          <w:rFonts w:ascii="AppleSystemUIFont" w:hAnsi="AppleSystemUIFont" w:cs="AppleSystemUIFont"/>
          <w:sz w:val="26"/>
          <w:szCs w:val="26"/>
          <w:lang w:val="ru-RU"/>
        </w:rPr>
        <w:t xml:space="preserve"> Капуста должна дать сок, стать мягче и пропитаться заправкой.</w:t>
      </w:r>
    </w:p>
    <w:p w14:paraId="3ED33950"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Как делать:</w:t>
      </w:r>
      <w:r>
        <w:rPr>
          <w:rFonts w:ascii="AppleSystemUIFont" w:hAnsi="AppleSystemUIFont" w:cs="AppleSystemUIFont"/>
          <w:sz w:val="26"/>
          <w:szCs w:val="26"/>
          <w:lang w:val="ru-RU"/>
        </w:rPr>
        <w:t xml:space="preserve"> Возьмите горсть капусты с морковью, слегка сожмите в руке и отпустите. Повторяйте, пока капуста не станет мягче и не появится сок.</w:t>
      </w:r>
    </w:p>
    <w:p w14:paraId="484A77B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BE0B16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Добавление зелени (если используете)</w:t>
      </w:r>
    </w:p>
    <w:p w14:paraId="2601ABA9"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Зелень хорошо промойте под холодной водой.</w:t>
      </w:r>
    </w:p>
    <w:p w14:paraId="29232892"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Обсушите бумажным полотенцем.</w:t>
      </w:r>
    </w:p>
    <w:p w14:paraId="44D82907"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Мелко порубите ножом.</w:t>
      </w:r>
    </w:p>
    <w:p w14:paraId="33AAD007"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зелень в салат.</w:t>
      </w:r>
    </w:p>
    <w:p w14:paraId="3AFB7841"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w:t>
      </w:r>
    </w:p>
    <w:p w14:paraId="5C413C0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DA9311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Финальный штрих</w:t>
      </w:r>
    </w:p>
    <w:p w14:paraId="6ECCF095"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салат на вкус.</w:t>
      </w:r>
    </w:p>
    <w:p w14:paraId="47366AEE"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Если нужно — добавьте ещё соли, сахара или кислоты.</w:t>
      </w:r>
    </w:p>
    <w:p w14:paraId="0DB10E65"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добавьте чёрный молотый перец.</w:t>
      </w:r>
    </w:p>
    <w:p w14:paraId="5C81FBAD"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Оставьте салат постоять при комнатной температуре 10–15 минут.</w:t>
      </w:r>
    </w:p>
    <w:p w14:paraId="01A10487" w14:textId="4FB55A4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за</w:t>
      </w:r>
      <w:r>
        <w:rPr>
          <w:rFonts w:ascii="AppleSystemUIFont" w:hAnsi="AppleSystemUIFont" w:cs="AppleSystemUIFont"/>
          <w:sz w:val="26"/>
          <w:szCs w:val="26"/>
          <w:lang w:val="ru-RU"/>
        </w:rPr>
        <w:t xml:space="preserve"> это время капуста даст ещё больше сока, пропитается заправкой и станет мягче.</w:t>
      </w:r>
    </w:p>
    <w:p w14:paraId="1937590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B5E4A6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8: Подача</w:t>
      </w:r>
    </w:p>
    <w:p w14:paraId="6B599BAF"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салат в красивый салатник или порционные тарелки.</w:t>
      </w:r>
    </w:p>
    <w:p w14:paraId="67B682A1"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украсьте:</w:t>
      </w:r>
    </w:p>
    <w:p w14:paraId="5FBE56A5"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Веточками укропа или петрушки</w:t>
      </w:r>
    </w:p>
    <w:p w14:paraId="240ED0F5"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Ягодами клюквы или брусники</w:t>
      </w:r>
    </w:p>
    <w:p w14:paraId="677318C0"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Кольцами красного лука</w:t>
      </w:r>
    </w:p>
    <w:p w14:paraId="45895E1C"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Семенами подсолнечника или кунжутом</w:t>
      </w:r>
    </w:p>
    <w:p w14:paraId="41EC2247"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свежим как:</w:t>
      </w:r>
    </w:p>
    <w:p w14:paraId="1AEBC9EC"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Самостоятельный салат</w:t>
      </w:r>
    </w:p>
    <w:p w14:paraId="62AE2B30"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Гарнир к мясу, рыбе, птице</w:t>
      </w:r>
    </w:p>
    <w:p w14:paraId="4EBBC314"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Закуску к горячим блюдам</w:t>
      </w:r>
    </w:p>
    <w:p w14:paraId="1437ACA9"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Дополнение к кашам, картофелю, макаронам</w:t>
      </w:r>
    </w:p>
    <w:p w14:paraId="36E7936E"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Идеально сочетается с жареной картошкой, котлетами, селёдкой!</w:t>
      </w:r>
    </w:p>
    <w:p w14:paraId="6D0FBA1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F635AC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19F3EE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7B47067" w14:textId="7777777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Секреты идеального витаминного салата </w:t>
      </w:r>
    </w:p>
    <w:p w14:paraId="4F0FD6CA"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253277B6" w14:textId="4049174E"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Капуста будет нежной:</w:t>
      </w:r>
    </w:p>
    <w:p w14:paraId="1C27424F"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помните капусту руками с солью</w:t>
      </w:r>
    </w:p>
    <w:p w14:paraId="2927853A"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Дайте салату настояться 10–15 минут</w:t>
      </w:r>
    </w:p>
    <w:p w14:paraId="6C2EC235"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Чем тоньше нашинкована капуста — тем лучше</w:t>
      </w:r>
    </w:p>
    <w:p w14:paraId="58DD57AD"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Салат не будет водянистым:</w:t>
      </w:r>
    </w:p>
    <w:p w14:paraId="3E795B65"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добавляйте слишком много масла</w:t>
      </w:r>
    </w:p>
    <w:p w14:paraId="50B3F979"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Хорошо отжимайте капусту после того, как она даст сок</w:t>
      </w:r>
    </w:p>
    <w:p w14:paraId="2376713F"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свежую капусту (не старую)</w:t>
      </w:r>
    </w:p>
    <w:p w14:paraId="11E35302"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Сбалансированный вкус:</w:t>
      </w:r>
    </w:p>
    <w:p w14:paraId="58F43463"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Обязательно добавьте сахар — он балансирует кислоту</w:t>
      </w:r>
    </w:p>
    <w:p w14:paraId="2B8AB0CD"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Попробуйте заправку перед добавлением</w:t>
      </w:r>
    </w:p>
    <w:p w14:paraId="02AD8576"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Регулируйте количество уксуса/лимона по вкусу</w:t>
      </w:r>
    </w:p>
    <w:p w14:paraId="55E5C34D"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Хрустящая текстура:</w:t>
      </w:r>
    </w:p>
    <w:p w14:paraId="6A824D18"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переваривайте салат (он же сырой!)</w:t>
      </w:r>
    </w:p>
    <w:p w14:paraId="23D486AF"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режьте морковь слишком мелко</w:t>
      </w:r>
    </w:p>
    <w:p w14:paraId="2B3FAFCF"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сразу после приготовления или в течение нескольких часов</w:t>
      </w:r>
    </w:p>
    <w:p w14:paraId="45484F92"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Яркий цвет:</w:t>
      </w:r>
    </w:p>
    <w:p w14:paraId="022176CC"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свежую капусту без жёлтых листьев</w:t>
      </w:r>
    </w:p>
    <w:p w14:paraId="58D73305"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Нерафинированное масло даёт золотистый оттенок</w:t>
      </w:r>
    </w:p>
    <w:p w14:paraId="52CD2886"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Морковь должна быть яркой и свежей</w:t>
      </w:r>
    </w:p>
    <w:p w14:paraId="23988821"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Экономия времени:</w:t>
      </w:r>
    </w:p>
    <w:p w14:paraId="2DAB1F99"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кухонный комбайн с насадкой для шинковки</w:t>
      </w:r>
    </w:p>
    <w:p w14:paraId="18E8009C"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Натрите морковь на тёрке для корейской моркови — быстрее и красивее</w:t>
      </w:r>
    </w:p>
    <w:p w14:paraId="176C13D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84247F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1280F89" w14:textId="2DAFD9DA"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Вариации рецепта</w:t>
      </w:r>
    </w:p>
    <w:p w14:paraId="48E8AE3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яблоком:</w:t>
      </w:r>
      <w:r>
        <w:rPr>
          <w:rFonts w:ascii="AppleSystemUIFont" w:hAnsi="AppleSystemUIFont" w:cs="AppleSystemUIFont"/>
          <w:sz w:val="26"/>
          <w:szCs w:val="26"/>
          <w:lang w:val="ru-RU"/>
        </w:rPr>
        <w:t xml:space="preserve"> Добавьте 1 кисло-сладкое яблоко, натёртое на крупной тёрке — свежий вкус и дополнительные витамины.</w:t>
      </w:r>
    </w:p>
    <w:p w14:paraId="2171789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92ADF5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клюквой:</w:t>
      </w:r>
      <w:r>
        <w:rPr>
          <w:rFonts w:ascii="AppleSystemUIFont" w:hAnsi="AppleSystemUIFont" w:cs="AppleSystemUIFont"/>
          <w:sz w:val="26"/>
          <w:szCs w:val="26"/>
          <w:lang w:val="ru-RU"/>
        </w:rPr>
        <w:t xml:space="preserve"> Добавьте горсть свежей или размороженной клюквы — кислинка и яркий цвет.</w:t>
      </w:r>
    </w:p>
    <w:p w14:paraId="1CC6DAD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3C5E92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болгарским перцем:</w:t>
      </w:r>
      <w:r>
        <w:rPr>
          <w:rFonts w:ascii="AppleSystemUIFont" w:hAnsi="AppleSystemUIFont" w:cs="AppleSystemUIFont"/>
          <w:sz w:val="26"/>
          <w:szCs w:val="26"/>
          <w:lang w:val="ru-RU"/>
        </w:rPr>
        <w:t xml:space="preserve"> Добавьте 1 нарезанный соломкой болгарский перец — сладость и хруст.</w:t>
      </w:r>
    </w:p>
    <w:p w14:paraId="2A8D895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2DA3C6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зелёным луком:</w:t>
      </w:r>
      <w:r>
        <w:rPr>
          <w:rFonts w:ascii="AppleSystemUIFont" w:hAnsi="AppleSystemUIFont" w:cs="AppleSystemUIFont"/>
          <w:sz w:val="26"/>
          <w:szCs w:val="26"/>
          <w:lang w:val="ru-RU"/>
        </w:rPr>
        <w:t xml:space="preserve"> Добавьте пучок нарезанного зелёного лука — свежесть и аромат.</w:t>
      </w:r>
    </w:p>
    <w:p w14:paraId="594BE99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04C820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чесноком:</w:t>
      </w:r>
      <w:r>
        <w:rPr>
          <w:rFonts w:ascii="AppleSystemUIFont" w:hAnsi="AppleSystemUIFont" w:cs="AppleSystemUIFont"/>
          <w:sz w:val="26"/>
          <w:szCs w:val="26"/>
          <w:lang w:val="ru-RU"/>
        </w:rPr>
        <w:t xml:space="preserve"> Добавьте 1–2 зубчика измельчённого чеснока — пикантность.</w:t>
      </w:r>
    </w:p>
    <w:p w14:paraId="2225D17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FE08FA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кунжутом:</w:t>
      </w:r>
      <w:r>
        <w:rPr>
          <w:rFonts w:ascii="AppleSystemUIFont" w:hAnsi="AppleSystemUIFont" w:cs="AppleSystemUIFont"/>
          <w:sz w:val="26"/>
          <w:szCs w:val="26"/>
          <w:lang w:val="ru-RU"/>
        </w:rPr>
        <w:t xml:space="preserve"> Посыпьте готовый салат обжаренными зёрнами кунжута — ореховый вкус.</w:t>
      </w:r>
    </w:p>
    <w:p w14:paraId="04F4BF7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C61BCA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подсолнечными семечками:</w:t>
      </w:r>
      <w:r>
        <w:rPr>
          <w:rFonts w:ascii="AppleSystemUIFont" w:hAnsi="AppleSystemUIFont" w:cs="AppleSystemUIFont"/>
          <w:sz w:val="26"/>
          <w:szCs w:val="26"/>
          <w:lang w:val="ru-RU"/>
        </w:rPr>
        <w:t xml:space="preserve"> Добавьте горсть очищенных семечек — хрустящая текстура и польза.</w:t>
      </w:r>
    </w:p>
    <w:p w14:paraId="0C8F21A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A0A7BA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редисом:</w:t>
      </w:r>
      <w:r>
        <w:rPr>
          <w:rFonts w:ascii="AppleSystemUIFont" w:hAnsi="AppleSystemUIFont" w:cs="AppleSystemUIFont"/>
          <w:sz w:val="26"/>
          <w:szCs w:val="26"/>
          <w:lang w:val="ru-RU"/>
        </w:rPr>
        <w:t xml:space="preserve"> Добавьте 3–4 нарезанных соломкой редиса — острота и яркость.</w:t>
      </w:r>
    </w:p>
    <w:p w14:paraId="2F367EC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8AB3CB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кукурузой:</w:t>
      </w:r>
      <w:r>
        <w:rPr>
          <w:rFonts w:ascii="AppleSystemUIFont" w:hAnsi="AppleSystemUIFont" w:cs="AppleSystemUIFont"/>
          <w:sz w:val="26"/>
          <w:szCs w:val="26"/>
          <w:lang w:val="ru-RU"/>
        </w:rPr>
        <w:t xml:space="preserve"> Добавьте 100 г консервированной кукурузы — сладковатый акцент.</w:t>
      </w:r>
    </w:p>
    <w:p w14:paraId="3C45F65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307BBE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зеленью и лимоном:</w:t>
      </w:r>
      <w:r>
        <w:rPr>
          <w:rFonts w:ascii="AppleSystemUIFont" w:hAnsi="AppleSystemUIFont" w:cs="AppleSystemUIFont"/>
          <w:sz w:val="26"/>
          <w:szCs w:val="26"/>
          <w:lang w:val="ru-RU"/>
        </w:rPr>
        <w:t xml:space="preserve"> Увеличьте количество зелени и используйте только лимонный сок без уксуса — более свежий вкус.</w:t>
      </w:r>
    </w:p>
    <w:p w14:paraId="3AC12A8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F8A003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Острый салат:</w:t>
      </w:r>
      <w:r>
        <w:rPr>
          <w:rFonts w:ascii="AppleSystemUIFont" w:hAnsi="AppleSystemUIFont" w:cs="AppleSystemUIFont"/>
          <w:sz w:val="26"/>
          <w:szCs w:val="26"/>
          <w:lang w:val="ru-RU"/>
        </w:rPr>
        <w:t xml:space="preserve"> Добавьте ½ чайной ложки красного перца или нарезанный перец чили.</w:t>
      </w:r>
    </w:p>
    <w:p w14:paraId="0C37498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00B6F3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орехами:</w:t>
      </w:r>
      <w:r>
        <w:rPr>
          <w:rFonts w:ascii="AppleSystemUIFont" w:hAnsi="AppleSystemUIFont" w:cs="AppleSystemUIFont"/>
          <w:sz w:val="26"/>
          <w:szCs w:val="26"/>
          <w:lang w:val="ru-RU"/>
        </w:rPr>
        <w:t xml:space="preserve"> Посыпьте измельчёнными грецкими орехами — питательность и вкус.</w:t>
      </w:r>
    </w:p>
    <w:p w14:paraId="11B6884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296792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30050A9" w14:textId="13C9985F"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Как хранить витаминный салат</w:t>
      </w:r>
    </w:p>
    <w:p w14:paraId="4E233EC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392D55C1"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Готовый салат хранится до 12–24 часов в закрытом контейнере.</w:t>
      </w:r>
    </w:p>
    <w:p w14:paraId="1B3F9CB1" w14:textId="65721BA9"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чем</w:t>
      </w:r>
      <w:r>
        <w:rPr>
          <w:rFonts w:ascii="AppleSystemUIFont" w:hAnsi="AppleSystemUIFont" w:cs="AppleSystemUIFont"/>
          <w:sz w:val="26"/>
          <w:szCs w:val="26"/>
          <w:lang w:val="ru-RU"/>
        </w:rPr>
        <w:t xml:space="preserve"> дольше стоит салат — тем больше он даёт сока и становится мягче.</w:t>
      </w:r>
    </w:p>
    <w:p w14:paraId="726AE207"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Лучше всего есть салат свежим, сразу после приготовления.</w:t>
      </w:r>
    </w:p>
    <w:p w14:paraId="096E1B6F"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Перед подачей перемешайте салат — сок распределится равномерно.</w:t>
      </w:r>
    </w:p>
    <w:p w14:paraId="601F329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7E4865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0502E6B8"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 рекомендуется замораживать!</w:t>
      </w:r>
      <w:r>
        <w:rPr>
          <w:rFonts w:ascii="AppleSystemUIFont" w:hAnsi="AppleSystemUIFont" w:cs="AppleSystemUIFont"/>
          <w:sz w:val="26"/>
          <w:szCs w:val="26"/>
          <w:lang w:val="ru-RU"/>
        </w:rPr>
        <w:t xml:space="preserve"> Свежая капуста после разморозки потеряет хруст и текстуру.</w:t>
      </w:r>
    </w:p>
    <w:p w14:paraId="5B59C0E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D4AA0F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Лайфхак для хранения:</w:t>
      </w:r>
    </w:p>
    <w:p w14:paraId="530DA99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Если готовите салат заранее:</w:t>
      </w:r>
    </w:p>
    <w:p w14:paraId="4E2F4CAF"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Нашинкуйте капусту и натрите морковь</w:t>
      </w:r>
    </w:p>
    <w:p w14:paraId="079DBF14"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Сложите в контейнер без заправки</w:t>
      </w:r>
    </w:p>
    <w:p w14:paraId="49B80C26"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Уберите в холодильник</w:t>
      </w:r>
    </w:p>
    <w:p w14:paraId="34B6FC40"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Заправьте и помните руками за 15 минут до подачи</w:t>
      </w:r>
    </w:p>
    <w:p w14:paraId="6AF7F30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533FE5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Так салат останется хрустящим и свежим!</w:t>
      </w:r>
    </w:p>
    <w:p w14:paraId="76B1D19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EC229E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9CD742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9EEE193" w14:textId="5771B381"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Частые вопросы</w:t>
      </w:r>
    </w:p>
    <w:p w14:paraId="5C50AE9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Почему капуста жёсткая?</w:t>
      </w:r>
    </w:p>
    <w:p w14:paraId="1E462614" w14:textId="34588CE2"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Недостаточно</w:t>
      </w:r>
      <w:r>
        <w:rPr>
          <w:rFonts w:ascii="AppleSystemUIFont" w:hAnsi="AppleSystemUIFont" w:cs="AppleSystemUIFont"/>
          <w:sz w:val="26"/>
          <w:szCs w:val="26"/>
          <w:lang w:val="ru-RU"/>
        </w:rPr>
        <w:t xml:space="preserve"> хорошо помяли руками</w:t>
      </w:r>
    </w:p>
    <w:p w14:paraId="042F9D98"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Капуста старая</w:t>
      </w:r>
    </w:p>
    <w:p w14:paraId="31BD78E8"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дали настояться</w:t>
      </w:r>
    </w:p>
    <w:p w14:paraId="4CD427F5"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помните дольше и дайте постоять 15 минут</w:t>
      </w:r>
    </w:p>
    <w:p w14:paraId="020DCD6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68CC0E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салат слишком кислый?</w:t>
      </w:r>
    </w:p>
    <w:p w14:paraId="40D04BE3"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уксуса или лимонного сока</w:t>
      </w:r>
    </w:p>
    <w:p w14:paraId="11FC0D46"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ещё 1 чайную ложку сахара — это сбалансирует вкус</w:t>
      </w:r>
    </w:p>
    <w:p w14:paraId="0D95E6B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ABFA08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салат слишком сладкий?</w:t>
      </w:r>
    </w:p>
    <w:p w14:paraId="347DB2BC"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сахара</w:t>
      </w:r>
    </w:p>
    <w:p w14:paraId="553E9469"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ещё немного уксуса или лимонного сока</w:t>
      </w:r>
    </w:p>
    <w:p w14:paraId="5CD0703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36EA3C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салат водянистый?</w:t>
      </w:r>
    </w:p>
    <w:p w14:paraId="068F1944"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Капуста дала много сока</w:t>
      </w:r>
    </w:p>
    <w:p w14:paraId="3AC8E9BF"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много масла</w:t>
      </w:r>
    </w:p>
    <w:p w14:paraId="48BC0606"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Слейте лишнюю жидкость перед подачей</w:t>
      </w:r>
    </w:p>
    <w:p w14:paraId="703FF28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0477FB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салат без вкуса?</w:t>
      </w:r>
    </w:p>
    <w:p w14:paraId="31FBF164"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соли или сахара</w:t>
      </w:r>
    </w:p>
    <w:p w14:paraId="2968559B" w14:textId="4848642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Недостаточно</w:t>
      </w:r>
      <w:r>
        <w:rPr>
          <w:rFonts w:ascii="AppleSystemUIFont" w:hAnsi="AppleSystemUIFont" w:cs="AppleSystemUIFont"/>
          <w:sz w:val="26"/>
          <w:szCs w:val="26"/>
          <w:lang w:val="ru-RU"/>
        </w:rPr>
        <w:t xml:space="preserve"> заправки</w:t>
      </w:r>
    </w:p>
    <w:p w14:paraId="22A8F1B4"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добавьте больше специй и заправки</w:t>
      </w:r>
    </w:p>
    <w:p w14:paraId="464D4A6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E2D0EB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краснокочанную капусту?</w:t>
      </w:r>
    </w:p>
    <w:p w14:paraId="419B4C0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Краснокочанная капуста тоже подходит. Она более жёсткая, поэтому помните её дольше. Салат получится фиолетового цвета.</w:t>
      </w:r>
    </w:p>
    <w:p w14:paraId="7DC009B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B42CB7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без уксуса?</w:t>
      </w:r>
    </w:p>
    <w:p w14:paraId="5C8551D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используйте только лимонный сок. Или вообще без кислоты — салат будет более мягким на вкус.</w:t>
      </w:r>
    </w:p>
    <w:p w14:paraId="01A1F11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CA9B6A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Какую капусту лучше использовать?</w:t>
      </w:r>
    </w:p>
    <w:p w14:paraId="55CFDA5D"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Свежую молодую капусту — она нежнее</w:t>
      </w:r>
    </w:p>
    <w:p w14:paraId="21F8F69B"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Осеннюю капусту — она более сочная и хрустящая</w:t>
      </w:r>
    </w:p>
    <w:p w14:paraId="67196376"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Избегайте старой капусты с жёлтыми листьями</w:t>
      </w:r>
    </w:p>
    <w:p w14:paraId="540986D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C86282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добавить майонез?</w:t>
      </w:r>
    </w:p>
    <w:p w14:paraId="11BEBE9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Традиционно витаминный салат заправляют только маслом. Майонез сделает салат более калорийным и изменит вкус.</w:t>
      </w:r>
    </w:p>
    <w:p w14:paraId="5DA2E56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D47508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морковь не чувствуется?</w:t>
      </w:r>
    </w:p>
    <w:p w14:paraId="43E8EFAF"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Натёрли слишком мелко</w:t>
      </w:r>
    </w:p>
    <w:p w14:paraId="5A3FDF98"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моркови</w:t>
      </w:r>
    </w:p>
    <w:p w14:paraId="5F71ADF2"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используйте крупную тёрку или добавьте больше моркови</w:t>
      </w:r>
    </w:p>
    <w:p w14:paraId="272B140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AAD093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салат заранее?</w:t>
      </w:r>
    </w:p>
    <w:p w14:paraId="1B4782A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Лучше готовить непосредственно перед подачей. Если нужно заранее — подготовьте овощи, но не заправляйте и не мните до подачи.</w:t>
      </w:r>
    </w:p>
    <w:p w14:paraId="216C54A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3F85A8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9B6521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2786D7C" w14:textId="1C370E07" w:rsidR="00D72212" w:rsidRDefault="00D72212" w:rsidP="00D72212">
      <w:pPr>
        <w:autoSpaceDE w:val="0"/>
        <w:autoSpaceDN w:val="0"/>
        <w:adjustRightInd w:val="0"/>
        <w:jc w:val="center"/>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Польза витаминного салата</w:t>
      </w:r>
    </w:p>
    <w:p w14:paraId="410D172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Салат "Витаминный" — это настоящая витаминная бомба!</w:t>
      </w:r>
    </w:p>
    <w:p w14:paraId="2E3EC6C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95BB6C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Витамин C:</w:t>
      </w:r>
      <w:r>
        <w:rPr>
          <w:rFonts w:ascii="AppleSystemUIFont" w:hAnsi="AppleSystemUIFont" w:cs="AppleSystemUIFont"/>
          <w:sz w:val="26"/>
          <w:szCs w:val="26"/>
          <w:lang w:val="ru-RU"/>
        </w:rPr>
        <w:t xml:space="preserve"> Капуста и морковь богаты витамином C, который укрепляет иммунитет</w:t>
      </w:r>
    </w:p>
    <w:p w14:paraId="0E80A46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Клетчатка:</w:t>
      </w:r>
      <w:r>
        <w:rPr>
          <w:rFonts w:ascii="AppleSystemUIFont" w:hAnsi="AppleSystemUIFont" w:cs="AppleSystemUIFont"/>
          <w:sz w:val="26"/>
          <w:szCs w:val="26"/>
          <w:lang w:val="ru-RU"/>
        </w:rPr>
        <w:t xml:space="preserve"> Улучшает пищеварение и даёт чувство сытости</w:t>
      </w:r>
    </w:p>
    <w:p w14:paraId="782FB34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Витамин A:</w:t>
      </w:r>
      <w:r>
        <w:rPr>
          <w:rFonts w:ascii="AppleSystemUIFont" w:hAnsi="AppleSystemUIFont" w:cs="AppleSystemUIFont"/>
          <w:sz w:val="26"/>
          <w:szCs w:val="26"/>
          <w:lang w:val="ru-RU"/>
        </w:rPr>
        <w:t xml:space="preserve"> Морковь содержит бета-каротин, полезный для зрения</w:t>
      </w:r>
    </w:p>
    <w:p w14:paraId="58FE471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Низкая калорийность:</w:t>
      </w:r>
      <w:r>
        <w:rPr>
          <w:rFonts w:ascii="AppleSystemUIFont" w:hAnsi="AppleSystemUIFont" w:cs="AppleSystemUIFont"/>
          <w:sz w:val="26"/>
          <w:szCs w:val="26"/>
          <w:lang w:val="ru-RU"/>
        </w:rPr>
        <w:t xml:space="preserve"> Идеален для тех, кто следит за весом</w:t>
      </w:r>
    </w:p>
    <w:p w14:paraId="2DF95D1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Антиоксиданты:</w:t>
      </w:r>
      <w:r>
        <w:rPr>
          <w:rFonts w:ascii="AppleSystemUIFont" w:hAnsi="AppleSystemUIFont" w:cs="AppleSystemUIFont"/>
          <w:sz w:val="26"/>
          <w:szCs w:val="26"/>
          <w:lang w:val="ru-RU"/>
        </w:rPr>
        <w:t xml:space="preserve"> Овощи борются со свободными радикалами</w:t>
      </w:r>
    </w:p>
    <w:p w14:paraId="52746C1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Быстро и просто:</w:t>
      </w:r>
      <w:r>
        <w:rPr>
          <w:rFonts w:ascii="AppleSystemUIFont" w:hAnsi="AppleSystemUIFont" w:cs="AppleSystemUIFont"/>
          <w:sz w:val="26"/>
          <w:szCs w:val="26"/>
          <w:lang w:val="ru-RU"/>
        </w:rPr>
        <w:t xml:space="preserve"> Готовится за 15 минут без термической обработки</w:t>
      </w:r>
    </w:p>
    <w:p w14:paraId="576334B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3EA87E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76C9BE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CA6F2B3" w14:textId="396400BF"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Пропорции заправки (на 500 г капусты)</w:t>
      </w:r>
    </w:p>
    <w:p w14:paraId="7BB96C7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Классическая заправка:</w:t>
      </w:r>
    </w:p>
    <w:p w14:paraId="13829D86"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Масло растительное — 3 ст. ложки</w:t>
      </w:r>
    </w:p>
    <w:p w14:paraId="14E1C911"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Уксус 9% — 1 ст. ложка (или лимонный сок — 2 ст. ложки)</w:t>
      </w:r>
    </w:p>
    <w:p w14:paraId="34EB4B2C"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Соль — 1 ч. ложка</w:t>
      </w:r>
    </w:p>
    <w:p w14:paraId="41AFA117"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Сахар — 1–2 ч. ложки</w:t>
      </w:r>
    </w:p>
    <w:p w14:paraId="09C3BB7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4FC4C8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лёгкая заправка:</w:t>
      </w:r>
    </w:p>
    <w:p w14:paraId="4E0FBD24"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Масло — 2 ст. ложки</w:t>
      </w:r>
    </w:p>
    <w:p w14:paraId="4CD7E478"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Лимонный сок — 2 ст. ложки</w:t>
      </w:r>
    </w:p>
    <w:p w14:paraId="1164B9FF"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Соль — ½ ч. ложки</w:t>
      </w:r>
    </w:p>
    <w:p w14:paraId="60401C6A"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Сахар — 1 ч. ложка</w:t>
      </w:r>
    </w:p>
    <w:p w14:paraId="168EF1D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4E17F9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насыщенная заправка:</w:t>
      </w:r>
    </w:p>
    <w:p w14:paraId="59E837DE"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Масло — 4 ст. ложки</w:t>
      </w:r>
    </w:p>
    <w:p w14:paraId="3CB41717"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Уксус — 2 ст. ложки</w:t>
      </w:r>
    </w:p>
    <w:p w14:paraId="63E6A638"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Соль — 1 ч. ложка</w:t>
      </w:r>
    </w:p>
    <w:p w14:paraId="22839C85"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Сахар — 2 ч. ложки</w:t>
      </w:r>
    </w:p>
    <w:p w14:paraId="2E185C8E"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Чёрный перец — ¼ ч. ложки</w:t>
      </w:r>
    </w:p>
    <w:p w14:paraId="504A107B" w14:textId="68D1CFC9" w:rsidR="00D72212" w:rsidRDefault="00D72212" w:rsidP="00D72212">
      <w:pPr>
        <w:autoSpaceDE w:val="0"/>
        <w:autoSpaceDN w:val="0"/>
        <w:adjustRightInd w:val="0"/>
        <w:jc w:val="center"/>
        <w:rPr>
          <w:rFonts w:ascii="AppleSystemUIFont" w:hAnsi="AppleSystemUIFont" w:cs="AppleSystemUIFont"/>
          <w:sz w:val="32"/>
          <w:szCs w:val="32"/>
          <w:u w:val="single"/>
          <w:lang w:val="ru-RU"/>
        </w:rPr>
      </w:pPr>
    </w:p>
    <w:p w14:paraId="541D38D2" w14:textId="0019B239" w:rsidR="00D72212" w:rsidRDefault="00D72212" w:rsidP="00D72212">
      <w:pPr>
        <w:autoSpaceDE w:val="0"/>
        <w:autoSpaceDN w:val="0"/>
        <w:adjustRightInd w:val="0"/>
        <w:jc w:val="center"/>
        <w:rPr>
          <w:rFonts w:ascii="AppleSystemUIFont" w:hAnsi="AppleSystemUIFont" w:cs="AppleSystemUIFont"/>
          <w:sz w:val="32"/>
          <w:szCs w:val="32"/>
          <w:u w:val="single"/>
          <w:lang w:val="ru-RU"/>
        </w:rPr>
      </w:pPr>
    </w:p>
    <w:p w14:paraId="74D6F7B1" w14:textId="77777777" w:rsidR="00D72212" w:rsidRPr="00D72212" w:rsidRDefault="00D72212" w:rsidP="00D72212">
      <w:pPr>
        <w:autoSpaceDE w:val="0"/>
        <w:autoSpaceDN w:val="0"/>
        <w:adjustRightInd w:val="0"/>
        <w:jc w:val="center"/>
        <w:rPr>
          <w:rFonts w:ascii="AppleSystemUIFont" w:hAnsi="AppleSystemUIFont" w:cs="AppleSystemUIFont"/>
          <w:sz w:val="32"/>
          <w:szCs w:val="32"/>
          <w:u w:val="single"/>
          <w:lang w:val="ru-RU"/>
        </w:rPr>
      </w:pPr>
    </w:p>
    <w:p w14:paraId="5DFA1399" w14:textId="77777777" w:rsidR="00B37A50" w:rsidRDefault="00B37A50"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Салат с яйцом, сыром и чесноком</w:t>
      </w:r>
    </w:p>
    <w:p w14:paraId="5DCECC2B" w14:textId="77777777" w:rsidR="00B37A50" w:rsidRDefault="00B37A50" w:rsidP="00D72212">
      <w:pPr>
        <w:autoSpaceDE w:val="0"/>
        <w:autoSpaceDN w:val="0"/>
        <w:adjustRightInd w:val="0"/>
        <w:ind w:left="720"/>
        <w:rPr>
          <w:rFonts w:ascii="AppleSystemUIFont" w:hAnsi="AppleSystemUIFont" w:cs="AppleSystemUIFont"/>
          <w:sz w:val="26"/>
          <w:szCs w:val="26"/>
          <w:lang w:val="ru-RU"/>
        </w:rPr>
      </w:pPr>
      <w:r>
        <w:rPr>
          <w:rFonts w:ascii="AppleSystemUIFont" w:hAnsi="AppleSystemUIFont" w:cs="AppleSystemUIFont"/>
          <w:i/>
          <w:iCs/>
          <w:sz w:val="26"/>
          <w:szCs w:val="26"/>
          <w:lang w:val="ru-RU"/>
        </w:rPr>
        <w:t>Ингредиенты:</w:t>
      </w:r>
      <w:r>
        <w:rPr>
          <w:rFonts w:ascii="AppleSystemUIFont" w:hAnsi="AppleSystemUIFont" w:cs="AppleSystemUIFont"/>
          <w:sz w:val="26"/>
          <w:szCs w:val="26"/>
          <w:lang w:val="ru-RU"/>
        </w:rPr>
        <w:t xml:space="preserve"> Яйца вареные, сыр твердый, чеснок, майонез/сметана.</w:t>
      </w:r>
    </w:p>
    <w:p w14:paraId="617B7A91" w14:textId="4C7D6F56" w:rsidR="00B37A50" w:rsidRDefault="00B37A50" w:rsidP="00D72212">
      <w:pPr>
        <w:autoSpaceDE w:val="0"/>
        <w:autoSpaceDN w:val="0"/>
        <w:adjustRightInd w:val="0"/>
        <w:ind w:left="720"/>
        <w:rPr>
          <w:rFonts w:ascii="AppleSystemUIFont" w:hAnsi="AppleSystemUIFont" w:cs="AppleSystemUIFont"/>
          <w:sz w:val="26"/>
          <w:szCs w:val="26"/>
          <w:lang w:val="ru-RU"/>
        </w:rPr>
      </w:pPr>
      <w:r>
        <w:rPr>
          <w:rFonts w:ascii="AppleSystemUIFont" w:hAnsi="AppleSystemUIFont" w:cs="AppleSystemUIFont"/>
          <w:i/>
          <w:iCs/>
          <w:sz w:val="26"/>
          <w:szCs w:val="26"/>
          <w:lang w:val="ru-RU"/>
        </w:rPr>
        <w:t>Приготовление:</w:t>
      </w:r>
      <w:r>
        <w:rPr>
          <w:rFonts w:ascii="AppleSystemUIFont" w:hAnsi="AppleSystemUIFont" w:cs="AppleSystemUIFont"/>
          <w:sz w:val="26"/>
          <w:szCs w:val="26"/>
          <w:lang w:val="ru-RU"/>
        </w:rPr>
        <w:t xml:space="preserve"> Все натереть на терке, выдавить чеснок, заправить.</w:t>
      </w:r>
    </w:p>
    <w:p w14:paraId="032508D1" w14:textId="77777777" w:rsidR="00D72212" w:rsidRDefault="00D72212" w:rsidP="00D72212">
      <w:pPr>
        <w:autoSpaceDE w:val="0"/>
        <w:autoSpaceDN w:val="0"/>
        <w:adjustRightInd w:val="0"/>
        <w:ind w:left="720"/>
        <w:rPr>
          <w:rFonts w:ascii="AppleSystemUIFont" w:hAnsi="AppleSystemUIFont" w:cs="AppleSystemUIFont"/>
          <w:sz w:val="26"/>
          <w:szCs w:val="26"/>
          <w:lang w:val="ru-RU"/>
        </w:rPr>
      </w:pPr>
    </w:p>
    <w:p w14:paraId="5919EA8F" w14:textId="77777777" w:rsidR="00B37A50" w:rsidRDefault="00B37A50"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Салат из огурцов и помидоров со сметаной</w:t>
      </w:r>
    </w:p>
    <w:p w14:paraId="524860A4" w14:textId="77777777" w:rsidR="00B37A50" w:rsidRDefault="00B37A50" w:rsidP="00D72212">
      <w:pPr>
        <w:autoSpaceDE w:val="0"/>
        <w:autoSpaceDN w:val="0"/>
        <w:adjustRightInd w:val="0"/>
        <w:ind w:left="720"/>
        <w:rPr>
          <w:rFonts w:ascii="AppleSystemUIFont" w:hAnsi="AppleSystemUIFont" w:cs="AppleSystemUIFont"/>
          <w:sz w:val="26"/>
          <w:szCs w:val="26"/>
          <w:lang w:val="ru-RU"/>
        </w:rPr>
      </w:pPr>
      <w:r>
        <w:rPr>
          <w:rFonts w:ascii="AppleSystemUIFont" w:hAnsi="AppleSystemUIFont" w:cs="AppleSystemUIFont"/>
          <w:i/>
          <w:iCs/>
          <w:sz w:val="26"/>
          <w:szCs w:val="26"/>
          <w:lang w:val="ru-RU"/>
        </w:rPr>
        <w:t>Ингредиенты:</w:t>
      </w:r>
      <w:r>
        <w:rPr>
          <w:rFonts w:ascii="AppleSystemUIFont" w:hAnsi="AppleSystemUIFont" w:cs="AppleSystemUIFont"/>
          <w:sz w:val="26"/>
          <w:szCs w:val="26"/>
          <w:lang w:val="ru-RU"/>
        </w:rPr>
        <w:t xml:space="preserve"> Огурцы, помидоры, лук, сметана, укроп.</w:t>
      </w:r>
    </w:p>
    <w:p w14:paraId="3DB0549C" w14:textId="77777777" w:rsidR="00B37A50" w:rsidRDefault="00B37A50" w:rsidP="00D72212">
      <w:pPr>
        <w:autoSpaceDE w:val="0"/>
        <w:autoSpaceDN w:val="0"/>
        <w:adjustRightInd w:val="0"/>
        <w:ind w:left="720"/>
        <w:rPr>
          <w:rFonts w:ascii="AppleSystemUIFont" w:hAnsi="AppleSystemUIFont" w:cs="AppleSystemUIFont"/>
          <w:sz w:val="26"/>
          <w:szCs w:val="26"/>
          <w:lang w:val="ru-RU"/>
        </w:rPr>
      </w:pPr>
      <w:r>
        <w:rPr>
          <w:rFonts w:ascii="AppleSystemUIFont" w:hAnsi="AppleSystemUIFont" w:cs="AppleSystemUIFont"/>
          <w:i/>
          <w:iCs/>
          <w:sz w:val="26"/>
          <w:szCs w:val="26"/>
          <w:lang w:val="ru-RU"/>
        </w:rPr>
        <w:t>Приготовление:</w:t>
      </w:r>
      <w:r>
        <w:rPr>
          <w:rFonts w:ascii="AppleSystemUIFont" w:hAnsi="AppleSystemUIFont" w:cs="AppleSystemUIFont"/>
          <w:sz w:val="26"/>
          <w:szCs w:val="26"/>
          <w:lang w:val="ru-RU"/>
        </w:rPr>
        <w:t xml:space="preserve"> Нарезать овощи, посолить, заправить сметаной.</w:t>
      </w:r>
    </w:p>
    <w:p w14:paraId="30AAC721" w14:textId="77777777" w:rsidR="00B37A50" w:rsidRDefault="00B37A50" w:rsidP="00D72212">
      <w:pPr>
        <w:autoSpaceDE w:val="0"/>
        <w:autoSpaceDN w:val="0"/>
        <w:adjustRightInd w:val="0"/>
        <w:rPr>
          <w:rFonts w:ascii="AppleSystemUIFont" w:hAnsi="AppleSystemUIFont" w:cs="AppleSystemUIFont"/>
          <w:sz w:val="26"/>
          <w:szCs w:val="26"/>
          <w:lang w:val="ru-RU"/>
        </w:rPr>
      </w:pPr>
    </w:p>
    <w:p w14:paraId="22A60A64" w14:textId="2CEEAAB2" w:rsidR="00B37A50" w:rsidRPr="00D72212" w:rsidRDefault="00B37A50" w:rsidP="00D72212">
      <w:pPr>
        <w:autoSpaceDE w:val="0"/>
        <w:autoSpaceDN w:val="0"/>
        <w:adjustRightInd w:val="0"/>
        <w:rPr>
          <w:rFonts w:ascii="AppleSystemUIFont" w:hAnsi="AppleSystemUIFont" w:cs="AppleSystemUIFont"/>
          <w:b/>
          <w:bCs/>
          <w:sz w:val="40"/>
          <w:szCs w:val="40"/>
          <w:lang w:val="ru-RU"/>
        </w:rPr>
      </w:pPr>
      <w:r w:rsidRPr="00D72212">
        <w:rPr>
          <w:rFonts w:ascii="AppleSystemUIFont" w:hAnsi="AppleSystemUIFont" w:cs="AppleSystemUIFont"/>
          <w:b/>
          <w:bCs/>
          <w:sz w:val="40"/>
          <w:szCs w:val="40"/>
          <w:lang w:val="ru-RU"/>
        </w:rPr>
        <w:t>Десерты и Выпечка (3 рецепта)</w:t>
      </w:r>
    </w:p>
    <w:p w14:paraId="5B1737A5" w14:textId="77777777" w:rsidR="00CC4746" w:rsidRPr="00D72212" w:rsidRDefault="00CC4746" w:rsidP="00D72212">
      <w:pPr>
        <w:autoSpaceDE w:val="0"/>
        <w:autoSpaceDN w:val="0"/>
        <w:adjustRightInd w:val="0"/>
        <w:jc w:val="center"/>
        <w:rPr>
          <w:rFonts w:ascii="AppleSystemUIFont" w:hAnsi="AppleSystemUIFont" w:cs="AppleSystemUIFont"/>
          <w:b/>
          <w:bCs/>
          <w:sz w:val="32"/>
          <w:szCs w:val="32"/>
          <w:lang w:val="ru-RU"/>
        </w:rPr>
      </w:pPr>
    </w:p>
    <w:p w14:paraId="5B4B67A5" w14:textId="37E12F09" w:rsidR="00D72212" w:rsidRPr="00D72212" w:rsidRDefault="00D72212" w:rsidP="00D72212">
      <w:pPr>
        <w:autoSpaceDE w:val="0"/>
        <w:autoSpaceDN w:val="0"/>
        <w:adjustRightInd w:val="0"/>
        <w:jc w:val="center"/>
        <w:rPr>
          <w:rFonts w:ascii="AppleSystemUIFont" w:hAnsi="AppleSystemUIFont" w:cs="AppleSystemUIFont"/>
          <w:b/>
          <w:bCs/>
          <w:sz w:val="32"/>
          <w:szCs w:val="32"/>
          <w:lang w:val="ru-RU"/>
        </w:rPr>
      </w:pPr>
      <w:r w:rsidRPr="00D72212">
        <w:rPr>
          <w:rFonts w:ascii="AppleSystemUIFont" w:hAnsi="AppleSystemUIFont" w:cs="AppleSystemUIFont"/>
          <w:b/>
          <w:bCs/>
          <w:sz w:val="32"/>
          <w:szCs w:val="32"/>
          <w:lang w:val="ru-RU"/>
        </w:rPr>
        <w:t>Шарлотка с яблоками «Классическая»</w:t>
      </w:r>
    </w:p>
    <w:p w14:paraId="54D63ADE"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76D4109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20 минут</w:t>
      </w:r>
    </w:p>
    <w:p w14:paraId="408E318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40–50 минут</w:t>
      </w:r>
    </w:p>
    <w:p w14:paraId="2A0FB1E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6–8 человек</w:t>
      </w:r>
    </w:p>
    <w:p w14:paraId="372805C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~220–260 ккал на порцию (зависит от количества сахара и масла)</w:t>
      </w:r>
    </w:p>
    <w:p w14:paraId="157201C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F7F7BBC" w14:textId="7777777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100 г)</w:t>
      </w:r>
    </w:p>
    <w:p w14:paraId="28BA9E36"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~5 г</w:t>
      </w:r>
    </w:p>
    <w:p w14:paraId="1A5438F7"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~6 г</w:t>
      </w:r>
    </w:p>
    <w:p w14:paraId="2C1A09D0"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~40 г</w:t>
      </w:r>
    </w:p>
    <w:p w14:paraId="51BBE7E5" w14:textId="7DF73F3C" w:rsidR="00D72212" w:rsidRDefault="00D72212" w:rsidP="00D72212">
      <w:pPr>
        <w:autoSpaceDE w:val="0"/>
        <w:autoSpaceDN w:val="0"/>
        <w:adjustRightInd w:val="0"/>
        <w:rPr>
          <w:rFonts w:ascii="AppleSystemUIFont" w:hAnsi="AppleSystemUIFont" w:cs="AppleSystemUIFont"/>
          <w:sz w:val="26"/>
          <w:szCs w:val="26"/>
          <w:lang w:val="ru-RU"/>
        </w:rPr>
      </w:pPr>
    </w:p>
    <w:p w14:paraId="1141D65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9868F83" w14:textId="59FC1C94"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Ингредиенты</w:t>
      </w:r>
    </w:p>
    <w:p w14:paraId="7A3C641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теста:</w:t>
      </w:r>
    </w:p>
    <w:p w14:paraId="79D8957A"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Яйца куриные</w:t>
      </w:r>
      <w:r>
        <w:rPr>
          <w:rFonts w:ascii="AppleSystemUIFont" w:hAnsi="AppleSystemUIFont" w:cs="AppleSystemUIFont"/>
          <w:sz w:val="26"/>
          <w:szCs w:val="26"/>
          <w:lang w:val="ru-RU"/>
        </w:rPr>
        <w:t xml:space="preserve"> — 4 шт. (крупные, комнатной температуры)</w:t>
      </w:r>
    </w:p>
    <w:p w14:paraId="04EB6255"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w:t>
      </w:r>
      <w:r>
        <w:rPr>
          <w:rFonts w:ascii="AppleSystemUIFont" w:hAnsi="AppleSystemUIFont" w:cs="AppleSystemUIFont"/>
          <w:sz w:val="26"/>
          <w:szCs w:val="26"/>
          <w:lang w:val="ru-RU"/>
        </w:rPr>
        <w:t xml:space="preserve"> — 150–180 г (¾–1 стакан)</w:t>
      </w:r>
    </w:p>
    <w:p w14:paraId="552817D7"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Мука пшеничная</w:t>
      </w:r>
      <w:r>
        <w:rPr>
          <w:rFonts w:ascii="AppleSystemUIFont" w:hAnsi="AppleSystemUIFont" w:cs="AppleSystemUIFont"/>
          <w:sz w:val="26"/>
          <w:szCs w:val="26"/>
          <w:lang w:val="ru-RU"/>
        </w:rPr>
        <w:t xml:space="preserve"> — 150–160 г (1 стакан + 1–2 ст. ложки)</w:t>
      </w:r>
    </w:p>
    <w:p w14:paraId="7E277F73"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Ванильный сахар</w:t>
      </w:r>
      <w:r>
        <w:rPr>
          <w:rFonts w:ascii="AppleSystemUIFont" w:hAnsi="AppleSystemUIFont" w:cs="AppleSystemUIFont"/>
          <w:sz w:val="26"/>
          <w:szCs w:val="26"/>
          <w:lang w:val="ru-RU"/>
        </w:rPr>
        <w:t xml:space="preserve"> — 1 пакетик (10 г) или ½ чайной ложки ванилина</w:t>
      </w:r>
    </w:p>
    <w:p w14:paraId="4C5151A4"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щепотка (подчёркивает сладость)</w:t>
      </w:r>
    </w:p>
    <w:p w14:paraId="66B5EBF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C29AE4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начинки:</w:t>
      </w:r>
    </w:p>
    <w:p w14:paraId="160FD44E"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Яблоки</w:t>
      </w:r>
      <w:r>
        <w:rPr>
          <w:rFonts w:ascii="AppleSystemUIFont" w:hAnsi="AppleSystemUIFont" w:cs="AppleSystemUIFont"/>
          <w:sz w:val="26"/>
          <w:szCs w:val="26"/>
          <w:lang w:val="ru-RU"/>
        </w:rPr>
        <w:t xml:space="preserve"> — 3–4 средних (около 400–500 г)</w:t>
      </w:r>
    </w:p>
    <w:p w14:paraId="78506736"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Лимонный сок</w:t>
      </w:r>
      <w:r>
        <w:rPr>
          <w:rFonts w:ascii="AppleSystemUIFont" w:hAnsi="AppleSystemUIFont" w:cs="AppleSystemUIFont"/>
          <w:sz w:val="26"/>
          <w:szCs w:val="26"/>
          <w:lang w:val="ru-RU"/>
        </w:rPr>
        <w:t xml:space="preserve"> — 1 столовая ложка (чтобы яблоки не потемнели)</w:t>
      </w:r>
    </w:p>
    <w:p w14:paraId="3F946945"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Корица молотая</w:t>
      </w:r>
      <w:r>
        <w:rPr>
          <w:rFonts w:ascii="AppleSystemUIFont" w:hAnsi="AppleSystemUIFont" w:cs="AppleSystemUIFont"/>
          <w:sz w:val="26"/>
          <w:szCs w:val="26"/>
          <w:lang w:val="ru-RU"/>
        </w:rPr>
        <w:t xml:space="preserve"> — ½–1 чайная ложка (по желанию)</w:t>
      </w:r>
    </w:p>
    <w:p w14:paraId="3B97503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6ED00C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формы:</w:t>
      </w:r>
    </w:p>
    <w:p w14:paraId="3D43D857"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Сливочное масло</w:t>
      </w:r>
      <w:r>
        <w:rPr>
          <w:rFonts w:ascii="AppleSystemUIFont" w:hAnsi="AppleSystemUIFont" w:cs="AppleSystemUIFont"/>
          <w:sz w:val="26"/>
          <w:szCs w:val="26"/>
          <w:lang w:val="ru-RU"/>
        </w:rPr>
        <w:t xml:space="preserve"> — 20–30 г (для смазывания формы)</w:t>
      </w:r>
    </w:p>
    <w:p w14:paraId="6ECF59B8"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Мука или панировочные сухари</w:t>
      </w:r>
      <w:r>
        <w:rPr>
          <w:rFonts w:ascii="AppleSystemUIFont" w:hAnsi="AppleSystemUIFont" w:cs="AppleSystemUIFont"/>
          <w:sz w:val="26"/>
          <w:szCs w:val="26"/>
          <w:lang w:val="ru-RU"/>
        </w:rPr>
        <w:t xml:space="preserve"> — 1–2 столовые ложки (для присыпки)</w:t>
      </w:r>
    </w:p>
    <w:p w14:paraId="23B1D91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8E0FFF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6AC8C008"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Сахарная пудра</w:t>
      </w:r>
    </w:p>
    <w:p w14:paraId="327BE553"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Взбитые сливки или мороженое</w:t>
      </w:r>
    </w:p>
    <w:p w14:paraId="561962B7"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w:t>
      </w:r>
    </w:p>
    <w:p w14:paraId="26ECDDD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8079FB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6CD5682" w14:textId="60272D2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Пошаговое приготовление</w:t>
      </w:r>
    </w:p>
    <w:p w14:paraId="3E7CAC7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яблок</w:t>
      </w:r>
    </w:p>
    <w:p w14:paraId="4FF13928"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Яблоки хорошо вымойте под холодной водой.</w:t>
      </w:r>
    </w:p>
    <w:p w14:paraId="742A8AE5"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Очистите яблоки от кожуры (можно оставить, если кожура тонкая).</w:t>
      </w:r>
    </w:p>
    <w:p w14:paraId="1F1F6B74"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Разрежьте яблоки на 4 части и удалите сердцевину с семечками.</w:t>
      </w:r>
    </w:p>
    <w:p w14:paraId="136A0926"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яблоки тонкими дольками или кубиками (толщиной около 3–4 мм).</w:t>
      </w:r>
    </w:p>
    <w:p w14:paraId="65EDBFA2" w14:textId="1E8E9CEF"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чем</w:t>
      </w:r>
      <w:r>
        <w:rPr>
          <w:rFonts w:ascii="AppleSystemUIFont" w:hAnsi="AppleSystemUIFont" w:cs="AppleSystemUIFont"/>
          <w:sz w:val="26"/>
          <w:szCs w:val="26"/>
          <w:lang w:val="ru-RU"/>
        </w:rPr>
        <w:t xml:space="preserve"> тоньше нарезаны яблоки, тем равномернее они распределятся в пироге.</w:t>
      </w:r>
    </w:p>
    <w:p w14:paraId="6CDD98F8"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Сбрызните нарезанные яблоки лимонным соком — так они не потемнеют.</w:t>
      </w:r>
    </w:p>
    <w:p w14:paraId="0C424A3F"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посыпьте яблоки корицей и перемешайте.</w:t>
      </w:r>
    </w:p>
    <w:p w14:paraId="662718F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4F4CF6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формы</w:t>
      </w:r>
    </w:p>
    <w:p w14:paraId="3EC4C9C7"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Разогрейте духовку до </w:t>
      </w:r>
      <w:r>
        <w:rPr>
          <w:rFonts w:ascii="AppleSystemUIFont" w:hAnsi="AppleSystemUIFont" w:cs="AppleSystemUIFont"/>
          <w:b/>
          <w:bCs/>
          <w:sz w:val="26"/>
          <w:szCs w:val="26"/>
          <w:lang w:val="ru-RU"/>
        </w:rPr>
        <w:t>180°C</w:t>
      </w:r>
      <w:r>
        <w:rPr>
          <w:rFonts w:ascii="AppleSystemUIFont" w:hAnsi="AppleSystemUIFont" w:cs="AppleSystemUIFont"/>
          <w:sz w:val="26"/>
          <w:szCs w:val="26"/>
          <w:lang w:val="ru-RU"/>
        </w:rPr>
        <w:t xml:space="preserve"> (режим «верх-низ»).</w:t>
      </w:r>
    </w:p>
    <w:p w14:paraId="1E7DB5B4"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Форму для выпечки (диаметром 22–24 см) смажьте сливочным маслом.</w:t>
      </w:r>
    </w:p>
    <w:p w14:paraId="57B08F22"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Присыпьте дно и стенки формы мукой или панировочными сухарями.</w:t>
      </w:r>
    </w:p>
    <w:p w14:paraId="2B6FF5E7" w14:textId="2C9BF68C"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постучите</w:t>
      </w:r>
      <w:r>
        <w:rPr>
          <w:rFonts w:ascii="AppleSystemUIFont" w:hAnsi="AppleSystemUIFont" w:cs="AppleSystemUIFont"/>
          <w:sz w:val="26"/>
          <w:szCs w:val="26"/>
          <w:lang w:val="ru-RU"/>
        </w:rPr>
        <w:t xml:space="preserve"> формой, чтобы удалить излишки муки — так на пироге не будет белых пятен.</w:t>
      </w:r>
    </w:p>
    <w:p w14:paraId="01395DA3"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Альтернатива:</w:t>
      </w:r>
      <w:r>
        <w:rPr>
          <w:rFonts w:ascii="AppleSystemUIFont" w:hAnsi="AppleSystemUIFont" w:cs="AppleSystemUIFont"/>
          <w:sz w:val="26"/>
          <w:szCs w:val="26"/>
          <w:lang w:val="ru-RU"/>
        </w:rPr>
        <w:t xml:space="preserve"> Застелите дно формы пергаментной бумагой — так шарлотка легче выйдет.</w:t>
      </w:r>
    </w:p>
    <w:p w14:paraId="10C9EAF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D47DAC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Приготовление теста</w:t>
      </w:r>
    </w:p>
    <w:p w14:paraId="38A0C97D"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глубокую миску разбейте яйца.</w:t>
      </w:r>
    </w:p>
    <w:p w14:paraId="0B5EA3A8"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щепотку соли и начните взбивать миксером на средней скорости.</w:t>
      </w:r>
    </w:p>
    <w:p w14:paraId="48B91ABB"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Через 1–2 минуты, когда яйца станут пенистыми, начинайте постепенно добавлять сахар (по 1 столовой ложке).</w:t>
      </w:r>
    </w:p>
    <w:p w14:paraId="00434257"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 xml:space="preserve">Продолжайте взбивать </w:t>
      </w:r>
      <w:r>
        <w:rPr>
          <w:rFonts w:ascii="AppleSystemUIFont" w:hAnsi="AppleSystemUIFont" w:cs="AppleSystemUIFont"/>
          <w:b/>
          <w:bCs/>
          <w:sz w:val="26"/>
          <w:szCs w:val="26"/>
          <w:lang w:val="ru-RU"/>
        </w:rPr>
        <w:t>7–10 минут</w:t>
      </w:r>
      <w:r>
        <w:rPr>
          <w:rFonts w:ascii="AppleSystemUIFont" w:hAnsi="AppleSystemUIFont" w:cs="AppleSystemUIFont"/>
          <w:sz w:val="26"/>
          <w:szCs w:val="26"/>
          <w:lang w:val="ru-RU"/>
        </w:rPr>
        <w:t xml:space="preserve"> на высокой скорости.</w:t>
      </w:r>
    </w:p>
    <w:p w14:paraId="2F54C53E"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Масса должна увеличиться в объёме в 2–3 раза, стать светлой и пышной.</w:t>
      </w:r>
    </w:p>
    <w:p w14:paraId="621FB9DC" w14:textId="544B313B"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Проверка</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если</w:t>
      </w:r>
      <w:r>
        <w:rPr>
          <w:rFonts w:ascii="AppleSystemUIFont" w:hAnsi="AppleSystemUIFont" w:cs="AppleSystemUIFont"/>
          <w:sz w:val="26"/>
          <w:szCs w:val="26"/>
          <w:lang w:val="ru-RU"/>
        </w:rPr>
        <w:t xml:space="preserve"> провести венчиком по поверхности, след должен держаться несколько секунд.</w:t>
      </w:r>
    </w:p>
    <w:p w14:paraId="762A0915"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ванильный сахар, перемешайте.</w:t>
      </w:r>
    </w:p>
    <w:p w14:paraId="45AB548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8D5A5A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Добавление муки</w:t>
      </w:r>
    </w:p>
    <w:p w14:paraId="17414B91"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Муку просейте через сито — это насытит её кислородом, и пирог будет воздушнее.</w:t>
      </w:r>
    </w:p>
    <w:p w14:paraId="3EFCC73A"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Добавляйте муку частями (в 2–3 приёма), аккуратно вмешивая её в яичную массу.</w:t>
      </w:r>
    </w:p>
    <w:p w14:paraId="0273D5D7"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силиконовую лопатку или венчик.</w:t>
      </w:r>
    </w:p>
    <w:p w14:paraId="30DF3D72"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Перемешивайте движениями снизу вверх, чтобы не осадить пышную яичную массу.</w:t>
      </w:r>
    </w:p>
    <w:p w14:paraId="7F451BEC" w14:textId="37812EAF" w:rsidR="00D72212" w:rsidRDefault="00D72212"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перемешивайте слишком долго! Как только мука исчезла — останавливайтесь.</w:t>
      </w:r>
    </w:p>
    <w:p w14:paraId="194D37F4"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Тесто должно получиться консистенции густой сметаны.</w:t>
      </w:r>
    </w:p>
    <w:p w14:paraId="4268520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71E92F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Сборка шарлотки</w:t>
      </w:r>
    </w:p>
    <w:p w14:paraId="2AF97DE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Есть два способа — выберите тот, что вам больше нравится:</w:t>
      </w:r>
    </w:p>
    <w:p w14:paraId="797C057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1E8E92E" w14:textId="481C1C71"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Вариант А: Яблоки на дне (классический)</w:t>
      </w:r>
    </w:p>
    <w:p w14:paraId="2F464834"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нарезанные яблоки ровным слоем на дно подготовленной формы.</w:t>
      </w:r>
    </w:p>
    <w:p w14:paraId="364CB919"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Залейте яблоки тестом, равномерно распределяя его по всей поверхности.</w:t>
      </w:r>
    </w:p>
    <w:p w14:paraId="3865D57D"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Слегка потрясите форму, чтобы тесто заполнило пустоты между яблоками.</w:t>
      </w:r>
    </w:p>
    <w:p w14:paraId="07A63E22" w14:textId="25E9E3EC"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Вариант Б: Яблоки в тесте (более равномерное распределение)</w:t>
      </w:r>
    </w:p>
    <w:p w14:paraId="0FAA45B1"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нарезанные яблоки прямо в тесто.</w:t>
      </w:r>
    </w:p>
    <w:p w14:paraId="124058A4"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Аккуратно перемешайте, чтобы яблоки равномерно распределились.</w:t>
      </w:r>
    </w:p>
    <w:p w14:paraId="49954E0A"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массу в подготовленную форму и разровняйте поверхность.</w:t>
      </w:r>
    </w:p>
    <w:p w14:paraId="7FDFB3E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4051F0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Выпекание</w:t>
      </w:r>
    </w:p>
    <w:p w14:paraId="13830F81"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Поставьте форму в разогретую до 180°C духовку на средний уровень.</w:t>
      </w:r>
    </w:p>
    <w:p w14:paraId="25F68CCD"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Выпекайте </w:t>
      </w:r>
      <w:r>
        <w:rPr>
          <w:rFonts w:ascii="AppleSystemUIFont" w:hAnsi="AppleSystemUIFont" w:cs="AppleSystemUIFont"/>
          <w:b/>
          <w:bCs/>
          <w:sz w:val="26"/>
          <w:szCs w:val="26"/>
          <w:lang w:val="ru-RU"/>
        </w:rPr>
        <w:t>40–50 минут</w:t>
      </w:r>
      <w:r>
        <w:rPr>
          <w:rFonts w:ascii="AppleSystemUIFont" w:hAnsi="AppleSystemUIFont" w:cs="AppleSystemUIFont"/>
          <w:sz w:val="26"/>
          <w:szCs w:val="26"/>
          <w:lang w:val="ru-RU"/>
        </w:rPr>
        <w:t>.</w:t>
      </w:r>
    </w:p>
    <w:p w14:paraId="7E844C24"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открывайте духовку первые 30 минут! Иначе шарлотка может опасть.</w:t>
      </w:r>
    </w:p>
    <w:p w14:paraId="3469FFB5"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Проверьте готовность:</w:t>
      </w:r>
    </w:p>
    <w:p w14:paraId="61839BB1"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Поверхность должна стать золотисто-коричневой</w:t>
      </w:r>
    </w:p>
    <w:p w14:paraId="10F8C672"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протыкании деревянной шпажкой в центре она должна выходить сухой</w:t>
      </w:r>
    </w:p>
    <w:p w14:paraId="32E1C188"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Пирог должен слегка «подпрыгивать» при потряхивании формы</w:t>
      </w:r>
    </w:p>
    <w:p w14:paraId="19CA4823"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Если верх начинает подгорать, а середина ещё сырая — накройте форму фольгой.</w:t>
      </w:r>
    </w:p>
    <w:p w14:paraId="003E365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DB86AD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Остывание и подача</w:t>
      </w:r>
    </w:p>
    <w:p w14:paraId="56E7D13C"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Достаньте шарлотку из духовки.</w:t>
      </w:r>
    </w:p>
    <w:p w14:paraId="1652E143"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Дайте ей постоять в форме 10–15 минут.</w:t>
      </w:r>
    </w:p>
    <w:p w14:paraId="0498817D"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Горячая шарлотка очень нежная и может развалиться при извлечении.</w:t>
      </w:r>
    </w:p>
    <w:p w14:paraId="69AC4A16"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Проведите ножом по краям формы, чтобы отделить пирог от стенок.</w:t>
      </w:r>
    </w:p>
    <w:p w14:paraId="11A3183E"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Переверните шарлотку на блюдо или разрежьте прямо в форме.</w:t>
      </w:r>
    </w:p>
    <w:p w14:paraId="38E5CBBB"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посыпьте сахарной пудрой через ситечко.</w:t>
      </w:r>
    </w:p>
    <w:p w14:paraId="62C58A2A"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тёплой или охлаждённой с:</w:t>
      </w:r>
    </w:p>
    <w:p w14:paraId="4F52672A"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Чаем или кофе</w:t>
      </w:r>
    </w:p>
    <w:p w14:paraId="274CA467"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Взбитыми сливками или мороженым</w:t>
      </w:r>
    </w:p>
    <w:p w14:paraId="424BDDB5"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Сметаной</w:t>
      </w:r>
    </w:p>
    <w:p w14:paraId="73853DD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9A37B0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FB3FF2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7516BAA" w14:textId="1A1E4D32"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Секреты идеальной шарлотки (Лайфхаки)</w:t>
      </w:r>
    </w:p>
    <w:p w14:paraId="399C3E96"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Пышное тесто:</w:t>
      </w:r>
    </w:p>
    <w:p w14:paraId="3A19D490"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Яйца должны быть комнатной температуры — так они лучше взбиваются</w:t>
      </w:r>
    </w:p>
    <w:p w14:paraId="0BFC6A83"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Взбивайте яйца с сахаром не менее 7–10 минут</w:t>
      </w:r>
    </w:p>
    <w:p w14:paraId="6D8EE107"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перемешивайте тесто слишком долго после добавления муки</w:t>
      </w:r>
    </w:p>
    <w:p w14:paraId="1D5BC7A6"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Яблоки не потемнеют:</w:t>
      </w:r>
    </w:p>
    <w:p w14:paraId="6506F9C1"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Сбрызните нарезанные яблоки лимонным соком</w:t>
      </w:r>
    </w:p>
    <w:p w14:paraId="57A841C5"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Добавляйте яблоки в тесто непосредственно перед выпечкой</w:t>
      </w:r>
    </w:p>
    <w:p w14:paraId="6CF0088B"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Шарлотка не пригорит:</w:t>
      </w:r>
    </w:p>
    <w:p w14:paraId="4F849E80"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форму с антипригарным покрытием</w:t>
      </w:r>
    </w:p>
    <w:p w14:paraId="2DC184D2"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Застелите дно пергаментной бумагой</w:t>
      </w:r>
    </w:p>
    <w:p w14:paraId="74112A7A"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ставьте форму слишком близко к верхнему нагревательному элементу</w:t>
      </w:r>
    </w:p>
    <w:p w14:paraId="51978161"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Равномерное пропекание:</w:t>
      </w:r>
    </w:p>
    <w:p w14:paraId="3C4B5834"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Нарезайте яблоки одинаковыми тонкими дольками</w:t>
      </w:r>
    </w:p>
    <w:p w14:paraId="3183A74C"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делайте слой яблок слишком толстым</w:t>
      </w:r>
    </w:p>
    <w:p w14:paraId="22B5D15F"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Проверяйте готовность шпажкой в нескольких местах</w:t>
      </w:r>
    </w:p>
    <w:p w14:paraId="342DFD48"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Ароматный пирог:</w:t>
      </w:r>
    </w:p>
    <w:p w14:paraId="635A8FD7"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ванильный сахар и корицу</w:t>
      </w:r>
    </w:p>
    <w:p w14:paraId="244D1F65"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спелые, ароматные яблоки (антоновка, семеренко)</w:t>
      </w:r>
    </w:p>
    <w:p w14:paraId="3DBA3BEF"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Дайте шарлотке немного остыть — ароматы раскроются</w:t>
      </w:r>
    </w:p>
    <w:p w14:paraId="2C9A1C4A"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Экономия времени:</w:t>
      </w:r>
    </w:p>
    <w:p w14:paraId="2F3BFBE8"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Подготовьте форму и яблоки до начала взбивания яиц</w:t>
      </w:r>
    </w:p>
    <w:p w14:paraId="2B3BAF86"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миксер — вручную взбивать дольше</w:t>
      </w:r>
    </w:p>
    <w:p w14:paraId="2BC9830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CB41A6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465B51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CE1EF54" w14:textId="6D352FD0"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62A7428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грушами:</w:t>
      </w:r>
      <w:r>
        <w:rPr>
          <w:rFonts w:ascii="AppleSystemUIFont" w:hAnsi="AppleSystemUIFont" w:cs="AppleSystemUIFont"/>
          <w:sz w:val="26"/>
          <w:szCs w:val="26"/>
          <w:lang w:val="ru-RU"/>
        </w:rPr>
        <w:t xml:space="preserve"> Замените яблоки на 3–4 спелые груши — нежный сладкий вкус.</w:t>
      </w:r>
    </w:p>
    <w:p w14:paraId="45B02D2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2C1118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ягодами:</w:t>
      </w:r>
      <w:r>
        <w:rPr>
          <w:rFonts w:ascii="AppleSystemUIFont" w:hAnsi="AppleSystemUIFont" w:cs="AppleSystemUIFont"/>
          <w:sz w:val="26"/>
          <w:szCs w:val="26"/>
          <w:lang w:val="ru-RU"/>
        </w:rPr>
        <w:t xml:space="preserve"> Добавьте горсть клюквы, брусники или смородины вместе с яблоками — кислинка сбалансирует сладость.</w:t>
      </w:r>
    </w:p>
    <w:p w14:paraId="13CA322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EF2A7E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орехами:</w:t>
      </w:r>
      <w:r>
        <w:rPr>
          <w:rFonts w:ascii="AppleSystemUIFont" w:hAnsi="AppleSystemUIFont" w:cs="AppleSystemUIFont"/>
          <w:sz w:val="26"/>
          <w:szCs w:val="26"/>
          <w:lang w:val="ru-RU"/>
        </w:rPr>
        <w:t xml:space="preserve"> Посыпьте яблоки 30–40 г измельчённых грецких орехов перед заливкой тестом.</w:t>
      </w:r>
    </w:p>
    <w:p w14:paraId="4E21444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D454A6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изюмом:</w:t>
      </w:r>
      <w:r>
        <w:rPr>
          <w:rFonts w:ascii="AppleSystemUIFont" w:hAnsi="AppleSystemUIFont" w:cs="AppleSystemUIFont"/>
          <w:sz w:val="26"/>
          <w:szCs w:val="26"/>
          <w:lang w:val="ru-RU"/>
        </w:rPr>
        <w:t xml:space="preserve"> Добавьте 50 г промытого и обсушенного изюма в тесто.</w:t>
      </w:r>
    </w:p>
    <w:p w14:paraId="16455AB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DB608F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творогом:</w:t>
      </w:r>
      <w:r>
        <w:rPr>
          <w:rFonts w:ascii="AppleSystemUIFont" w:hAnsi="AppleSystemUIFont" w:cs="AppleSystemUIFont"/>
          <w:sz w:val="26"/>
          <w:szCs w:val="26"/>
          <w:lang w:val="ru-RU"/>
        </w:rPr>
        <w:t xml:space="preserve"> Выложите на яблоки 200 г протёртого творога с сахаром, затем залейте тестом — получится двухслойная шарлотка.</w:t>
      </w:r>
    </w:p>
    <w:p w14:paraId="4B8256C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246E2F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бананом:</w:t>
      </w:r>
      <w:r>
        <w:rPr>
          <w:rFonts w:ascii="AppleSystemUIFont" w:hAnsi="AppleSystemUIFont" w:cs="AppleSystemUIFont"/>
          <w:sz w:val="26"/>
          <w:szCs w:val="26"/>
          <w:lang w:val="ru-RU"/>
        </w:rPr>
        <w:t xml:space="preserve"> Добавьте 1–2 нарезанных банана вместе с яблоками — тропический акцент.</w:t>
      </w:r>
    </w:p>
    <w:p w14:paraId="547EB23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B87CB9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Шоколадная шарлотка:</w:t>
      </w:r>
      <w:r>
        <w:rPr>
          <w:rFonts w:ascii="AppleSystemUIFont" w:hAnsi="AppleSystemUIFont" w:cs="AppleSystemUIFont"/>
          <w:sz w:val="26"/>
          <w:szCs w:val="26"/>
          <w:lang w:val="ru-RU"/>
        </w:rPr>
        <w:t xml:space="preserve"> Добавьте 2 столовые ложки какао-порошка к муке.</w:t>
      </w:r>
    </w:p>
    <w:p w14:paraId="4399162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2F38A8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карамельными яблоками:</w:t>
      </w:r>
      <w:r>
        <w:rPr>
          <w:rFonts w:ascii="AppleSystemUIFont" w:hAnsi="AppleSystemUIFont" w:cs="AppleSystemUIFont"/>
          <w:sz w:val="26"/>
          <w:szCs w:val="26"/>
          <w:lang w:val="ru-RU"/>
        </w:rPr>
        <w:t xml:space="preserve"> Обжарьте яблоки с 1 столовой ложкой сахара и сливочным маслом 3–4 минуты перед добавлением в тесто.</w:t>
      </w:r>
    </w:p>
    <w:p w14:paraId="3416CF1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A12671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Без глютена:</w:t>
      </w:r>
      <w:r>
        <w:rPr>
          <w:rFonts w:ascii="AppleSystemUIFont" w:hAnsi="AppleSystemUIFont" w:cs="AppleSystemUIFont"/>
          <w:sz w:val="26"/>
          <w:szCs w:val="26"/>
          <w:lang w:val="ru-RU"/>
        </w:rPr>
        <w:t xml:space="preserve"> Замените пшеничную муку на рисовую или миндальную в той же пропорции.</w:t>
      </w:r>
    </w:p>
    <w:p w14:paraId="5F0A964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43329D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мультиварке:</w:t>
      </w:r>
      <w:r>
        <w:rPr>
          <w:rFonts w:ascii="AppleSystemUIFont" w:hAnsi="AppleSystemUIFont" w:cs="AppleSystemUIFont"/>
          <w:sz w:val="26"/>
          <w:szCs w:val="26"/>
          <w:lang w:val="ru-RU"/>
        </w:rPr>
        <w:t xml:space="preserve"> Выложите яблоки на дно чаши, залейте тестом. Готовьте в режиме «Выпечка» 60–70 минут.</w:t>
      </w:r>
    </w:p>
    <w:p w14:paraId="29D8B1A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9238B3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маком:</w:t>
      </w:r>
      <w:r>
        <w:rPr>
          <w:rFonts w:ascii="AppleSystemUIFont" w:hAnsi="AppleSystemUIFont" w:cs="AppleSystemUIFont"/>
          <w:sz w:val="26"/>
          <w:szCs w:val="26"/>
          <w:lang w:val="ru-RU"/>
        </w:rPr>
        <w:t xml:space="preserve"> Добавьте 2 столовые ложки мака в тесто — красивый вид и интересный вкус.</w:t>
      </w:r>
    </w:p>
    <w:p w14:paraId="63A07E0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F0F52C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цедрой:</w:t>
      </w:r>
      <w:r>
        <w:rPr>
          <w:rFonts w:ascii="AppleSystemUIFont" w:hAnsi="AppleSystemUIFont" w:cs="AppleSystemUIFont"/>
          <w:sz w:val="26"/>
          <w:szCs w:val="26"/>
          <w:lang w:val="ru-RU"/>
        </w:rPr>
        <w:t xml:space="preserve"> Добавьте цедру 1 апельсина или лимона в тесто — цитрусовый аромат.</w:t>
      </w:r>
    </w:p>
    <w:p w14:paraId="29E717F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724131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11B6AF4" w14:textId="399D453E"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Как хранить шарлотку</w:t>
      </w:r>
    </w:p>
    <w:p w14:paraId="61763942"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53E2F73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При комнатной температуре:</w:t>
      </w:r>
    </w:p>
    <w:p w14:paraId="453209DD"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Шарлотка хранится до 2 дней под кухонным полотенцем или в хлебнице.</w:t>
      </w:r>
    </w:p>
    <w:p w14:paraId="2BB12ED0"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Накройте пирог, чтобы он не заветрился.</w:t>
      </w:r>
    </w:p>
    <w:p w14:paraId="475DBEF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27529E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13D49680"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Хранится до 4–5 дней в закрытом контейнере.</w:t>
      </w:r>
    </w:p>
    <w:p w14:paraId="5D9E666B"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Перед подачей дайте постоять при комнатной температуре 15–20 минут.</w:t>
      </w:r>
    </w:p>
    <w:p w14:paraId="20CC005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D370CC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53F15CEC"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Шарлотку можно заморозить!</w:t>
      </w:r>
    </w:p>
    <w:p w14:paraId="6D869988"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нарежьте на порции, заверните каждую в пищевую плёнку.</w:t>
      </w:r>
    </w:p>
    <w:p w14:paraId="5FBCE167"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1–2 месяцев.</w:t>
      </w:r>
    </w:p>
    <w:p w14:paraId="6C2014F1"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при комнатной температуре или в микроволновке.</w:t>
      </w:r>
    </w:p>
    <w:p w14:paraId="25D04A4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2BF436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3E8A1260"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20–30 секунд на порцию</w:t>
      </w:r>
    </w:p>
    <w:p w14:paraId="51EFB0AF"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5–10 минут при 150°C</w:t>
      </w:r>
    </w:p>
    <w:p w14:paraId="735A122C"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Тёплая шарлотка вкуснее холодной!</w:t>
      </w:r>
    </w:p>
    <w:p w14:paraId="617811B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64BF9A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E7CE3D2" w14:textId="76915723"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Частые вопросы</w:t>
      </w:r>
    </w:p>
    <w:p w14:paraId="383CC2E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шарлотка опала?</w:t>
      </w:r>
    </w:p>
    <w:p w14:paraId="0E0E3366"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Открыли духовку слишком рано</w:t>
      </w:r>
    </w:p>
    <w:p w14:paraId="51D67FDC"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Недовзбили яйца с сахаром</w:t>
      </w:r>
    </w:p>
    <w:p w14:paraId="2CF3F06B"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Перемешали тесто слишком долго после добавления муки</w:t>
      </w:r>
    </w:p>
    <w:p w14:paraId="255AF604"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не открывайте духовку первые 30 минут</w:t>
      </w:r>
    </w:p>
    <w:p w14:paraId="2D9CB35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F982FA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шарлотка сырая внутри?</w:t>
      </w:r>
    </w:p>
    <w:p w14:paraId="3C68CB7F"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Недопекли</w:t>
      </w:r>
    </w:p>
    <w:p w14:paraId="1B539909"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много яблок</w:t>
      </w:r>
    </w:p>
    <w:p w14:paraId="7122B633"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увеличьте время выпечки или уменьшите количество яблок</w:t>
      </w:r>
    </w:p>
    <w:p w14:paraId="5BB4AAC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D077B1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шарлотка подгорела сверху?</w:t>
      </w:r>
    </w:p>
    <w:p w14:paraId="6309038E"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высокая температура</w:t>
      </w:r>
    </w:p>
    <w:p w14:paraId="6BDA4A41"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Форма стояла слишком высоко</w:t>
      </w:r>
    </w:p>
    <w:p w14:paraId="305FA07E"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накройте фольгой через 30 минут выпечки</w:t>
      </w:r>
    </w:p>
    <w:p w14:paraId="5F9CC56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C4F0DF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тесто получилось тяжёлым?</w:t>
      </w:r>
    </w:p>
    <w:p w14:paraId="1FD87482"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Яйца были холодные</w:t>
      </w:r>
    </w:p>
    <w:p w14:paraId="4DFA71A6"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Недостаточно взбили яйца с сахаром</w:t>
      </w:r>
    </w:p>
    <w:p w14:paraId="1BE6BFA7"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Перемешивали тесто слишком интенсивно после добавления муки</w:t>
      </w:r>
    </w:p>
    <w:p w14:paraId="7E53350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926DCD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мёд вместо сахара?</w:t>
      </w:r>
    </w:p>
    <w:p w14:paraId="42F3B31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текстура будет другой. Замените ¾ сахара на мёд и уменьшите температуру выпечки на 10°C.</w:t>
      </w:r>
    </w:p>
    <w:p w14:paraId="1A2B85E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2BBC58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Какие яблоки лучше использовать?</w:t>
      </w:r>
    </w:p>
    <w:p w14:paraId="4894CB9E"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Кисло-сладкие сорта: антоновка, семеренко, гренни смит</w:t>
      </w:r>
    </w:p>
    <w:p w14:paraId="0F543981"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Плотные яблоки держат форму лучше мягких</w:t>
      </w:r>
    </w:p>
    <w:p w14:paraId="2D2EB9D2"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Избегайте слишком водянистых сортов</w:t>
      </w:r>
    </w:p>
    <w:p w14:paraId="749B6A5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94C005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без яиц?</w:t>
      </w:r>
    </w:p>
    <w:p w14:paraId="43B52CE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текстура будет другой. Замените яйца на 200 г густого йогурта + 1 чайную ложку соды.</w:t>
      </w:r>
    </w:p>
    <w:p w14:paraId="1889192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E95ADB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яблоки всплыли наверх?</w:t>
      </w:r>
    </w:p>
    <w:p w14:paraId="2F368EE4"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Тесто было слишком жидким</w:t>
      </w:r>
    </w:p>
    <w:p w14:paraId="5B147DE5"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Яблоки нарезаны слишком крупно</w:t>
      </w:r>
    </w:p>
    <w:p w14:paraId="3C2E9574"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используйте вариант сборки «яблоки на дне»</w:t>
      </w:r>
    </w:p>
    <w:p w14:paraId="6228661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2E28B1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добавить разрыхлитель?</w:t>
      </w:r>
    </w:p>
    <w:p w14:paraId="07FE539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Традиционная шарлотка готовится без разрыхлителя — пышность даёт взбитая яичная масса. Но если сомневаетесь — добавьте ½ чайной ложки.</w:t>
      </w:r>
    </w:p>
    <w:p w14:paraId="42DA5D3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E37D7A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F583FF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79A9F9B" w14:textId="2C2A9188"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Польза шарлотки</w:t>
      </w:r>
    </w:p>
    <w:p w14:paraId="51E9AB9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Шарлотка с яблоками — это не только вкусно, но и относительно полезно:</w:t>
      </w:r>
    </w:p>
    <w:p w14:paraId="0C69899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7D1353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Пектин:</w:t>
      </w:r>
      <w:r>
        <w:rPr>
          <w:rFonts w:ascii="AppleSystemUIFont" w:hAnsi="AppleSystemUIFont" w:cs="AppleSystemUIFont"/>
          <w:sz w:val="26"/>
          <w:szCs w:val="26"/>
          <w:lang w:val="ru-RU"/>
        </w:rPr>
        <w:t xml:space="preserve"> Яблоки содержат пектин, полезный для пищеварения</w:t>
      </w:r>
    </w:p>
    <w:p w14:paraId="3FF4198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Витамины:</w:t>
      </w:r>
      <w:r>
        <w:rPr>
          <w:rFonts w:ascii="AppleSystemUIFont" w:hAnsi="AppleSystemUIFont" w:cs="AppleSystemUIFont"/>
          <w:sz w:val="26"/>
          <w:szCs w:val="26"/>
          <w:lang w:val="ru-RU"/>
        </w:rPr>
        <w:t xml:space="preserve"> Яблоки богаты витамином C и антиоксидантами</w:t>
      </w:r>
    </w:p>
    <w:p w14:paraId="1284755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Энергия:</w:t>
      </w:r>
      <w:r>
        <w:rPr>
          <w:rFonts w:ascii="AppleSystemUIFont" w:hAnsi="AppleSystemUIFont" w:cs="AppleSystemUIFont"/>
          <w:sz w:val="26"/>
          <w:szCs w:val="26"/>
          <w:lang w:val="ru-RU"/>
        </w:rPr>
        <w:t xml:space="preserve"> Углеводы из муки и сахара дают быстрый прилив сил</w:t>
      </w:r>
    </w:p>
    <w:p w14:paraId="7E96328A" w14:textId="06DFAF86"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Простота</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готовится</w:t>
      </w:r>
      <w:r>
        <w:rPr>
          <w:rFonts w:ascii="AppleSystemUIFont" w:hAnsi="AppleSystemUIFont" w:cs="AppleSystemUIFont"/>
          <w:sz w:val="26"/>
          <w:szCs w:val="26"/>
          <w:lang w:val="ru-RU"/>
        </w:rPr>
        <w:t xml:space="preserve"> из доступных ингредиентов за 1 час</w:t>
      </w:r>
    </w:p>
    <w:p w14:paraId="631DD137" w14:textId="4B1782AF"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Универсальность</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подходит</w:t>
      </w:r>
      <w:r>
        <w:rPr>
          <w:rFonts w:ascii="AppleSystemUIFont" w:hAnsi="AppleSystemUIFont" w:cs="AppleSystemUIFont"/>
          <w:sz w:val="26"/>
          <w:szCs w:val="26"/>
          <w:lang w:val="ru-RU"/>
        </w:rPr>
        <w:t xml:space="preserve"> к чаю, кофе, молоку</w:t>
      </w:r>
    </w:p>
    <w:p w14:paraId="09F0193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Экономность:</w:t>
      </w:r>
      <w:r>
        <w:rPr>
          <w:rFonts w:ascii="AppleSystemUIFont" w:hAnsi="AppleSystemUIFont" w:cs="AppleSystemUIFont"/>
          <w:sz w:val="26"/>
          <w:szCs w:val="26"/>
          <w:lang w:val="ru-RU"/>
        </w:rPr>
        <w:t xml:space="preserve"> Минимум ингредиентов, максимум вкуса</w:t>
      </w:r>
    </w:p>
    <w:p w14:paraId="5B039AC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455E20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DCC9AD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D5D9083" w14:textId="11B56286"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Пропорции теста (классические)</w:t>
      </w:r>
    </w:p>
    <w:p w14:paraId="597DB9F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Базовое соотношение:</w:t>
      </w:r>
    </w:p>
    <w:p w14:paraId="47544AC4"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Яйца : Сахар : Мука = 1 : 1 : 1 (по весу)</w:t>
      </w:r>
    </w:p>
    <w:p w14:paraId="07C51BB8"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4 яйца (~200 г) — 150–180 г сахара — 150–160 г муки</w:t>
      </w:r>
    </w:p>
    <w:p w14:paraId="2FC5258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93CA08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более пышного теста:</w:t>
      </w:r>
    </w:p>
    <w:p w14:paraId="65E72CA3" w14:textId="77777777" w:rsidR="00D72212" w:rsidRDefault="00D72212" w:rsidP="00E066E9">
      <w:pPr>
        <w:numPr>
          <w:ilvl w:val="0"/>
          <w:numId w:val="3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Увеличьте количество яиц до 5–6 шт.</w:t>
      </w:r>
    </w:p>
    <w:p w14:paraId="70A861FF" w14:textId="77777777" w:rsidR="00D72212" w:rsidRDefault="00D72212" w:rsidP="00E066E9">
      <w:pPr>
        <w:numPr>
          <w:ilvl w:val="0"/>
          <w:numId w:val="3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Взбивайте дольше (10–12 минут)</w:t>
      </w:r>
    </w:p>
    <w:p w14:paraId="06C46C5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87D5DC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более влажного теста:</w:t>
      </w:r>
    </w:p>
    <w:p w14:paraId="3C83BE7D" w14:textId="77777777" w:rsidR="00D72212" w:rsidRDefault="00D72212" w:rsidP="00E066E9">
      <w:pPr>
        <w:numPr>
          <w:ilvl w:val="0"/>
          <w:numId w:val="3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2–3 столовые ложки сметаны или кефира</w:t>
      </w:r>
    </w:p>
    <w:p w14:paraId="252F8C6A" w14:textId="77777777" w:rsidR="00D72212" w:rsidRDefault="00D72212" w:rsidP="00E066E9">
      <w:pPr>
        <w:numPr>
          <w:ilvl w:val="0"/>
          <w:numId w:val="3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Увеличьте количество яблок</w:t>
      </w:r>
    </w:p>
    <w:p w14:paraId="2FF3D46F"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27C843BB"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76A1C12E" w14:textId="367CEA16" w:rsidR="00D72212" w:rsidRPr="00D72212" w:rsidRDefault="00D72212" w:rsidP="00D72212">
      <w:pPr>
        <w:autoSpaceDE w:val="0"/>
        <w:autoSpaceDN w:val="0"/>
        <w:adjustRightInd w:val="0"/>
        <w:jc w:val="center"/>
        <w:rPr>
          <w:rFonts w:ascii="AppleSystemUIFont" w:hAnsi="AppleSystemUIFont" w:cs="AppleSystemUIFont"/>
          <w:b/>
          <w:bCs/>
          <w:sz w:val="32"/>
          <w:szCs w:val="32"/>
          <w:lang w:val="ru-RU"/>
        </w:rPr>
      </w:pPr>
    </w:p>
    <w:p w14:paraId="35062CFB" w14:textId="299968D6" w:rsidR="00D72212" w:rsidRDefault="00D72212" w:rsidP="00D72212">
      <w:pPr>
        <w:autoSpaceDE w:val="0"/>
        <w:autoSpaceDN w:val="0"/>
        <w:adjustRightInd w:val="0"/>
        <w:jc w:val="center"/>
        <w:rPr>
          <w:rFonts w:ascii="AppleSystemUIFont" w:hAnsi="AppleSystemUIFont" w:cs="AppleSystemUIFont"/>
          <w:b/>
          <w:bCs/>
          <w:sz w:val="32"/>
          <w:szCs w:val="32"/>
          <w:lang w:val="ru-RU"/>
        </w:rPr>
      </w:pPr>
      <w:r w:rsidRPr="00D72212">
        <w:rPr>
          <w:rFonts w:ascii="AppleSystemUIFont" w:hAnsi="AppleSystemUIFont" w:cs="AppleSystemUIFont"/>
          <w:b/>
          <w:bCs/>
          <w:sz w:val="32"/>
          <w:szCs w:val="32"/>
          <w:lang w:val="ru-RU"/>
        </w:rPr>
        <w:t>Творожная запеканка «Нежная»</w:t>
      </w:r>
    </w:p>
    <w:p w14:paraId="7D57A8B7" w14:textId="77777777" w:rsidR="00D72212" w:rsidRPr="00D72212" w:rsidRDefault="00D72212" w:rsidP="00D72212">
      <w:pPr>
        <w:autoSpaceDE w:val="0"/>
        <w:autoSpaceDN w:val="0"/>
        <w:adjustRightInd w:val="0"/>
        <w:jc w:val="center"/>
        <w:rPr>
          <w:rFonts w:ascii="AppleSystemUIFont" w:hAnsi="AppleSystemUIFont" w:cs="AppleSystemUIFont"/>
          <w:b/>
          <w:bCs/>
          <w:sz w:val="32"/>
          <w:szCs w:val="32"/>
          <w:lang w:val="ru-RU"/>
        </w:rPr>
      </w:pPr>
    </w:p>
    <w:p w14:paraId="48F8633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20 минут</w:t>
      </w:r>
    </w:p>
    <w:p w14:paraId="7C02FA2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45–50 минут</w:t>
      </w:r>
    </w:p>
    <w:p w14:paraId="194303A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остывания:</w:t>
      </w:r>
      <w:r>
        <w:rPr>
          <w:rFonts w:ascii="AppleSystemUIFont" w:hAnsi="AppleSystemUIFont" w:cs="AppleSystemUIFont"/>
          <w:sz w:val="26"/>
          <w:szCs w:val="26"/>
          <w:lang w:val="ru-RU"/>
        </w:rPr>
        <w:t xml:space="preserve"> 15–20 минут</w:t>
      </w:r>
    </w:p>
    <w:p w14:paraId="3AF0101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6–8 человек</w:t>
      </w:r>
    </w:p>
    <w:p w14:paraId="26A5DD7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~180–220 ккал на порцию (зависит от жирности творога и сметаны)</w:t>
      </w:r>
    </w:p>
    <w:p w14:paraId="442E8815" w14:textId="02D85B36" w:rsidR="00D72212" w:rsidRDefault="00D72212" w:rsidP="00D72212">
      <w:pPr>
        <w:autoSpaceDE w:val="0"/>
        <w:autoSpaceDN w:val="0"/>
        <w:adjustRightInd w:val="0"/>
        <w:rPr>
          <w:rFonts w:ascii="AppleSystemUIFont" w:hAnsi="AppleSystemUIFont" w:cs="AppleSystemUIFont"/>
          <w:sz w:val="26"/>
          <w:szCs w:val="26"/>
          <w:lang w:val="ru-RU"/>
        </w:rPr>
      </w:pPr>
    </w:p>
    <w:p w14:paraId="60B5401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4686EE6" w14:textId="7777777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Пищевая ценность (на 100 г)</w:t>
      </w:r>
    </w:p>
    <w:p w14:paraId="55733E67"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~12 г</w:t>
      </w:r>
    </w:p>
    <w:p w14:paraId="412DCEE2"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~8 г</w:t>
      </w:r>
    </w:p>
    <w:p w14:paraId="1566894C"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~20 г</w:t>
      </w:r>
    </w:p>
    <w:p w14:paraId="412FC56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82763A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6A949AC" w14:textId="26F05F8E"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Ингредиенты</w:t>
      </w:r>
    </w:p>
    <w:p w14:paraId="477C069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Основная часть:</w:t>
      </w:r>
    </w:p>
    <w:p w14:paraId="7C1627D8"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Творог</w:t>
      </w:r>
      <w:r>
        <w:rPr>
          <w:rFonts w:ascii="AppleSystemUIFont" w:hAnsi="AppleSystemUIFont" w:cs="AppleSystemUIFont"/>
          <w:sz w:val="26"/>
          <w:szCs w:val="26"/>
          <w:lang w:val="ru-RU"/>
        </w:rPr>
        <w:t xml:space="preserve"> (5–9% жирности) — 500 г</w:t>
      </w:r>
    </w:p>
    <w:p w14:paraId="79038ADE"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Манная крупа</w:t>
      </w:r>
      <w:r>
        <w:rPr>
          <w:rFonts w:ascii="AppleSystemUIFont" w:hAnsi="AppleSystemUIFont" w:cs="AppleSystemUIFont"/>
          <w:sz w:val="26"/>
          <w:szCs w:val="26"/>
          <w:lang w:val="ru-RU"/>
        </w:rPr>
        <w:t xml:space="preserve"> — 3–4 столовые ложки (или мука — 4–5 столовых ложек)</w:t>
      </w:r>
    </w:p>
    <w:p w14:paraId="17F35B2A"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Яйца куриные</w:t>
      </w:r>
      <w:r>
        <w:rPr>
          <w:rFonts w:ascii="AppleSystemUIFont" w:hAnsi="AppleSystemUIFont" w:cs="AppleSystemUIFont"/>
          <w:sz w:val="26"/>
          <w:szCs w:val="26"/>
          <w:lang w:val="ru-RU"/>
        </w:rPr>
        <w:t xml:space="preserve"> — 2–3 шт. (крупные)</w:t>
      </w:r>
    </w:p>
    <w:p w14:paraId="6DFD1F1D"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w:t>
      </w:r>
      <w:r>
        <w:rPr>
          <w:rFonts w:ascii="AppleSystemUIFont" w:hAnsi="AppleSystemUIFont" w:cs="AppleSystemUIFont"/>
          <w:sz w:val="26"/>
          <w:szCs w:val="26"/>
          <w:lang w:val="ru-RU"/>
        </w:rPr>
        <w:t xml:space="preserve"> — 4–5 столовых ложек (или по вкусу)</w:t>
      </w:r>
    </w:p>
    <w:p w14:paraId="229F98F8"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Сметана</w:t>
      </w:r>
      <w:r>
        <w:rPr>
          <w:rFonts w:ascii="AppleSystemUIFont" w:hAnsi="AppleSystemUIFont" w:cs="AppleSystemUIFont"/>
          <w:sz w:val="26"/>
          <w:szCs w:val="26"/>
          <w:lang w:val="ru-RU"/>
        </w:rPr>
        <w:t xml:space="preserve"> (15–20%) — 3–4 столовые ложки</w:t>
      </w:r>
    </w:p>
    <w:p w14:paraId="5FBC1844"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Изюм</w:t>
      </w:r>
      <w:r>
        <w:rPr>
          <w:rFonts w:ascii="AppleSystemUIFont" w:hAnsi="AppleSystemUIFont" w:cs="AppleSystemUIFont"/>
          <w:sz w:val="26"/>
          <w:szCs w:val="26"/>
          <w:lang w:val="ru-RU"/>
        </w:rPr>
        <w:t xml:space="preserve"> — 50–70 г (по желанию)</w:t>
      </w:r>
    </w:p>
    <w:p w14:paraId="4DFBCF0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0432A9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Дополнительно:</w:t>
      </w:r>
    </w:p>
    <w:p w14:paraId="3BC4FEC0"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Ванильный сахар</w:t>
      </w:r>
      <w:r>
        <w:rPr>
          <w:rFonts w:ascii="AppleSystemUIFont" w:hAnsi="AppleSystemUIFont" w:cs="AppleSystemUIFont"/>
          <w:sz w:val="26"/>
          <w:szCs w:val="26"/>
          <w:lang w:val="ru-RU"/>
        </w:rPr>
        <w:t xml:space="preserve"> — 1 пакетик (10 г) или ½ чайной ложки ванилина</w:t>
      </w:r>
    </w:p>
    <w:p w14:paraId="0F6DF22E"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1 щепотка (подчёркивает сладость)</w:t>
      </w:r>
    </w:p>
    <w:p w14:paraId="07F08DCE"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Сливочное масло</w:t>
      </w:r>
      <w:r>
        <w:rPr>
          <w:rFonts w:ascii="AppleSystemUIFont" w:hAnsi="AppleSystemUIFont" w:cs="AppleSystemUIFont"/>
          <w:sz w:val="26"/>
          <w:szCs w:val="26"/>
          <w:lang w:val="ru-RU"/>
        </w:rPr>
        <w:t xml:space="preserve"> — 20–30 г (для смазывания формы)</w:t>
      </w:r>
    </w:p>
    <w:p w14:paraId="327CC911"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Панировочные сухари</w:t>
      </w:r>
      <w:r>
        <w:rPr>
          <w:rFonts w:ascii="AppleSystemUIFont" w:hAnsi="AppleSystemUIFont" w:cs="AppleSystemUIFont"/>
          <w:sz w:val="26"/>
          <w:szCs w:val="26"/>
          <w:lang w:val="ru-RU"/>
        </w:rPr>
        <w:t xml:space="preserve"> или манка — 1–2 столовые ложки (для присыпки формы)</w:t>
      </w:r>
    </w:p>
    <w:p w14:paraId="783A519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059D5F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 (по желанию):</w:t>
      </w:r>
    </w:p>
    <w:p w14:paraId="41724E28"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w:t>
      </w:r>
    </w:p>
    <w:p w14:paraId="592D1DE3"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Сгущённое молоко</w:t>
      </w:r>
    </w:p>
    <w:p w14:paraId="32E060A3"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Варенье или джем</w:t>
      </w:r>
    </w:p>
    <w:p w14:paraId="64E81884"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Мёд</w:t>
      </w:r>
    </w:p>
    <w:p w14:paraId="37016ED9"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Свежие ягоды</w:t>
      </w:r>
    </w:p>
    <w:p w14:paraId="4D064E1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5EE278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0FBB11F" w14:textId="6E8E93CA"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52C69AA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изюма (если используете)</w:t>
      </w:r>
    </w:p>
    <w:p w14:paraId="2827A87A"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Изюм хорошо промойте под тёплой водой.</w:t>
      </w:r>
    </w:p>
    <w:p w14:paraId="14770AEB"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Залейте изюм горячей водой (не кипятком!) на 10–15 минут.</w:t>
      </w:r>
    </w:p>
    <w:p w14:paraId="35EA8E7F"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Это сделает изюм мягким и удалит возможную пыль.</w:t>
      </w:r>
    </w:p>
    <w:p w14:paraId="02696FAA"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Слейте воду и тщательно обсушите изюм бумажным полотенцем.</w:t>
      </w:r>
    </w:p>
    <w:p w14:paraId="21ED71D9"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Изюм должен быть сухим, иначе запеканка получится слишком влажной.</w:t>
      </w:r>
    </w:p>
    <w:p w14:paraId="2D35684E"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посыпьте изюм 1 чайной ложкой муки — так он равномерно распределится в тесте и не осядет на дно.</w:t>
      </w:r>
    </w:p>
    <w:p w14:paraId="74EF33F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7A9EE2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Подготовка творога</w:t>
      </w:r>
    </w:p>
    <w:p w14:paraId="6D219957"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Творог выложите в глубокую миску.</w:t>
      </w:r>
    </w:p>
    <w:p w14:paraId="3D049CA3"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Важный момент:</w:t>
      </w:r>
      <w:r>
        <w:rPr>
          <w:rFonts w:ascii="AppleSystemUIFont" w:hAnsi="AppleSystemUIFont" w:cs="AppleSystemUIFont"/>
          <w:sz w:val="26"/>
          <w:szCs w:val="26"/>
          <w:lang w:val="ru-RU"/>
        </w:rPr>
        <w:t xml:space="preserve"> Если творог зернистый или сухой, протрите его через сито или пробейте блендером 1–2 минуты до однородной массы.</w:t>
      </w:r>
    </w:p>
    <w:p w14:paraId="74F9E0C5"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Однородный творог = нежная запеканка без комочков.</w:t>
      </w:r>
    </w:p>
    <w:p w14:paraId="3130D151"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творог очень влажный, откиньте его на марлю и дайте стечь лишней сыворотке 15–20 минут.</w:t>
      </w:r>
    </w:p>
    <w:p w14:paraId="38DACBB2"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Слишком влажный творог сделает запеканку водянистой.</w:t>
      </w:r>
    </w:p>
    <w:p w14:paraId="3CC5392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52DECD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3: Приготовление яично-сметанной смеси</w:t>
      </w:r>
    </w:p>
    <w:p w14:paraId="7DE51C32"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отдельной миске взбейте яйца с сахаром и ванильным сахаром.</w:t>
      </w:r>
    </w:p>
    <w:p w14:paraId="5977ADA9"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Используйте миксер или венчик. Взбивайте 2–3 минуты до лёгкой пены.</w:t>
      </w:r>
    </w:p>
    <w:p w14:paraId="5F4E2434"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сметану и щепотку соли.</w:t>
      </w:r>
    </w:p>
    <w:p w14:paraId="53CFC9BD"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до однородности.</w:t>
      </w:r>
    </w:p>
    <w:p w14:paraId="657B323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2438BE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Смешивание теста</w:t>
      </w:r>
    </w:p>
    <w:p w14:paraId="345A0D48"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 подготовленному творогу добавьте яично-сметанную смесь.</w:t>
      </w:r>
    </w:p>
    <w:p w14:paraId="7DBC5520"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до однородности.</w:t>
      </w:r>
    </w:p>
    <w:p w14:paraId="3D1AA1E3"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манную крупу (или муку).</w:t>
      </w:r>
    </w:p>
    <w:p w14:paraId="41C165A5"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Манка делает запеканку более нежной и воздушной, чем мука.</w:t>
      </w:r>
    </w:p>
    <w:p w14:paraId="33653F29"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Тщательно перемешайте, чтобы не осталось комочков.</w:t>
      </w:r>
    </w:p>
    <w:p w14:paraId="4E34E807"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подготовленный изюм (если используете).</w:t>
      </w:r>
    </w:p>
    <w:p w14:paraId="5EB6301B"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Перемешайте ещё раз.</w:t>
      </w:r>
    </w:p>
    <w:p w14:paraId="0E60544D"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Оставьте тесто постоять 15–20 минут при комнатной температуре.</w:t>
      </w:r>
    </w:p>
    <w:p w14:paraId="208ED54E"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Почему:</w:t>
      </w:r>
      <w:r>
        <w:rPr>
          <w:rFonts w:ascii="AppleSystemUIFont" w:hAnsi="AppleSystemUIFont" w:cs="AppleSystemUIFont"/>
          <w:sz w:val="26"/>
          <w:szCs w:val="26"/>
          <w:lang w:val="ru-RU"/>
        </w:rPr>
        <w:t xml:space="preserve"> Манка должна набухнуть и впитать влагу — так запеканка будет лучше держать форму.</w:t>
      </w:r>
    </w:p>
    <w:p w14:paraId="2299E82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56CF43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Подготовка формы</w:t>
      </w:r>
    </w:p>
    <w:p w14:paraId="3FE0E094"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Разогрейте духовку до </w:t>
      </w:r>
      <w:r>
        <w:rPr>
          <w:rFonts w:ascii="AppleSystemUIFont" w:hAnsi="AppleSystemUIFont" w:cs="AppleSystemUIFont"/>
          <w:b/>
          <w:bCs/>
          <w:sz w:val="26"/>
          <w:szCs w:val="26"/>
          <w:lang w:val="ru-RU"/>
        </w:rPr>
        <w:t>180°C</w:t>
      </w:r>
      <w:r>
        <w:rPr>
          <w:rFonts w:ascii="AppleSystemUIFont" w:hAnsi="AppleSystemUIFont" w:cs="AppleSystemUIFont"/>
          <w:sz w:val="26"/>
          <w:szCs w:val="26"/>
          <w:lang w:val="ru-RU"/>
        </w:rPr>
        <w:t xml:space="preserve"> (режим «верх-низ»).</w:t>
      </w:r>
    </w:p>
    <w:p w14:paraId="3114735F"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Форму для выпечки (примерно 20×20 см или диаметром 22–24 см) смажьте сливочным маслом.</w:t>
      </w:r>
    </w:p>
    <w:p w14:paraId="789AC2AC"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Присыпьте дно и стенки формы панировочными сухарями или манкой.</w:t>
      </w:r>
    </w:p>
    <w:p w14:paraId="642B4568" w14:textId="0FD5FE94" w:rsidR="00D72212" w:rsidRDefault="00D72212"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постучите</w:t>
      </w:r>
      <w:r>
        <w:rPr>
          <w:rFonts w:ascii="AppleSystemUIFont" w:hAnsi="AppleSystemUIFont" w:cs="AppleSystemUIFont"/>
          <w:sz w:val="26"/>
          <w:szCs w:val="26"/>
          <w:lang w:val="ru-RU"/>
        </w:rPr>
        <w:t xml:space="preserve"> формой, чтобы удалить излишки — так на запеканке не будет белых пятен.</w:t>
      </w:r>
    </w:p>
    <w:p w14:paraId="6B12899C"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Альтернатива:</w:t>
      </w:r>
      <w:r>
        <w:rPr>
          <w:rFonts w:ascii="AppleSystemUIFont" w:hAnsi="AppleSystemUIFont" w:cs="AppleSystemUIFont"/>
          <w:sz w:val="26"/>
          <w:szCs w:val="26"/>
          <w:lang w:val="ru-RU"/>
        </w:rPr>
        <w:t xml:space="preserve"> Застелите дно формы пергаментной бумагой — так запеканка легче выйдет.</w:t>
      </w:r>
    </w:p>
    <w:p w14:paraId="413615E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2F38FB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Выпекание</w:t>
      </w:r>
    </w:p>
    <w:p w14:paraId="64DE4EC7"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творожную массу в подготовленную форму.</w:t>
      </w:r>
    </w:p>
    <w:p w14:paraId="3F811191"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Разровняйте поверхность лопаткой или ложкой, смоченной в воде.</w:t>
      </w:r>
    </w:p>
    <w:p w14:paraId="558BC962"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смажьте верх запеканки 1 столовой ложкой сметаны — получится золотистая корочка.</w:t>
      </w:r>
    </w:p>
    <w:p w14:paraId="6EB9890B"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Поставьте форму в разогретую духовку на средний уровень.</w:t>
      </w:r>
    </w:p>
    <w:p w14:paraId="5ECB6008"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Выпекайте </w:t>
      </w:r>
      <w:r>
        <w:rPr>
          <w:rFonts w:ascii="AppleSystemUIFont" w:hAnsi="AppleSystemUIFont" w:cs="AppleSystemUIFont"/>
          <w:b/>
          <w:bCs/>
          <w:sz w:val="26"/>
          <w:szCs w:val="26"/>
          <w:lang w:val="ru-RU"/>
        </w:rPr>
        <w:t>45–50 минут</w:t>
      </w:r>
      <w:r>
        <w:rPr>
          <w:rFonts w:ascii="AppleSystemUIFont" w:hAnsi="AppleSystemUIFont" w:cs="AppleSystemUIFont"/>
          <w:sz w:val="26"/>
          <w:szCs w:val="26"/>
          <w:lang w:val="ru-RU"/>
        </w:rPr>
        <w:t>.</w:t>
      </w:r>
    </w:p>
    <w:p w14:paraId="3B30089F" w14:textId="039882A5"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i/>
          <w:iCs/>
          <w:sz w:val="26"/>
          <w:szCs w:val="26"/>
          <w:lang w:val="ru-RU"/>
        </w:rPr>
        <w:t>:</w:t>
      </w:r>
      <w:r>
        <w:rPr>
          <w:rFonts w:ascii="AppleSystemUIFont" w:hAnsi="AppleSystemUIFont" w:cs="AppleSystemUIFont"/>
          <w:sz w:val="26"/>
          <w:szCs w:val="26"/>
          <w:lang w:val="ru-RU"/>
        </w:rPr>
        <w:t xml:space="preserve"> не</w:t>
      </w:r>
      <w:r>
        <w:rPr>
          <w:rFonts w:ascii="AppleSystemUIFont" w:hAnsi="AppleSystemUIFont" w:cs="AppleSystemUIFont"/>
          <w:sz w:val="26"/>
          <w:szCs w:val="26"/>
          <w:lang w:val="ru-RU"/>
        </w:rPr>
        <w:t xml:space="preserve"> открывайте духовку первые 30 минут! Иначе запеканка может опасть.</w:t>
      </w:r>
    </w:p>
    <w:p w14:paraId="3CC77CF3"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Проверьте готовность:</w:t>
      </w:r>
    </w:p>
    <w:p w14:paraId="4C11512A"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Поверхность должна стать золотисто-коричневой</w:t>
      </w:r>
    </w:p>
    <w:p w14:paraId="4F639EC2"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 протыкании деревянной шпажкой в центре она должна выходить почти сухой (немного влажных крошек — это нормально)</w:t>
      </w:r>
    </w:p>
    <w:p w14:paraId="3BCE64E6"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Запеканка должна слегка «подпрыгивать» при потряхивании формы</w:t>
      </w:r>
    </w:p>
    <w:p w14:paraId="78019F0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13E905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Остывание и подача</w:t>
      </w:r>
    </w:p>
    <w:p w14:paraId="0834D18C"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Достаньте запеканку из духовки.</w:t>
      </w:r>
    </w:p>
    <w:p w14:paraId="6D579D48"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Важно:</w:t>
      </w:r>
      <w:r>
        <w:rPr>
          <w:rFonts w:ascii="AppleSystemUIFont" w:hAnsi="AppleSystemUIFont" w:cs="AppleSystemUIFont"/>
          <w:sz w:val="26"/>
          <w:szCs w:val="26"/>
          <w:lang w:val="ru-RU"/>
        </w:rPr>
        <w:t xml:space="preserve"> Дайте ей полностью остыть в форме 15–20 минут.</w:t>
      </w:r>
    </w:p>
    <w:p w14:paraId="5539C08D"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Почему:</w:t>
      </w:r>
      <w:r>
        <w:rPr>
          <w:rFonts w:ascii="AppleSystemUIFont" w:hAnsi="AppleSystemUIFont" w:cs="AppleSystemUIFont"/>
          <w:sz w:val="26"/>
          <w:szCs w:val="26"/>
          <w:lang w:val="ru-RU"/>
        </w:rPr>
        <w:t xml:space="preserve"> Горячая запеканка очень нежная и может развалиться при извлечении.</w:t>
      </w:r>
    </w:p>
    <w:p w14:paraId="239CC28E"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Проведите ножом по краям формы, чтобы отделить запеканку от стенок.</w:t>
      </w:r>
    </w:p>
    <w:p w14:paraId="4FE0998D"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Переверните запеканку на блюдо или нарежьте прямо в форме.</w:t>
      </w:r>
    </w:p>
    <w:p w14:paraId="766F9980"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Нарежьте на порционные квадраты или треугольники.</w:t>
      </w:r>
    </w:p>
    <w:p w14:paraId="3260B731"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тёплой или охлаждённой с:</w:t>
      </w:r>
    </w:p>
    <w:p w14:paraId="436097A9"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Сметаной</w:t>
      </w:r>
    </w:p>
    <w:p w14:paraId="6BA70575"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Сгущённым молоком</w:t>
      </w:r>
    </w:p>
    <w:p w14:paraId="01895C42"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Вареньем или джемом</w:t>
      </w:r>
    </w:p>
    <w:p w14:paraId="0DA5021B"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Мёдом</w:t>
      </w:r>
    </w:p>
    <w:p w14:paraId="0E4E8D25"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Свежими ягодами</w:t>
      </w:r>
    </w:p>
    <w:p w14:paraId="7689806B"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Чаем или кофе</w:t>
      </w:r>
    </w:p>
    <w:p w14:paraId="1410855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8D9260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82173E1" w14:textId="0CD89E94"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Секреты идеальной творожной запеканки (Лайфхаки)</w:t>
      </w:r>
    </w:p>
    <w:p w14:paraId="16675F8C"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Нежная текстура:</w:t>
      </w:r>
    </w:p>
    <w:p w14:paraId="16C94B6A"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творог 5–9% жирности — он оптимальный по влажности</w:t>
      </w:r>
    </w:p>
    <w:p w14:paraId="435ED4E9"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Протрите творог через сито или пробейте блендером</w:t>
      </w:r>
    </w:p>
    <w:p w14:paraId="281AB95A"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Дайте манке набухнуть 15–20 минут перед выпечкой</w:t>
      </w:r>
    </w:p>
    <w:p w14:paraId="244568D8"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Запеканка не развалится:</w:t>
      </w:r>
    </w:p>
    <w:p w14:paraId="15D3F452"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используйте слишком влажный творог</w:t>
      </w:r>
    </w:p>
    <w:p w14:paraId="7F50BD0F"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Обязательно дайте запеканке остыть 15–20 минут перед нарезкой</w:t>
      </w:r>
    </w:p>
    <w:p w14:paraId="5771EF65"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достаточно яиц (2–3 на 500 г творога)</w:t>
      </w:r>
    </w:p>
    <w:p w14:paraId="48F9D4C6"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Золотистая корочка:</w:t>
      </w:r>
    </w:p>
    <w:p w14:paraId="33649D07"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Смажьте верх запеканки сметаной перед выпечкой</w:t>
      </w:r>
    </w:p>
    <w:p w14:paraId="35E8DB01"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Присыпьте форму сухарями или манкой</w:t>
      </w:r>
    </w:p>
    <w:p w14:paraId="41267773"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Не открывайте духовку первые 30 минут</w:t>
      </w:r>
    </w:p>
    <w:p w14:paraId="7BC1588E"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Без комочков:</w:t>
      </w:r>
    </w:p>
    <w:p w14:paraId="436F415D"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перемешивайте тесто после добавления манки</w:t>
      </w:r>
    </w:p>
    <w:p w14:paraId="1E2B5757"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Протрите творог через сито</w:t>
      </w:r>
    </w:p>
    <w:p w14:paraId="7FC2742D"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блендер для однородной массы</w:t>
      </w:r>
    </w:p>
    <w:p w14:paraId="61EFDECD"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Ароматная запеканка:</w:t>
      </w:r>
    </w:p>
    <w:p w14:paraId="4A43536F"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ванильный сахар</w:t>
      </w:r>
    </w:p>
    <w:p w14:paraId="13E4B7EC"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цедру лимона или апельсина</w:t>
      </w:r>
    </w:p>
    <w:p w14:paraId="4870901B"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корицу к изюму</w:t>
      </w:r>
    </w:p>
    <w:p w14:paraId="21553E91"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Экономия времени:</w:t>
      </w:r>
    </w:p>
    <w:p w14:paraId="5E4E0396"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готовый протёртый творог (творожная масса)</w:t>
      </w:r>
    </w:p>
    <w:p w14:paraId="71EC7332"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Подготовьте форму пока настаивается тесто</w:t>
      </w:r>
    </w:p>
    <w:p w14:paraId="170C3FF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BFF023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4E5E1BA" w14:textId="6D4854CD"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Вариации рецепта</w:t>
      </w:r>
    </w:p>
    <w:p w14:paraId="3211801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яблоками:</w:t>
      </w:r>
      <w:r>
        <w:rPr>
          <w:rFonts w:ascii="AppleSystemUIFont" w:hAnsi="AppleSystemUIFont" w:cs="AppleSystemUIFont"/>
          <w:sz w:val="26"/>
          <w:szCs w:val="26"/>
          <w:lang w:val="ru-RU"/>
        </w:rPr>
        <w:t xml:space="preserve"> Добавьте 1–2 натёртых на крупной тёрке яблока (отожмите лишний сок) — сочная запеканка.</w:t>
      </w:r>
    </w:p>
    <w:p w14:paraId="646B3B2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0C8663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бананом:</w:t>
      </w:r>
      <w:r>
        <w:rPr>
          <w:rFonts w:ascii="AppleSystemUIFont" w:hAnsi="AppleSystemUIFont" w:cs="AppleSystemUIFont"/>
          <w:sz w:val="26"/>
          <w:szCs w:val="26"/>
          <w:lang w:val="ru-RU"/>
        </w:rPr>
        <w:t xml:space="preserve"> Добавьте 1–2 размятых банана в творожную массу — сладкий тропический вкус.</w:t>
      </w:r>
    </w:p>
    <w:p w14:paraId="2305FDC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7E6C00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тыквой:</w:t>
      </w:r>
      <w:r>
        <w:rPr>
          <w:rFonts w:ascii="AppleSystemUIFont" w:hAnsi="AppleSystemUIFont" w:cs="AppleSystemUIFont"/>
          <w:sz w:val="26"/>
          <w:szCs w:val="26"/>
          <w:lang w:val="ru-RU"/>
        </w:rPr>
        <w:t xml:space="preserve"> Добавьте 150–200 г отварной пюрированной тыквы — яркая и полезная запеканка.</w:t>
      </w:r>
    </w:p>
    <w:p w14:paraId="2A6172A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777F89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ягодами:</w:t>
      </w:r>
      <w:r>
        <w:rPr>
          <w:rFonts w:ascii="AppleSystemUIFont" w:hAnsi="AppleSystemUIFont" w:cs="AppleSystemUIFont"/>
          <w:sz w:val="26"/>
          <w:szCs w:val="26"/>
          <w:lang w:val="ru-RU"/>
        </w:rPr>
        <w:t xml:space="preserve"> Добавьте горсть свежей или замороженной черники, малины или вишни (без косточек).</w:t>
      </w:r>
    </w:p>
    <w:p w14:paraId="50895C4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0A4EC8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шоколадом:</w:t>
      </w:r>
      <w:r>
        <w:rPr>
          <w:rFonts w:ascii="AppleSystemUIFont" w:hAnsi="AppleSystemUIFont" w:cs="AppleSystemUIFont"/>
          <w:sz w:val="26"/>
          <w:szCs w:val="26"/>
          <w:lang w:val="ru-RU"/>
        </w:rPr>
        <w:t xml:space="preserve"> Добавьте 2 столовые ложки какао-порошка к манке или 50 г шоколадной крошки.</w:t>
      </w:r>
    </w:p>
    <w:p w14:paraId="1212B26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252546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морковью:</w:t>
      </w:r>
      <w:r>
        <w:rPr>
          <w:rFonts w:ascii="AppleSystemUIFont" w:hAnsi="AppleSystemUIFont" w:cs="AppleSystemUIFont"/>
          <w:sz w:val="26"/>
          <w:szCs w:val="26"/>
          <w:lang w:val="ru-RU"/>
        </w:rPr>
        <w:t xml:space="preserve"> Добавьте 1 натёртую на мелкой тёрке морковь — полезная запеканка для детей.</w:t>
      </w:r>
    </w:p>
    <w:p w14:paraId="5B7D0ED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7AE5DA3" w14:textId="61BF19FE"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курагой</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изюм на 50–70 г нарезанной кураги — яркий вкус.</w:t>
      </w:r>
    </w:p>
    <w:p w14:paraId="274B1DC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7C1C31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маком:</w:t>
      </w:r>
      <w:r>
        <w:rPr>
          <w:rFonts w:ascii="AppleSystemUIFont" w:hAnsi="AppleSystemUIFont" w:cs="AppleSystemUIFont"/>
          <w:sz w:val="26"/>
          <w:szCs w:val="26"/>
          <w:lang w:val="ru-RU"/>
        </w:rPr>
        <w:t xml:space="preserve"> Добавьте 2 столовые ложки мака — красивый вид и интересный вкус.</w:t>
      </w:r>
    </w:p>
    <w:p w14:paraId="2F662FD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E46D0FA" w14:textId="0C96B98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Без манки (с мукой)</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замените</w:t>
      </w:r>
      <w:r>
        <w:rPr>
          <w:rFonts w:ascii="AppleSystemUIFont" w:hAnsi="AppleSystemUIFont" w:cs="AppleSystemUIFont"/>
          <w:sz w:val="26"/>
          <w:szCs w:val="26"/>
          <w:lang w:val="ru-RU"/>
        </w:rPr>
        <w:t xml:space="preserve"> манку на 4–5 столовых ложек муки — запеканка будет более плотной.</w:t>
      </w:r>
    </w:p>
    <w:p w14:paraId="7DCC00A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641EDF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Диетическая:</w:t>
      </w:r>
      <w:r>
        <w:rPr>
          <w:rFonts w:ascii="AppleSystemUIFont" w:hAnsi="AppleSystemUIFont" w:cs="AppleSystemUIFont"/>
          <w:sz w:val="26"/>
          <w:szCs w:val="26"/>
          <w:lang w:val="ru-RU"/>
        </w:rPr>
        <w:t xml:space="preserve"> Используйте обезжиренный творог, замените сахар на мёд или стевию, используйте 1 яйцо + 2 белка.</w:t>
      </w:r>
    </w:p>
    <w:p w14:paraId="7A5415B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6D12123" w14:textId="41B2C911"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мультиварке</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выложите</w:t>
      </w:r>
      <w:r>
        <w:rPr>
          <w:rFonts w:ascii="AppleSystemUIFont" w:hAnsi="AppleSystemUIFont" w:cs="AppleSystemUIFont"/>
          <w:sz w:val="26"/>
          <w:szCs w:val="26"/>
          <w:lang w:val="ru-RU"/>
        </w:rPr>
        <w:t xml:space="preserve"> массу в чашу, смазанную маслом. Готовьте в режиме «Выпечка» 60 минут.</w:t>
      </w:r>
    </w:p>
    <w:p w14:paraId="1FF0FCA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B1A653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рисом:</w:t>
      </w:r>
      <w:r>
        <w:rPr>
          <w:rFonts w:ascii="AppleSystemUIFont" w:hAnsi="AppleSystemUIFont" w:cs="AppleSystemUIFont"/>
          <w:sz w:val="26"/>
          <w:szCs w:val="26"/>
          <w:lang w:val="ru-RU"/>
        </w:rPr>
        <w:t xml:space="preserve"> Добавьте 100 г отварного риса — более сытная запеканка.</w:t>
      </w:r>
    </w:p>
    <w:p w14:paraId="3EA8FBA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3CB942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 цедрой:</w:t>
      </w:r>
      <w:r>
        <w:rPr>
          <w:rFonts w:ascii="AppleSystemUIFont" w:hAnsi="AppleSystemUIFont" w:cs="AppleSystemUIFont"/>
          <w:sz w:val="26"/>
          <w:szCs w:val="26"/>
          <w:lang w:val="ru-RU"/>
        </w:rPr>
        <w:t xml:space="preserve"> Добавьте цедру 1 лимона или апельсина в тесто — цитрусовый аромат.</w:t>
      </w:r>
    </w:p>
    <w:p w14:paraId="2DA05B8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BE4B02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CF6E6CB" w14:textId="0FD9FEDF"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творожную запеканку</w:t>
      </w:r>
    </w:p>
    <w:p w14:paraId="4700BA5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01F93EC0"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Готовая запеканка хранится до 3–4 дней в закрытом контейнере.</w:t>
      </w:r>
    </w:p>
    <w:p w14:paraId="51E9067E"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Перед подачей дайте постоять при комнатной температуре 10–15 минут.</w:t>
      </w:r>
    </w:p>
    <w:p w14:paraId="73AAF932"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Чем свежее запеканка — тем она нежнее.</w:t>
      </w:r>
    </w:p>
    <w:p w14:paraId="0126F9D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F4A63C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73E27A25"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Запеканку можно заморозить!</w:t>
      </w:r>
    </w:p>
    <w:p w14:paraId="5274D33A"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Остудите, нарежьте на порции, заверните каждую в пищевую плёнку.</w:t>
      </w:r>
    </w:p>
    <w:p w14:paraId="66D84696"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Срок хранения: до 1–2 месяцев.</w:t>
      </w:r>
    </w:p>
    <w:p w14:paraId="1218E5A0"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Размораживайте в холодильнике или при комнатной температуре.</w:t>
      </w:r>
    </w:p>
    <w:p w14:paraId="602DEBA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CB5B51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Разогрев:</w:t>
      </w:r>
    </w:p>
    <w:p w14:paraId="41F1FEC3"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30–40 секунд на порцию</w:t>
      </w:r>
    </w:p>
    <w:p w14:paraId="7BC767E3"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10 минут при 150°C (накройте фольгой)</w:t>
      </w:r>
    </w:p>
    <w:p w14:paraId="2BE962A2"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Тёплая запеканка вкуснее холодной!</w:t>
      </w:r>
    </w:p>
    <w:p w14:paraId="33799B5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B4A600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F52E88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AB0344D" w14:textId="0C17B74F"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Частые вопросы</w:t>
      </w:r>
    </w:p>
    <w:p w14:paraId="04DFF884"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14D347F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запеканка разваливается при нарезке?</w:t>
      </w:r>
    </w:p>
    <w:p w14:paraId="087C87FB"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дали остыть перед нарезкой</w:t>
      </w:r>
    </w:p>
    <w:p w14:paraId="2C7952F8"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влажный творог</w:t>
      </w:r>
    </w:p>
    <w:p w14:paraId="4570C311"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яиц или манки</w:t>
      </w:r>
    </w:p>
    <w:p w14:paraId="11F84E40"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дайте запеканке полностью остыть (15–20 минут)</w:t>
      </w:r>
    </w:p>
    <w:p w14:paraId="7DDEB66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4078BD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запеканка получилась сухой?</w:t>
      </w:r>
    </w:p>
    <w:p w14:paraId="108D9B65"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Пересушили в духовке</w:t>
      </w:r>
    </w:p>
    <w:p w14:paraId="238F19B5"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Использовали слишком сухой творог</w:t>
      </w:r>
    </w:p>
    <w:p w14:paraId="43D9E814"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добавьте больше сметаны или используйте творог 9% жирности</w:t>
      </w:r>
    </w:p>
    <w:p w14:paraId="19A9315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AD79E6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запеканка не поднялась?</w:t>
      </w:r>
    </w:p>
    <w:p w14:paraId="0CE53C5A"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Открыли духовку слишком рано</w:t>
      </w:r>
    </w:p>
    <w:p w14:paraId="5148F521"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Недостаточно взбили яйца с сахаром</w:t>
      </w:r>
    </w:p>
    <w:p w14:paraId="76F0C1CF"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не открывайте духовку первые 30 минут</w:t>
      </w:r>
    </w:p>
    <w:p w14:paraId="0D4825B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3DB157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запеканка сырая внутри?</w:t>
      </w:r>
    </w:p>
    <w:p w14:paraId="26D3ADCE"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Недопекли</w:t>
      </w:r>
    </w:p>
    <w:p w14:paraId="21BF926D"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много влажных ингредиентов (изюм, ягоды)</w:t>
      </w:r>
    </w:p>
    <w:p w14:paraId="4D612A3A"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увеличьте время выпечки на 5–10 минут</w:t>
      </w:r>
    </w:p>
    <w:p w14:paraId="239DC99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74C5E0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запеканка подгорела сверху?</w:t>
      </w:r>
    </w:p>
    <w:p w14:paraId="47BF41A0"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высокая температура</w:t>
      </w:r>
    </w:p>
    <w:p w14:paraId="0F457B4F"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Форма стояла слишком высоко</w:t>
      </w:r>
    </w:p>
    <w:p w14:paraId="7798338D"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накройте фольгой через 30 минут выпечки</w:t>
      </w:r>
    </w:p>
    <w:p w14:paraId="24FEAEB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981A47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творожную массу вместо творога?</w:t>
      </w:r>
    </w:p>
    <w:p w14:paraId="5D8FE22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уменьшите количество сахара — творожная масса уже сладкая. И добавьте меньше сметаны.</w:t>
      </w:r>
    </w:p>
    <w:p w14:paraId="73E368A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632A5E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Чем заменить манку?</w:t>
      </w:r>
    </w:p>
    <w:p w14:paraId="1012B96E"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Пшеничная мука (4–5 ст. ложек)</w:t>
      </w:r>
    </w:p>
    <w:p w14:paraId="39605AD9"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Овсяная мука</w:t>
      </w:r>
    </w:p>
    <w:p w14:paraId="4089FEEA"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Рисовая мука (для безглютенового варианта)</w:t>
      </w:r>
    </w:p>
    <w:p w14:paraId="090526CF"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Крахмал (2–3 ст. ложки)</w:t>
      </w:r>
    </w:p>
    <w:p w14:paraId="25AE97D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603AEE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изюм опустился на дно?</w:t>
      </w:r>
    </w:p>
    <w:p w14:paraId="4659BCAB"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Изюм был слишком влажный</w:t>
      </w:r>
    </w:p>
    <w:p w14:paraId="7BA7C369"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посыпали изюм мукой перед добавлением</w:t>
      </w:r>
    </w:p>
    <w:p w14:paraId="6E00846F"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обсушите изюм и посыпьте 1 ч. ложкой муки</w:t>
      </w:r>
    </w:p>
    <w:p w14:paraId="24E588B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4BBA29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без яиц?</w:t>
      </w:r>
    </w:p>
    <w:p w14:paraId="7D592BD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текстура будет другой. Замените яйца на 200 г густого йогурта + 1 ст. ложку крахмала.</w:t>
      </w:r>
    </w:p>
    <w:p w14:paraId="60F468D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B66084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Какой творог лучше использовать?</w:t>
      </w:r>
    </w:p>
    <w:p w14:paraId="34591471"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Творог 5–9% жирности — оптимальный</w:t>
      </w:r>
    </w:p>
    <w:p w14:paraId="5871FBCE"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Домашний творог — самый вкусный, но может быть слишком влажным</w:t>
      </w:r>
    </w:p>
    <w:p w14:paraId="27D5F5FD"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Избегайте обезжиренного творога — запеканка получится сухой</w:t>
      </w:r>
    </w:p>
    <w:p w14:paraId="564AB0D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A6E2DD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запеканка кислая?</w:t>
      </w:r>
    </w:p>
    <w:p w14:paraId="3FE0C0B5"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Творог был кислый</w:t>
      </w:r>
    </w:p>
    <w:p w14:paraId="2C4DBD6A"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больше сахара или ванильного сахара</w:t>
      </w:r>
    </w:p>
    <w:p w14:paraId="3D68674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94F95A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D2C95E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27FE39D" w14:textId="7777777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 Color Emoji" w:hAnsi="Apple Color Emoji" w:cs="Apple Color Emoji"/>
          <w:sz w:val="26"/>
          <w:szCs w:val="26"/>
          <w:lang w:val="ru-RU"/>
        </w:rPr>
        <w:t>🌟</w:t>
      </w:r>
      <w:r>
        <w:rPr>
          <w:rFonts w:ascii="AppleSystemUIFont" w:hAnsi="AppleSystemUIFont" w:cs="AppleSystemUIFont"/>
          <w:b/>
          <w:bCs/>
          <w:sz w:val="26"/>
          <w:szCs w:val="26"/>
          <w:lang w:val="ru-RU"/>
        </w:rPr>
        <w:t xml:space="preserve"> Польза творожной запеканки</w:t>
      </w:r>
    </w:p>
    <w:p w14:paraId="1F4BBAF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Творожная запеканка — это не только вкусно, но и очень полезно:</w:t>
      </w:r>
    </w:p>
    <w:p w14:paraId="374FEFF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0B5C1F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Белок:</w:t>
      </w:r>
      <w:r>
        <w:rPr>
          <w:rFonts w:ascii="AppleSystemUIFont" w:hAnsi="AppleSystemUIFont" w:cs="AppleSystemUIFont"/>
          <w:sz w:val="26"/>
          <w:szCs w:val="26"/>
          <w:lang w:val="ru-RU"/>
        </w:rPr>
        <w:t xml:space="preserve"> Творог — отличный источник качественного белка для мышц</w:t>
      </w:r>
    </w:p>
    <w:p w14:paraId="27DE84B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Кальций:</w:t>
      </w:r>
      <w:r>
        <w:rPr>
          <w:rFonts w:ascii="AppleSystemUIFont" w:hAnsi="AppleSystemUIFont" w:cs="AppleSystemUIFont"/>
          <w:sz w:val="26"/>
          <w:szCs w:val="26"/>
          <w:lang w:val="ru-RU"/>
        </w:rPr>
        <w:t xml:space="preserve"> Укрепляет кости и зубы</w:t>
      </w:r>
    </w:p>
    <w:p w14:paraId="1E95F02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Пробиотики:</w:t>
      </w:r>
      <w:r>
        <w:rPr>
          <w:rFonts w:ascii="AppleSystemUIFont" w:hAnsi="AppleSystemUIFont" w:cs="AppleSystemUIFont"/>
          <w:sz w:val="26"/>
          <w:szCs w:val="26"/>
          <w:lang w:val="ru-RU"/>
        </w:rPr>
        <w:t xml:space="preserve"> Творог содержит полезные бактерии для пищеварения</w:t>
      </w:r>
    </w:p>
    <w:p w14:paraId="792A6D7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Витамины группы B:</w:t>
      </w:r>
      <w:r>
        <w:rPr>
          <w:rFonts w:ascii="AppleSystemUIFont" w:hAnsi="AppleSystemUIFont" w:cs="AppleSystemUIFont"/>
          <w:sz w:val="26"/>
          <w:szCs w:val="26"/>
          <w:lang w:val="ru-RU"/>
        </w:rPr>
        <w:t xml:space="preserve"> Поддерживают нервную систему</w:t>
      </w:r>
    </w:p>
    <w:p w14:paraId="6BB7617F" w14:textId="0AA4805A"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Низкая калорийность</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идеально</w:t>
      </w:r>
      <w:r>
        <w:rPr>
          <w:rFonts w:ascii="AppleSystemUIFont" w:hAnsi="AppleSystemUIFont" w:cs="AppleSystemUIFont"/>
          <w:sz w:val="26"/>
          <w:szCs w:val="26"/>
          <w:lang w:val="ru-RU"/>
        </w:rPr>
        <w:t xml:space="preserve"> для тех, кто следит за весом</w:t>
      </w:r>
    </w:p>
    <w:p w14:paraId="75244689" w14:textId="4E8EDA36"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Быстро и просто</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готовится</w:t>
      </w:r>
      <w:r>
        <w:rPr>
          <w:rFonts w:ascii="AppleSystemUIFont" w:hAnsi="AppleSystemUIFont" w:cs="AppleSystemUIFont"/>
          <w:sz w:val="26"/>
          <w:szCs w:val="26"/>
          <w:lang w:val="ru-RU"/>
        </w:rPr>
        <w:t xml:space="preserve"> за 1 час из доступных ингредиентов</w:t>
      </w:r>
    </w:p>
    <w:p w14:paraId="0BB2EA49" w14:textId="63E569EF"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Универсальность</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подходит</w:t>
      </w:r>
      <w:r>
        <w:rPr>
          <w:rFonts w:ascii="AppleSystemUIFont" w:hAnsi="AppleSystemUIFont" w:cs="AppleSystemUIFont"/>
          <w:sz w:val="26"/>
          <w:szCs w:val="26"/>
          <w:lang w:val="ru-RU"/>
        </w:rPr>
        <w:t xml:space="preserve"> для завтрака, ужина или перекуса</w:t>
      </w:r>
    </w:p>
    <w:p w14:paraId="69D2B76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B4F609F" w14:textId="731DE64A"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Пропорции ингредиентов (на 500 г творога)</w:t>
      </w:r>
    </w:p>
    <w:p w14:paraId="6F3A9A7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Классическая запеканка:</w:t>
      </w:r>
    </w:p>
    <w:p w14:paraId="36458860"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Творог — 500 г</w:t>
      </w:r>
    </w:p>
    <w:p w14:paraId="248D9222"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Яйца — 2–3 шт.</w:t>
      </w:r>
    </w:p>
    <w:p w14:paraId="662BF239"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Манка — 3–4 ст. ложки</w:t>
      </w:r>
    </w:p>
    <w:p w14:paraId="3EF866AC"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Сахар — 4–5 ст. ложек</w:t>
      </w:r>
    </w:p>
    <w:p w14:paraId="5A87B8E3"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Сметана — 3–4 ст. ложки</w:t>
      </w:r>
    </w:p>
    <w:p w14:paraId="23CCC59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1C505A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пышная запеканка:</w:t>
      </w:r>
    </w:p>
    <w:p w14:paraId="7E75A7CF" w14:textId="77777777" w:rsidR="00D72212" w:rsidRDefault="00D72212" w:rsidP="00E066E9">
      <w:pPr>
        <w:numPr>
          <w:ilvl w:val="0"/>
          <w:numId w:val="3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Увеличьте количество яиц до 3–4 шт.</w:t>
      </w:r>
    </w:p>
    <w:p w14:paraId="02B3A47F" w14:textId="77777777" w:rsidR="00D72212" w:rsidRDefault="00D72212" w:rsidP="00E066E9">
      <w:pPr>
        <w:numPr>
          <w:ilvl w:val="0"/>
          <w:numId w:val="3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 ч. ложку разрыхлителя</w:t>
      </w:r>
    </w:p>
    <w:p w14:paraId="40BA3CB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3B8AC4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Более плотная запеканка:</w:t>
      </w:r>
    </w:p>
    <w:p w14:paraId="1EB6D2B4" w14:textId="77777777" w:rsidR="00D72212" w:rsidRDefault="00D72212" w:rsidP="00E066E9">
      <w:pPr>
        <w:numPr>
          <w:ilvl w:val="0"/>
          <w:numId w:val="3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Замените манку на муку (4–5 ст. ложек)</w:t>
      </w:r>
    </w:p>
    <w:p w14:paraId="66BDF6DD" w14:textId="77777777" w:rsidR="00D72212" w:rsidRDefault="00D72212" w:rsidP="00E066E9">
      <w:pPr>
        <w:numPr>
          <w:ilvl w:val="0"/>
          <w:numId w:val="3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2 яйца вместо 3</w:t>
      </w:r>
    </w:p>
    <w:p w14:paraId="20B4745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5DF472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1BA7DF0" w14:textId="77777777" w:rsidR="00D72212" w:rsidRPr="00D72212" w:rsidRDefault="00D72212" w:rsidP="00D72212">
      <w:pPr>
        <w:autoSpaceDE w:val="0"/>
        <w:autoSpaceDN w:val="0"/>
        <w:adjustRightInd w:val="0"/>
        <w:jc w:val="center"/>
        <w:rPr>
          <w:rFonts w:ascii="AppleSystemUIFont" w:hAnsi="AppleSystemUIFont" w:cs="AppleSystemUIFont"/>
          <w:sz w:val="26"/>
          <w:szCs w:val="26"/>
          <w:u w:val="single"/>
          <w:lang w:val="ru-RU"/>
        </w:rPr>
      </w:pPr>
    </w:p>
    <w:p w14:paraId="0A7E2BF2" w14:textId="6523B727" w:rsidR="00D72212" w:rsidRDefault="00D72212" w:rsidP="00D72212">
      <w:pPr>
        <w:autoSpaceDE w:val="0"/>
        <w:autoSpaceDN w:val="0"/>
        <w:adjustRightInd w:val="0"/>
        <w:jc w:val="center"/>
        <w:rPr>
          <w:rFonts w:ascii="AppleSystemUIFont" w:hAnsi="AppleSystemUIFont" w:cs="AppleSystemUIFont"/>
          <w:b/>
          <w:bCs/>
          <w:sz w:val="26"/>
          <w:szCs w:val="26"/>
          <w:u w:val="single"/>
          <w:lang w:val="ru-RU"/>
        </w:rPr>
      </w:pPr>
      <w:r w:rsidRPr="00D72212">
        <w:rPr>
          <w:rFonts w:ascii="AppleSystemUIFont" w:hAnsi="AppleSystemUIFont" w:cs="AppleSystemUIFont"/>
          <w:b/>
          <w:bCs/>
          <w:sz w:val="26"/>
          <w:szCs w:val="26"/>
          <w:u w:val="single"/>
          <w:lang w:val="ru-RU"/>
        </w:rPr>
        <w:t>Творожная запеканка для детей</w:t>
      </w:r>
    </w:p>
    <w:p w14:paraId="26364FED" w14:textId="77777777" w:rsidR="00D72212" w:rsidRPr="00D72212" w:rsidRDefault="00D72212" w:rsidP="00D72212">
      <w:pPr>
        <w:autoSpaceDE w:val="0"/>
        <w:autoSpaceDN w:val="0"/>
        <w:adjustRightInd w:val="0"/>
        <w:jc w:val="center"/>
        <w:rPr>
          <w:rFonts w:ascii="AppleSystemUIFont" w:hAnsi="AppleSystemUIFont" w:cs="AppleSystemUIFont"/>
          <w:b/>
          <w:bCs/>
          <w:sz w:val="26"/>
          <w:szCs w:val="26"/>
          <w:u w:val="single"/>
          <w:lang w:val="ru-RU"/>
        </w:rPr>
      </w:pPr>
    </w:p>
    <w:p w14:paraId="2568888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Советы для детской запеканки:</w:t>
      </w:r>
    </w:p>
    <w:p w14:paraId="364A83E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Используйте творог 5–9% — оптимальная жирность для детей</w:t>
      </w:r>
    </w:p>
    <w:p w14:paraId="63B3EF9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Добавьте больше сахара (5–6 ст. ложек) — дети любят сладкое</w:t>
      </w:r>
    </w:p>
    <w:p w14:paraId="08FC560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Используйте изюм, курагу или ягоды — полезно и вкусно</w:t>
      </w:r>
    </w:p>
    <w:p w14:paraId="537DAF1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Нарежьте запеканку на маленькие кубики — удобно есть</w:t>
      </w:r>
    </w:p>
    <w:p w14:paraId="17B245E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Подавайте со сметаной или йогуртом</w:t>
      </w:r>
    </w:p>
    <w:p w14:paraId="2D301B7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Можно добавить немного мёда вместо сахара</w:t>
      </w:r>
    </w:p>
    <w:p w14:paraId="712D28E1" w14:textId="77777777" w:rsidR="00D72212" w:rsidRPr="00D72212" w:rsidRDefault="00D72212" w:rsidP="00D72212">
      <w:pPr>
        <w:autoSpaceDE w:val="0"/>
        <w:autoSpaceDN w:val="0"/>
        <w:adjustRightInd w:val="0"/>
        <w:jc w:val="center"/>
        <w:rPr>
          <w:rFonts w:ascii="AppleSystemUIFont" w:hAnsi="AppleSystemUIFont" w:cs="AppleSystemUIFont"/>
          <w:sz w:val="32"/>
          <w:szCs w:val="32"/>
          <w:lang w:val="ru-RU"/>
        </w:rPr>
      </w:pPr>
    </w:p>
    <w:p w14:paraId="399F5945"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2EB8D981" w14:textId="77777777" w:rsidR="00D72212" w:rsidRPr="00D72212" w:rsidRDefault="00D72212" w:rsidP="00D72212">
      <w:pPr>
        <w:autoSpaceDE w:val="0"/>
        <w:autoSpaceDN w:val="0"/>
        <w:adjustRightInd w:val="0"/>
        <w:rPr>
          <w:rFonts w:ascii="AppleSystemUIFont" w:hAnsi="AppleSystemUIFont" w:cs="AppleSystemUIFont"/>
          <w:b/>
          <w:bCs/>
          <w:sz w:val="32"/>
          <w:szCs w:val="32"/>
          <w:u w:val="single"/>
          <w:lang w:val="ru-RU"/>
        </w:rPr>
      </w:pPr>
    </w:p>
    <w:p w14:paraId="5BCCB41B" w14:textId="5FF1CD8E" w:rsidR="00D72212" w:rsidRDefault="00D72212" w:rsidP="00D72212">
      <w:pPr>
        <w:autoSpaceDE w:val="0"/>
        <w:autoSpaceDN w:val="0"/>
        <w:adjustRightInd w:val="0"/>
        <w:jc w:val="center"/>
        <w:rPr>
          <w:rFonts w:ascii="AppleSystemUIFont" w:hAnsi="AppleSystemUIFont" w:cs="AppleSystemUIFont"/>
          <w:b/>
          <w:bCs/>
          <w:sz w:val="32"/>
          <w:szCs w:val="32"/>
          <w:u w:val="single"/>
          <w:lang w:val="ru-RU"/>
        </w:rPr>
      </w:pPr>
      <w:r w:rsidRPr="00D72212">
        <w:rPr>
          <w:rFonts w:ascii="AppleSystemUIFont" w:hAnsi="AppleSystemUIFont" w:cs="AppleSystemUIFont"/>
          <w:b/>
          <w:bCs/>
          <w:sz w:val="32"/>
          <w:szCs w:val="32"/>
          <w:u w:val="single"/>
          <w:lang w:val="ru-RU"/>
        </w:rPr>
        <w:t>Пышки (пончики) на кефире «Воздушные»</w:t>
      </w:r>
    </w:p>
    <w:p w14:paraId="3BAC4C5F" w14:textId="77777777" w:rsidR="00D72212" w:rsidRPr="00E066E9" w:rsidRDefault="00D72212" w:rsidP="00D72212">
      <w:pPr>
        <w:autoSpaceDE w:val="0"/>
        <w:autoSpaceDN w:val="0"/>
        <w:adjustRightInd w:val="0"/>
        <w:jc w:val="center"/>
        <w:rPr>
          <w:rFonts w:ascii="AppleSystemUIFont" w:hAnsi="AppleSystemUIFont" w:cs="AppleSystemUIFont"/>
          <w:b/>
          <w:bCs/>
          <w:sz w:val="32"/>
          <w:szCs w:val="32"/>
          <w:u w:val="single"/>
          <w:lang w:val="ru-RU"/>
        </w:rPr>
      </w:pPr>
    </w:p>
    <w:p w14:paraId="572654B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подготовки:</w:t>
      </w:r>
      <w:r>
        <w:rPr>
          <w:rFonts w:ascii="AppleSystemUIFont" w:hAnsi="AppleSystemUIFont" w:cs="AppleSystemUIFont"/>
          <w:sz w:val="26"/>
          <w:szCs w:val="26"/>
          <w:lang w:val="ru-RU"/>
        </w:rPr>
        <w:t xml:space="preserve"> 20 минут</w:t>
      </w:r>
    </w:p>
    <w:p w14:paraId="748DA3D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приготовления:</w:t>
      </w:r>
      <w:r>
        <w:rPr>
          <w:rFonts w:ascii="AppleSystemUIFont" w:hAnsi="AppleSystemUIFont" w:cs="AppleSystemUIFont"/>
          <w:sz w:val="26"/>
          <w:szCs w:val="26"/>
          <w:lang w:val="ru-RU"/>
        </w:rPr>
        <w:t xml:space="preserve"> 20–25 минут</w:t>
      </w:r>
    </w:p>
    <w:p w14:paraId="78D3260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Время настаивания теста:</w:t>
      </w:r>
      <w:r>
        <w:rPr>
          <w:rFonts w:ascii="AppleSystemUIFont" w:hAnsi="AppleSystemUIFont" w:cs="AppleSystemUIFont"/>
          <w:sz w:val="26"/>
          <w:szCs w:val="26"/>
          <w:lang w:val="ru-RU"/>
        </w:rPr>
        <w:t xml:space="preserve"> 30 минут</w:t>
      </w:r>
    </w:p>
    <w:p w14:paraId="5766B9E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Порции:</w:t>
      </w:r>
      <w:r>
        <w:rPr>
          <w:rFonts w:ascii="AppleSystemUIFont" w:hAnsi="AppleSystemUIFont" w:cs="AppleSystemUIFont"/>
          <w:sz w:val="26"/>
          <w:szCs w:val="26"/>
          <w:lang w:val="ru-RU"/>
        </w:rPr>
        <w:t xml:space="preserve"> 15–20 пончиков</w:t>
      </w:r>
    </w:p>
    <w:p w14:paraId="1AF79BC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Калорийность:</w:t>
      </w:r>
      <w:r>
        <w:rPr>
          <w:rFonts w:ascii="AppleSystemUIFont" w:hAnsi="AppleSystemUIFont" w:cs="AppleSystemUIFont"/>
          <w:sz w:val="26"/>
          <w:szCs w:val="26"/>
          <w:lang w:val="ru-RU"/>
        </w:rPr>
        <w:t xml:space="preserve"> ~220–260 ккал на порцию (зависит от количества масла и сахара)</w:t>
      </w:r>
    </w:p>
    <w:p w14:paraId="2820039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D5CA8C0" w14:textId="7777777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Пищевая ценность (на 1 пончик)</w:t>
      </w:r>
    </w:p>
    <w:p w14:paraId="06C28C78"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Белки: ~4 г</w:t>
      </w:r>
    </w:p>
    <w:p w14:paraId="70938C57"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Жиры: ~10 г</w:t>
      </w:r>
    </w:p>
    <w:p w14:paraId="677BE103" w14:textId="77777777" w:rsidR="00D72212" w:rsidRDefault="00D72212" w:rsidP="00E066E9">
      <w:pPr>
        <w:numPr>
          <w:ilvl w:val="0"/>
          <w:numId w:val="3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Углеводы: ~28 г</w:t>
      </w:r>
    </w:p>
    <w:p w14:paraId="6F36EA68" w14:textId="1674103A" w:rsidR="00D72212" w:rsidRDefault="00D72212" w:rsidP="00D72212">
      <w:pPr>
        <w:autoSpaceDE w:val="0"/>
        <w:autoSpaceDN w:val="0"/>
        <w:adjustRightInd w:val="0"/>
        <w:rPr>
          <w:rFonts w:ascii="AppleSystemUIFont" w:hAnsi="AppleSystemUIFont" w:cs="AppleSystemUIFont"/>
          <w:sz w:val="26"/>
          <w:szCs w:val="26"/>
          <w:lang w:val="ru-RU"/>
        </w:rPr>
      </w:pPr>
    </w:p>
    <w:p w14:paraId="7D9F364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4B51A54" w14:textId="41560DD0"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Ингредиенты</w:t>
      </w:r>
    </w:p>
    <w:p w14:paraId="52BFD3E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теста:</w:t>
      </w:r>
    </w:p>
    <w:p w14:paraId="2430C7B1"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Кефир</w:t>
      </w:r>
      <w:r>
        <w:rPr>
          <w:rFonts w:ascii="AppleSystemUIFont" w:hAnsi="AppleSystemUIFont" w:cs="AppleSystemUIFont"/>
          <w:sz w:val="26"/>
          <w:szCs w:val="26"/>
          <w:lang w:val="ru-RU"/>
        </w:rPr>
        <w:t xml:space="preserve"> (2,5–3,2% жирности) — 500 мл (2 стакана)</w:t>
      </w:r>
    </w:p>
    <w:p w14:paraId="7E69A06C"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Мука пшеничная</w:t>
      </w:r>
      <w:r>
        <w:rPr>
          <w:rFonts w:ascii="AppleSystemUIFont" w:hAnsi="AppleSystemUIFont" w:cs="AppleSystemUIFont"/>
          <w:sz w:val="26"/>
          <w:szCs w:val="26"/>
          <w:lang w:val="ru-RU"/>
        </w:rPr>
        <w:t xml:space="preserve"> — 500–600 г (4–5 стаканов)</w:t>
      </w:r>
    </w:p>
    <w:p w14:paraId="353C483F"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w:t>
      </w:r>
      <w:r>
        <w:rPr>
          <w:rFonts w:ascii="AppleSystemUIFont" w:hAnsi="AppleSystemUIFont" w:cs="AppleSystemUIFont"/>
          <w:sz w:val="26"/>
          <w:szCs w:val="26"/>
          <w:lang w:val="ru-RU"/>
        </w:rPr>
        <w:t xml:space="preserve"> — 4–5 столовых ложек (60–80 г)</w:t>
      </w:r>
    </w:p>
    <w:p w14:paraId="64AC59D9"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Сода пищевая</w:t>
      </w:r>
      <w:r>
        <w:rPr>
          <w:rFonts w:ascii="AppleSystemUIFont" w:hAnsi="AppleSystemUIFont" w:cs="AppleSystemUIFont"/>
          <w:sz w:val="26"/>
          <w:szCs w:val="26"/>
          <w:lang w:val="ru-RU"/>
        </w:rPr>
        <w:t xml:space="preserve"> — 1 чайная ложка (не гасить!)</w:t>
      </w:r>
    </w:p>
    <w:p w14:paraId="42FFC62E"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Соль</w:t>
      </w:r>
      <w:r>
        <w:rPr>
          <w:rFonts w:ascii="AppleSystemUIFont" w:hAnsi="AppleSystemUIFont" w:cs="AppleSystemUIFont"/>
          <w:sz w:val="26"/>
          <w:szCs w:val="26"/>
          <w:lang w:val="ru-RU"/>
        </w:rPr>
        <w:t xml:space="preserve"> — ½ чайной ложки</w:t>
      </w:r>
    </w:p>
    <w:p w14:paraId="69629F36"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Яйцо куриное</w:t>
      </w:r>
      <w:r>
        <w:rPr>
          <w:rFonts w:ascii="AppleSystemUIFont" w:hAnsi="AppleSystemUIFont" w:cs="AppleSystemUIFont"/>
          <w:sz w:val="26"/>
          <w:szCs w:val="26"/>
          <w:lang w:val="ru-RU"/>
        </w:rPr>
        <w:t xml:space="preserve"> — 1 шт. (по желанию, для более пышных пончиков)</w:t>
      </w:r>
    </w:p>
    <w:p w14:paraId="0782C5EB" w14:textId="77777777" w:rsidR="00D72212" w:rsidRDefault="00D72212" w:rsidP="00D72212">
      <w:pPr>
        <w:numPr>
          <w:ilvl w:val="0"/>
          <w:numId w:val="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Ванильный сахар</w:t>
      </w:r>
      <w:r>
        <w:rPr>
          <w:rFonts w:ascii="AppleSystemUIFont" w:hAnsi="AppleSystemUIFont" w:cs="AppleSystemUIFont"/>
          <w:sz w:val="26"/>
          <w:szCs w:val="26"/>
          <w:lang w:val="ru-RU"/>
        </w:rPr>
        <w:t xml:space="preserve"> — 1 пакетик (10 г) или ½ чайной ложки ванилина</w:t>
      </w:r>
    </w:p>
    <w:p w14:paraId="3EEF800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50FFE4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жарки:</w:t>
      </w:r>
    </w:p>
    <w:p w14:paraId="519A2921" w14:textId="77777777" w:rsidR="00D72212" w:rsidRDefault="00D72212" w:rsidP="00D72212">
      <w:pPr>
        <w:numPr>
          <w:ilvl w:val="0"/>
          <w:numId w:val="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Масло растительное</w:t>
      </w:r>
      <w:r>
        <w:rPr>
          <w:rFonts w:ascii="AppleSystemUIFont" w:hAnsi="AppleSystemUIFont" w:cs="AppleSystemUIFont"/>
          <w:sz w:val="26"/>
          <w:szCs w:val="26"/>
          <w:lang w:val="ru-RU"/>
        </w:rPr>
        <w:t xml:space="preserve"> (рафинированное) — 500–700 мл (для фритюра)</w:t>
      </w:r>
    </w:p>
    <w:p w14:paraId="2228BA3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F7BD68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подачи:</w:t>
      </w:r>
    </w:p>
    <w:p w14:paraId="1CE19BAA"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Сахарная пудра</w:t>
      </w:r>
      <w:r>
        <w:rPr>
          <w:rFonts w:ascii="AppleSystemUIFont" w:hAnsi="AppleSystemUIFont" w:cs="AppleSystemUIFont"/>
          <w:sz w:val="26"/>
          <w:szCs w:val="26"/>
          <w:lang w:val="ru-RU"/>
        </w:rPr>
        <w:t xml:space="preserve"> — 100–150 г</w:t>
      </w:r>
    </w:p>
    <w:p w14:paraId="161D7917" w14:textId="77777777" w:rsidR="00D72212" w:rsidRDefault="00D72212" w:rsidP="00D72212">
      <w:pPr>
        <w:numPr>
          <w:ilvl w:val="0"/>
          <w:numId w:val="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Корица молотая</w:t>
      </w:r>
      <w:r>
        <w:rPr>
          <w:rFonts w:ascii="AppleSystemUIFont" w:hAnsi="AppleSystemUIFont" w:cs="AppleSystemUIFont"/>
          <w:sz w:val="26"/>
          <w:szCs w:val="26"/>
          <w:lang w:val="ru-RU"/>
        </w:rPr>
        <w:t xml:space="preserve"> — 1–2 чайные ложки (по желанию, смешать с сахарной пудрой)</w:t>
      </w:r>
    </w:p>
    <w:p w14:paraId="03BB20E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CEA049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A7F8A2F" w14:textId="05484A46"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Пошаговое приготовление</w:t>
      </w:r>
    </w:p>
    <w:p w14:paraId="49E50E8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1: Подготовка кефира</w:t>
      </w:r>
    </w:p>
    <w:p w14:paraId="736C437C"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Достаньте кефир из холодильника заранее (за 30–60 минут), чтобы он стал комнатной температуры.</w:t>
      </w:r>
    </w:p>
    <w:p w14:paraId="1B65ED73" w14:textId="77777777" w:rsidR="00D72212" w:rsidRDefault="00D72212" w:rsidP="00D72212">
      <w:pPr>
        <w:numPr>
          <w:ilvl w:val="1"/>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Тёплый кефир лучше реагирует с содой, и пончики получатся более пышными.</w:t>
      </w:r>
    </w:p>
    <w:p w14:paraId="305322EE" w14:textId="77777777" w:rsidR="00D72212" w:rsidRDefault="00D72212" w:rsidP="00D72212">
      <w:pPr>
        <w:numPr>
          <w:ilvl w:val="0"/>
          <w:numId w:val="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Быстрый способ:</w:t>
      </w:r>
      <w:r>
        <w:rPr>
          <w:rFonts w:ascii="AppleSystemUIFont" w:hAnsi="AppleSystemUIFont" w:cs="AppleSystemUIFont"/>
          <w:sz w:val="26"/>
          <w:szCs w:val="26"/>
          <w:lang w:val="ru-RU"/>
        </w:rPr>
        <w:t xml:space="preserve"> слегка подогрейте кефир на водяной бане или в микроволновке (10–15 секунд) до тёплого состояния (не горячего!).</w:t>
      </w:r>
    </w:p>
    <w:p w14:paraId="006FC94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B8845F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2: Приготовление теста</w:t>
      </w:r>
    </w:p>
    <w:p w14:paraId="15F1B50F"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глубокую миску влейте кефир.</w:t>
      </w:r>
    </w:p>
    <w:p w14:paraId="74BBBD96"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соду, хорошо перемешайте ложкой или венчиком.</w:t>
      </w:r>
    </w:p>
    <w:p w14:paraId="61652C16"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Оставьте кефир с содой на 5–10 минут.</w:t>
      </w:r>
    </w:p>
    <w:p w14:paraId="015926EE" w14:textId="77777777" w:rsidR="00D72212" w:rsidRDefault="00D72212" w:rsidP="00D72212">
      <w:pPr>
        <w:numPr>
          <w:ilvl w:val="1"/>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Что происходит:</w:t>
      </w:r>
      <w:r>
        <w:rPr>
          <w:rFonts w:ascii="AppleSystemUIFont" w:hAnsi="AppleSystemUIFont" w:cs="AppleSystemUIFont"/>
          <w:sz w:val="26"/>
          <w:szCs w:val="26"/>
          <w:lang w:val="ru-RU"/>
        </w:rPr>
        <w:t xml:space="preserve"> Вы увидите пузырьки — это сода вступает в реакцию с кефиром, выделяется углекислый газ, который сделает тесто пышным.</w:t>
      </w:r>
    </w:p>
    <w:p w14:paraId="54373141"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сахар, ванильный сахар и соль.</w:t>
      </w:r>
    </w:p>
    <w:p w14:paraId="64697EAD"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используете яйцо — добавьте его сейчас.</w:t>
      </w:r>
    </w:p>
    <w:p w14:paraId="3E2DA603" w14:textId="77777777" w:rsidR="00D72212" w:rsidRDefault="00D72212" w:rsidP="00D72212">
      <w:pPr>
        <w:numPr>
          <w:ilvl w:val="0"/>
          <w:numId w:val="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Хорошо перемешайте до растворения сахара.</w:t>
      </w:r>
    </w:p>
    <w:p w14:paraId="7846A1E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8BDC21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Шаг 3: Добавление муки</w:t>
      </w:r>
    </w:p>
    <w:p w14:paraId="32CC5FA6"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Муку просейте через сито — это насытит её кислородом, и пончики будут более воздушными.</w:t>
      </w:r>
    </w:p>
    <w:p w14:paraId="657E34F9"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Постепенно всыпайте муку в кефирную смесь, постоянно помешивая.</w:t>
      </w:r>
    </w:p>
    <w:p w14:paraId="35C33436"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Добавляйте муку частями (по 1 стакану), чтобы контролировать консистенцию.</w:t>
      </w:r>
    </w:p>
    <w:p w14:paraId="1CB6C9D8"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Замесите мягкое, эластичное тесто.</w:t>
      </w:r>
    </w:p>
    <w:p w14:paraId="2B6A2F39"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Тесто должно быть мягким, слегка липнуть к рукам, но не течь.</w:t>
      </w:r>
    </w:p>
    <w:p w14:paraId="23A269B0" w14:textId="77777777" w:rsidR="00D72212" w:rsidRDefault="00D72212" w:rsidP="00D72212">
      <w:pPr>
        <w:numPr>
          <w:ilvl w:val="1"/>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Не замешивайте слишком долго!</w:t>
      </w:r>
      <w:r>
        <w:rPr>
          <w:rFonts w:ascii="AppleSystemUIFont" w:hAnsi="AppleSystemUIFont" w:cs="AppleSystemUIFont"/>
          <w:sz w:val="26"/>
          <w:szCs w:val="26"/>
          <w:lang w:val="ru-RU"/>
        </w:rPr>
        <w:t xml:space="preserve"> Как только тесто собралось в ком — останавливайтесь. Иначе пончики будут жёсткими.</w:t>
      </w:r>
    </w:p>
    <w:p w14:paraId="28BD3F75"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тесто слишком липкое — добавьте ещё 1–2 столовые ложки муки.</w:t>
      </w:r>
    </w:p>
    <w:p w14:paraId="7F384005" w14:textId="77777777" w:rsidR="00D72212" w:rsidRDefault="00D72212" w:rsidP="00D72212">
      <w:pPr>
        <w:numPr>
          <w:ilvl w:val="0"/>
          <w:numId w:val="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Если тесто слишком крутое — добавьте 1–2 столовые ложки кефира.</w:t>
      </w:r>
    </w:p>
    <w:p w14:paraId="2BFCFBD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35598C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4: Отдых теста</w:t>
      </w:r>
    </w:p>
    <w:p w14:paraId="25D3F7CC"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Скатайте тесто в шар.</w:t>
      </w:r>
    </w:p>
    <w:p w14:paraId="4FD6023C"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Положите тесто в миску, накройте кухонным полотенцем или пищевой плёнкой.</w:t>
      </w:r>
    </w:p>
    <w:p w14:paraId="60208951" w14:textId="77777777" w:rsidR="00D72212" w:rsidRDefault="00D72212" w:rsidP="00D72212">
      <w:pPr>
        <w:numPr>
          <w:ilvl w:val="0"/>
          <w:numId w:val="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Оставьте тесто при комнатной температуре на </w:t>
      </w:r>
      <w:r>
        <w:rPr>
          <w:rFonts w:ascii="AppleSystemUIFont" w:hAnsi="AppleSystemUIFont" w:cs="AppleSystemUIFont"/>
          <w:b/>
          <w:bCs/>
          <w:sz w:val="26"/>
          <w:szCs w:val="26"/>
          <w:lang w:val="ru-RU"/>
        </w:rPr>
        <w:t>30 минут</w:t>
      </w:r>
      <w:r>
        <w:rPr>
          <w:rFonts w:ascii="AppleSystemUIFont" w:hAnsi="AppleSystemUIFont" w:cs="AppleSystemUIFont"/>
          <w:sz w:val="26"/>
          <w:szCs w:val="26"/>
          <w:lang w:val="ru-RU"/>
        </w:rPr>
        <w:t>.</w:t>
      </w:r>
    </w:p>
    <w:p w14:paraId="5B40DA3E" w14:textId="77777777" w:rsidR="00D72212" w:rsidRDefault="00D72212" w:rsidP="00D72212">
      <w:pPr>
        <w:numPr>
          <w:ilvl w:val="1"/>
          <w:numId w:val="7"/>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Почему это важно:</w:t>
      </w:r>
      <w:r>
        <w:rPr>
          <w:rFonts w:ascii="AppleSystemUIFont" w:hAnsi="AppleSystemUIFont" w:cs="AppleSystemUIFont"/>
          <w:sz w:val="26"/>
          <w:szCs w:val="26"/>
          <w:lang w:val="ru-RU"/>
        </w:rPr>
        <w:t xml:space="preserve"> За это время клейковина расслабится, тесто станет более эластичным и будет легче раскатываться.</w:t>
      </w:r>
    </w:p>
    <w:p w14:paraId="620152F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7D9A54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5: Подготовка масла для фритюра</w:t>
      </w:r>
    </w:p>
    <w:p w14:paraId="23A667D1"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Возьмите глубокую кастрюлю, казан или сотейник с толстым дном.</w:t>
      </w:r>
    </w:p>
    <w:p w14:paraId="41E97A4B"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Влейте растительное масло (слой должен быть около 5–7 см).</w:t>
      </w:r>
    </w:p>
    <w:p w14:paraId="35056005" w14:textId="77777777" w:rsidR="00D72212" w:rsidRDefault="00D72212" w:rsidP="00E066E9">
      <w:pPr>
        <w:numPr>
          <w:ilvl w:val="0"/>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Разогрейте масло на среднем огне до </w:t>
      </w:r>
      <w:r>
        <w:rPr>
          <w:rFonts w:ascii="AppleSystemUIFont" w:hAnsi="AppleSystemUIFont" w:cs="AppleSystemUIFont"/>
          <w:b/>
          <w:bCs/>
          <w:sz w:val="26"/>
          <w:szCs w:val="26"/>
          <w:lang w:val="ru-RU"/>
        </w:rPr>
        <w:t>170–180°C</w:t>
      </w:r>
      <w:r>
        <w:rPr>
          <w:rFonts w:ascii="AppleSystemUIFont" w:hAnsi="AppleSystemUIFont" w:cs="AppleSystemUIFont"/>
          <w:sz w:val="26"/>
          <w:szCs w:val="26"/>
          <w:lang w:val="ru-RU"/>
        </w:rPr>
        <w:t>.</w:t>
      </w:r>
    </w:p>
    <w:p w14:paraId="2A417250" w14:textId="77777777" w:rsidR="00D72212" w:rsidRDefault="00D72212"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Как проверить температуру без термометра:</w:t>
      </w:r>
    </w:p>
    <w:p w14:paraId="2BCB4061" w14:textId="77777777" w:rsidR="00D72212" w:rsidRDefault="00D72212" w:rsidP="00E066E9">
      <w:pPr>
        <w:numPr>
          <w:ilvl w:val="2"/>
          <w:numId w:val="10"/>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Бросьте в масло маленький кусочек теста — если он сразу всплыл и зашипел, масло готово.</w:t>
      </w:r>
    </w:p>
    <w:p w14:paraId="2F71907F" w14:textId="77777777" w:rsidR="00D72212" w:rsidRDefault="00D72212" w:rsidP="00E066E9">
      <w:pPr>
        <w:numPr>
          <w:ilvl w:val="2"/>
          <w:numId w:val="10"/>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Или опустите деревянную ложку/шпажку — если вокруг пошли пузырьки, масло нагрелось.</w:t>
      </w:r>
    </w:p>
    <w:p w14:paraId="32C12803" w14:textId="77777777" w:rsidR="00D72212" w:rsidRDefault="00D72212" w:rsidP="00E066E9">
      <w:pPr>
        <w:numPr>
          <w:ilvl w:val="1"/>
          <w:numId w:val="1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перегревайте масло! Иначе пончики подгорят снаружи, а внутри останутся сырыми.</w:t>
      </w:r>
    </w:p>
    <w:p w14:paraId="3728C6B1"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25B58B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6: Формирование пончиков</w:t>
      </w:r>
    </w:p>
    <w:p w14:paraId="7566DA83"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Присыпьте рабочую поверхность (стол или доску) небольшим количеством муки.</w:t>
      </w:r>
    </w:p>
    <w:p w14:paraId="05D9CDBA"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отдохнувшее тесто на стол.</w:t>
      </w:r>
    </w:p>
    <w:p w14:paraId="0FB60F0C"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Раскатайте тесто в пласт толщиной </w:t>
      </w:r>
      <w:r>
        <w:rPr>
          <w:rFonts w:ascii="AppleSystemUIFont" w:hAnsi="AppleSystemUIFont" w:cs="AppleSystemUIFont"/>
          <w:b/>
          <w:bCs/>
          <w:sz w:val="26"/>
          <w:szCs w:val="26"/>
          <w:lang w:val="ru-RU"/>
        </w:rPr>
        <w:t>1–1,5 см</w:t>
      </w:r>
      <w:r>
        <w:rPr>
          <w:rFonts w:ascii="AppleSystemUIFont" w:hAnsi="AppleSystemUIFont" w:cs="AppleSystemUIFont"/>
          <w:sz w:val="26"/>
          <w:szCs w:val="26"/>
          <w:lang w:val="ru-RU"/>
        </w:rPr>
        <w:t>.</w:t>
      </w:r>
    </w:p>
    <w:p w14:paraId="566BF4DB"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Не раскатывайте слишком тонко — пончики не будут пышными.</w:t>
      </w:r>
    </w:p>
    <w:p w14:paraId="069D69ED"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Не раскатывайте слишком толсто!</w:t>
      </w:r>
      <w:r>
        <w:rPr>
          <w:rFonts w:ascii="AppleSystemUIFont" w:hAnsi="AppleSystemUIFont" w:cs="AppleSystemUIFont"/>
          <w:sz w:val="26"/>
          <w:szCs w:val="26"/>
          <w:lang w:val="ru-RU"/>
        </w:rPr>
        <w:t xml:space="preserve"> Иначе середина не пропечётся.</w:t>
      </w:r>
    </w:p>
    <w:p w14:paraId="5FF55FF2"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Вырежьте пончики:</w:t>
      </w:r>
    </w:p>
    <w:p w14:paraId="636E9F41"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Способ 1 (классический):</w:t>
      </w:r>
      <w:r>
        <w:rPr>
          <w:rFonts w:ascii="AppleSystemUIFont" w:hAnsi="AppleSystemUIFont" w:cs="AppleSystemUIFont"/>
          <w:sz w:val="26"/>
          <w:szCs w:val="26"/>
          <w:lang w:val="ru-RU"/>
        </w:rPr>
        <w:t xml:space="preserve"> Используйте стакан или формочку диаметром 7–8 см для вырезания кружков. Затем маленькой рюмкой или крышкой (диаметр 2–3 см) вырежьте отверстие в центре.</w:t>
      </w:r>
    </w:p>
    <w:p w14:paraId="25E06060"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Способ 2 (без отверстия):</w:t>
      </w:r>
      <w:r>
        <w:rPr>
          <w:rFonts w:ascii="AppleSystemUIFont" w:hAnsi="AppleSystemUIFont" w:cs="AppleSystemUIFont"/>
          <w:sz w:val="26"/>
          <w:szCs w:val="26"/>
          <w:lang w:val="ru-RU"/>
        </w:rPr>
        <w:t xml:space="preserve"> Просто вырежьте кружки стаканом — получатся пышки-шарики.</w:t>
      </w:r>
    </w:p>
    <w:p w14:paraId="2BDDFB99" w14:textId="77777777" w:rsidR="00D72212" w:rsidRDefault="00D72212" w:rsidP="00E066E9">
      <w:pPr>
        <w:numPr>
          <w:ilvl w:val="1"/>
          <w:numId w:val="1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Способ 3 (ромбики):</w:t>
      </w:r>
      <w:r>
        <w:rPr>
          <w:rFonts w:ascii="AppleSystemUIFont" w:hAnsi="AppleSystemUIFont" w:cs="AppleSystemUIFont"/>
          <w:sz w:val="26"/>
          <w:szCs w:val="26"/>
          <w:lang w:val="ru-RU"/>
        </w:rPr>
        <w:t xml:space="preserve"> Нарежьте тесто ромбиками или квадратиками 4×4 см.</w:t>
      </w:r>
    </w:p>
    <w:p w14:paraId="7E09E350" w14:textId="77777777" w:rsidR="00D72212" w:rsidRDefault="00D72212" w:rsidP="00E066E9">
      <w:pPr>
        <w:numPr>
          <w:ilvl w:val="0"/>
          <w:numId w:val="1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Соберите обрезки теста, слегка замесите и раскатайте снова.</w:t>
      </w:r>
    </w:p>
    <w:p w14:paraId="5C625FE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50549A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7: Жарка пончиков</w:t>
      </w:r>
    </w:p>
    <w:p w14:paraId="76E667DF"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Аккуратно опустите 2–3 пончика в разогретое масло.</w:t>
      </w:r>
    </w:p>
    <w:p w14:paraId="002BD3AC"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жарьте слишком много пончиков одновременно! Им должно быть свободно в масле.</w:t>
      </w:r>
    </w:p>
    <w:p w14:paraId="2C641220"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Жарьте на среднем огне </w:t>
      </w:r>
      <w:r>
        <w:rPr>
          <w:rFonts w:ascii="AppleSystemUIFont" w:hAnsi="AppleSystemUIFont" w:cs="AppleSystemUIFont"/>
          <w:b/>
          <w:bCs/>
          <w:sz w:val="26"/>
          <w:szCs w:val="26"/>
          <w:lang w:val="ru-RU"/>
        </w:rPr>
        <w:t>2–3 минуты</w:t>
      </w:r>
      <w:r>
        <w:rPr>
          <w:rFonts w:ascii="AppleSystemUIFont" w:hAnsi="AppleSystemUIFont" w:cs="AppleSystemUIFont"/>
          <w:sz w:val="26"/>
          <w:szCs w:val="26"/>
          <w:lang w:val="ru-RU"/>
        </w:rPr>
        <w:t xml:space="preserve"> с одной стороны до золотисто-коричневого цвета.</w:t>
      </w:r>
    </w:p>
    <w:p w14:paraId="161828A6"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Пончики должны плавать в масле, а не лежать на дне.</w:t>
      </w:r>
    </w:p>
    <w:p w14:paraId="37DC340F"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Переверните щипцами или шумовкой.</w:t>
      </w:r>
    </w:p>
    <w:p w14:paraId="15C5EF6E"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 xml:space="preserve">Жарьте ещё </w:t>
      </w:r>
      <w:r>
        <w:rPr>
          <w:rFonts w:ascii="AppleSystemUIFont" w:hAnsi="AppleSystemUIFont" w:cs="AppleSystemUIFont"/>
          <w:b/>
          <w:bCs/>
          <w:sz w:val="26"/>
          <w:szCs w:val="26"/>
          <w:lang w:val="ru-RU"/>
        </w:rPr>
        <w:t>2–3 минуты</w:t>
      </w:r>
      <w:r>
        <w:rPr>
          <w:rFonts w:ascii="AppleSystemUIFont" w:hAnsi="AppleSystemUIFont" w:cs="AppleSystemUIFont"/>
          <w:sz w:val="26"/>
          <w:szCs w:val="26"/>
          <w:lang w:val="ru-RU"/>
        </w:rPr>
        <w:t xml:space="preserve"> с другой стороны до румяности.</w:t>
      </w:r>
    </w:p>
    <w:p w14:paraId="657F097A" w14:textId="77777777" w:rsidR="00D72212" w:rsidRDefault="00D72212" w:rsidP="00E066E9">
      <w:pPr>
        <w:numPr>
          <w:ilvl w:val="0"/>
          <w:numId w:val="1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Готовые пончики выложите на бумажные полотенца, чтобы впитались излишки масла.</w:t>
      </w:r>
    </w:p>
    <w:p w14:paraId="559B8834" w14:textId="77777777" w:rsidR="00D72212" w:rsidRDefault="00D72212" w:rsidP="00E066E9">
      <w:pPr>
        <w:numPr>
          <w:ilvl w:val="1"/>
          <w:numId w:val="1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Важно:</w:t>
      </w:r>
      <w:r>
        <w:rPr>
          <w:rFonts w:ascii="AppleSystemUIFont" w:hAnsi="AppleSystemUIFont" w:cs="AppleSystemUIFont"/>
          <w:sz w:val="26"/>
          <w:szCs w:val="26"/>
          <w:lang w:val="ru-RU"/>
        </w:rPr>
        <w:t xml:space="preserve"> Не складывайте горячие пончики друг на друга — они могут слипнуться.</w:t>
      </w:r>
    </w:p>
    <w:p w14:paraId="4AC5088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3E53AD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8: Посыпка сахарной пудрой</w:t>
      </w:r>
    </w:p>
    <w:p w14:paraId="0C0F70D3"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Пока пончики ещё тёплые, обильно посыпьте их сахарной пудрой.</w:t>
      </w:r>
    </w:p>
    <w:p w14:paraId="476807E6" w14:textId="77777777" w:rsidR="00D72212" w:rsidRDefault="00D72212" w:rsidP="00E066E9">
      <w:pPr>
        <w:numPr>
          <w:ilvl w:val="1"/>
          <w:numId w:val="21"/>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Тёплые пончики лучше впитывают пудру.</w:t>
      </w:r>
    </w:p>
    <w:p w14:paraId="7D03D3B3"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 желанию смешайте сахарную пудру с корицей (1–2 чайные ложки на 100 г пудры).</w:t>
      </w:r>
    </w:p>
    <w:p w14:paraId="16DD6F5E" w14:textId="77777777" w:rsidR="00D72212" w:rsidRDefault="00D72212" w:rsidP="00E066E9">
      <w:pPr>
        <w:numPr>
          <w:ilvl w:val="0"/>
          <w:numId w:val="2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Можно также обвалять пончики в пудре со всех сторон.</w:t>
      </w:r>
    </w:p>
    <w:p w14:paraId="48062E0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01FD9C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Шаг 9: Подача</w:t>
      </w:r>
    </w:p>
    <w:p w14:paraId="50F31D22"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пончики на красивое блюдо.</w:t>
      </w:r>
    </w:p>
    <w:p w14:paraId="19B179C5"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Подавайте тёплыми с:</w:t>
      </w:r>
    </w:p>
    <w:p w14:paraId="48993AEE"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Чаем или кофе</w:t>
      </w:r>
    </w:p>
    <w:p w14:paraId="3976976D"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Какао или горячим шоколадом</w:t>
      </w:r>
    </w:p>
    <w:p w14:paraId="159BF7B5"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Молоком</w:t>
      </w:r>
    </w:p>
    <w:p w14:paraId="1B7A9CB2" w14:textId="77777777" w:rsidR="00D72212" w:rsidRDefault="00D72212" w:rsidP="00E066E9">
      <w:pPr>
        <w:numPr>
          <w:ilvl w:val="1"/>
          <w:numId w:val="22"/>
        </w:num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Вареньем, джемом или сгущёнкой (для макания)</w:t>
      </w:r>
    </w:p>
    <w:p w14:paraId="49DA0625" w14:textId="77777777" w:rsidR="00D72212" w:rsidRDefault="00D72212" w:rsidP="00E066E9">
      <w:pPr>
        <w:numPr>
          <w:ilvl w:val="0"/>
          <w:numId w:val="2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Пончики особенно вкусны сразу после приготовления!</w:t>
      </w:r>
    </w:p>
    <w:p w14:paraId="4C2A9D1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9D991E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A776693" w14:textId="742D349C"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Секреты идеальных пончиков (Лайфхаки)</w:t>
      </w:r>
    </w:p>
    <w:p w14:paraId="21A6B9D2"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lastRenderedPageBreak/>
        <w:t>Пышные пончики:</w:t>
      </w:r>
    </w:p>
    <w:p w14:paraId="14336B68"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кефир комнатной температуры</w:t>
      </w:r>
    </w:p>
    <w:p w14:paraId="13AC3E84"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замешивайте тесто слишком долго</w:t>
      </w:r>
    </w:p>
    <w:p w14:paraId="51E6F73D"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Дайте тесту отдохнуть 30 минут</w:t>
      </w:r>
    </w:p>
    <w:p w14:paraId="24A7BC39"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раскатывайте тесто слишком тонко</w:t>
      </w:r>
    </w:p>
    <w:p w14:paraId="51ECA11C"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Пончики не впитывают много масла:</w:t>
      </w:r>
    </w:p>
    <w:p w14:paraId="7DED972B"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Масло должно быть хорошо разогрето (170–180°C)</w:t>
      </w:r>
    </w:p>
    <w:p w14:paraId="1ECD5152"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перегружайте сковороду пончиками</w:t>
      </w:r>
    </w:p>
    <w:p w14:paraId="45B584A4"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Выкладывайте на бумажные полотенца сразу после жарки</w:t>
      </w:r>
    </w:p>
    <w:p w14:paraId="5FAE56DA"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Золотистая корочка:</w:t>
      </w:r>
    </w:p>
    <w:p w14:paraId="3E46C9C7"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Жарьте на среднем огне, не на сильном</w:t>
      </w:r>
    </w:p>
    <w:p w14:paraId="3CB7B64D"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Переворачивайте пончики только один раз</w:t>
      </w:r>
    </w:p>
    <w:p w14:paraId="6ED98E19"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накрывайте сковороду крышкой</w:t>
      </w:r>
    </w:p>
    <w:p w14:paraId="2B2D4507"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Нежные пончики:</w:t>
      </w:r>
    </w:p>
    <w:p w14:paraId="02BDDF69"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добавляйте слишком много муки</w:t>
      </w:r>
    </w:p>
    <w:p w14:paraId="493065A8"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Тесто должно быть мягким</w:t>
      </w:r>
    </w:p>
    <w:p w14:paraId="60B8C5CF"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пережаривайте пончики</w:t>
      </w:r>
    </w:p>
    <w:p w14:paraId="2B8976A2"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Равномерное пропекание:</w:t>
      </w:r>
    </w:p>
    <w:p w14:paraId="5398F5EC"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Раскатывайте тесто одинаковой толщины</w:t>
      </w:r>
    </w:p>
    <w:p w14:paraId="2E1F4D1B"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Не делайте пончики слишком толстыми</w:t>
      </w:r>
    </w:p>
    <w:p w14:paraId="01DDCDA5"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Проверяйте температуру масла</w:t>
      </w:r>
    </w:p>
    <w:p w14:paraId="3526D556" w14:textId="77777777" w:rsidR="00D72212" w:rsidRDefault="00D72212" w:rsidP="00E066E9">
      <w:pPr>
        <w:numPr>
          <w:ilvl w:val="0"/>
          <w:numId w:val="2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Экономия масла:</w:t>
      </w:r>
    </w:p>
    <w:p w14:paraId="2DD30608"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Используйте небольшую кастрюлю с высокими бортами</w:t>
      </w:r>
    </w:p>
    <w:p w14:paraId="139B3DD2" w14:textId="77777777" w:rsidR="00D72212" w:rsidRDefault="00D72212" w:rsidP="00E066E9">
      <w:pPr>
        <w:numPr>
          <w:ilvl w:val="1"/>
          <w:numId w:val="23"/>
        </w:numPr>
        <w:autoSpaceDE w:val="0"/>
        <w:autoSpaceDN w:val="0"/>
        <w:adjustRightInd w:val="0"/>
        <w:ind w:left="1440" w:hanging="360"/>
        <w:rPr>
          <w:rFonts w:ascii="AppleSystemUIFont" w:hAnsi="AppleSystemUIFont" w:cs="AppleSystemUIFont"/>
          <w:sz w:val="26"/>
          <w:szCs w:val="26"/>
          <w:lang w:val="ru-RU"/>
        </w:rPr>
      </w:pPr>
      <w:r>
        <w:rPr>
          <w:rFonts w:ascii="AppleSystemUIFont" w:hAnsi="AppleSystemUIFont" w:cs="AppleSystemUIFont"/>
          <w:sz w:val="26"/>
          <w:szCs w:val="26"/>
          <w:lang w:val="ru-RU"/>
        </w:rPr>
        <w:t>После жарки процедите масло через марлю — его можно использовать ещё 1–2 раза</w:t>
      </w:r>
    </w:p>
    <w:p w14:paraId="459F5DC2"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DDCA55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5D49BC3" w14:textId="6DD73586"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Вариации рецепта</w:t>
      </w:r>
    </w:p>
    <w:p w14:paraId="086852F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Пончики с начинкой:</w:t>
      </w:r>
    </w:p>
    <w:p w14:paraId="2544BB3C" w14:textId="77777777" w:rsidR="00D72212" w:rsidRDefault="00D72212" w:rsidP="00E066E9">
      <w:pPr>
        <w:numPr>
          <w:ilvl w:val="0"/>
          <w:numId w:val="2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После жарки сделайте небольшой надрез и наполните вареньем, сгущёнкой или заварным кремом.</w:t>
      </w:r>
    </w:p>
    <w:p w14:paraId="58CFA1E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083AC4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Шоколадные пончики:</w:t>
      </w:r>
    </w:p>
    <w:p w14:paraId="46742B6E" w14:textId="77777777" w:rsidR="00D72212" w:rsidRDefault="00D72212" w:rsidP="00E066E9">
      <w:pPr>
        <w:numPr>
          <w:ilvl w:val="0"/>
          <w:numId w:val="2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2 столовые ложки какао-порошка к муке.</w:t>
      </w:r>
    </w:p>
    <w:p w14:paraId="71B2F16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8E4D3F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Пончики с изюмом:</w:t>
      </w:r>
    </w:p>
    <w:p w14:paraId="7DA47DD3" w14:textId="77777777" w:rsidR="00D72212" w:rsidRDefault="00D72212" w:rsidP="00E066E9">
      <w:pPr>
        <w:numPr>
          <w:ilvl w:val="0"/>
          <w:numId w:val="2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50–70 г промытого и обсушенного изюма в тесто.</w:t>
      </w:r>
    </w:p>
    <w:p w14:paraId="2A7BF26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010134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Пончики с творогом:</w:t>
      </w:r>
    </w:p>
    <w:p w14:paraId="33C0F9F7" w14:textId="77777777" w:rsidR="00D72212" w:rsidRDefault="00D72212" w:rsidP="00E066E9">
      <w:pPr>
        <w:numPr>
          <w:ilvl w:val="0"/>
          <w:numId w:val="2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Добавьте 150–200 г протёртого творога к кефиру — пончики будут более нежными.</w:t>
      </w:r>
    </w:p>
    <w:p w14:paraId="0D424AC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33B8A29"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Глазированные пончики:</w:t>
      </w:r>
    </w:p>
    <w:p w14:paraId="5E3026E0" w14:textId="77777777" w:rsidR="00D72212" w:rsidRDefault="00D72212" w:rsidP="00E066E9">
      <w:pPr>
        <w:numPr>
          <w:ilvl w:val="0"/>
          <w:numId w:val="2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Смешайте 100 г сахарной пудры с 2–3 столовыми ложками молока или лимонного сока. Полейте готовые пончики глазурью.</w:t>
      </w:r>
    </w:p>
    <w:p w14:paraId="7850535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C9AF78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Пончики с корицей:</w:t>
      </w:r>
    </w:p>
    <w:p w14:paraId="20166FFA" w14:textId="77777777" w:rsidR="00D72212" w:rsidRDefault="00D72212" w:rsidP="00E066E9">
      <w:pPr>
        <w:numPr>
          <w:ilvl w:val="0"/>
          <w:numId w:val="2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 чайную ложку корицы в тесто вместе с мукой.</w:t>
      </w:r>
    </w:p>
    <w:p w14:paraId="17D2885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2C42B4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Пончики с цедрой:</w:t>
      </w:r>
    </w:p>
    <w:p w14:paraId="3ABCD779" w14:textId="77777777" w:rsidR="00D72212" w:rsidRDefault="00D72212" w:rsidP="00E066E9">
      <w:pPr>
        <w:numPr>
          <w:ilvl w:val="0"/>
          <w:numId w:val="3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цедру 1 лимона или апельсина в тесто — цитрусовый аромат.</w:t>
      </w:r>
    </w:p>
    <w:p w14:paraId="79A31BE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171EFF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Пышки без яйца:</w:t>
      </w:r>
    </w:p>
    <w:p w14:paraId="0B10A7FC" w14:textId="77777777" w:rsidR="00D72212" w:rsidRDefault="00D72212" w:rsidP="00E066E9">
      <w:pPr>
        <w:numPr>
          <w:ilvl w:val="0"/>
          <w:numId w:val="3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Яйцо можно не добавлять — пончики всё равно получатся пышными.</w:t>
      </w:r>
    </w:p>
    <w:p w14:paraId="190937A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1A9D7F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Пончики в духовке (более диетические):</w:t>
      </w:r>
    </w:p>
    <w:p w14:paraId="3BCF7823" w14:textId="77777777" w:rsidR="00D72212" w:rsidRDefault="00D72212" w:rsidP="00E066E9">
      <w:pPr>
        <w:numPr>
          <w:ilvl w:val="0"/>
          <w:numId w:val="3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Сформируйте пончики, выложите на противень, смажьте яйцом. Выпекайте при 180°C 20–25 минут до золотистого цвета.</w:t>
      </w:r>
    </w:p>
    <w:p w14:paraId="21409E8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70EB86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Пончики с маком:</w:t>
      </w:r>
    </w:p>
    <w:p w14:paraId="1AC4F799" w14:textId="77777777" w:rsidR="00D72212" w:rsidRDefault="00D72212" w:rsidP="00E066E9">
      <w:pPr>
        <w:numPr>
          <w:ilvl w:val="0"/>
          <w:numId w:val="3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2 столовые ложки мака в тесто.</w:t>
      </w:r>
    </w:p>
    <w:p w14:paraId="3C43475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C14C09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32CBDC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679C7ED" w14:textId="41462850"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Как хранить пончики</w:t>
      </w:r>
    </w:p>
    <w:p w14:paraId="28F784E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При комнатной температуре:</w:t>
      </w:r>
    </w:p>
    <w:p w14:paraId="3AB22F11"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Пончики хранятся до 1–2 дней под кухонным полотенцем или в хлебнице.</w:t>
      </w:r>
    </w:p>
    <w:p w14:paraId="60C46BE7"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Чем свежее пончики — тем они вкуснее.</w:t>
      </w:r>
    </w:p>
    <w:p w14:paraId="6A6C56C1" w14:textId="77777777" w:rsidR="00D72212" w:rsidRDefault="00D72212" w:rsidP="00E066E9">
      <w:pPr>
        <w:numPr>
          <w:ilvl w:val="0"/>
          <w:numId w:val="3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На второй день пончики могут стать менее пышными.</w:t>
      </w:r>
    </w:p>
    <w:p w14:paraId="5949222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5AFE531"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В холодильнике:</w:t>
      </w:r>
    </w:p>
    <w:p w14:paraId="27F87D64" w14:textId="77777777" w:rsidR="00D72212" w:rsidRDefault="00D72212" w:rsidP="00E066E9">
      <w:pPr>
        <w:numPr>
          <w:ilvl w:val="0"/>
          <w:numId w:val="3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Хранится до 3–4 дней в закрытом контейнере.</w:t>
      </w:r>
    </w:p>
    <w:p w14:paraId="02EF3116" w14:textId="77777777" w:rsidR="00D72212" w:rsidRDefault="00D72212" w:rsidP="00E066E9">
      <w:pPr>
        <w:numPr>
          <w:ilvl w:val="0"/>
          <w:numId w:val="3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Перед подачей разогрейте в микроволновке 15–20 секунд.</w:t>
      </w:r>
    </w:p>
    <w:p w14:paraId="2D3ABE9C"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1AF213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Заморозка:</w:t>
      </w:r>
    </w:p>
    <w:p w14:paraId="76994052" w14:textId="6440FA1F" w:rsidR="00D72212" w:rsidRDefault="00D72212" w:rsidP="00E066E9">
      <w:pPr>
        <w:numPr>
          <w:ilvl w:val="0"/>
          <w:numId w:val="3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Тесто</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можно</w:t>
      </w:r>
      <w:r>
        <w:rPr>
          <w:rFonts w:ascii="AppleSystemUIFont" w:hAnsi="AppleSystemUIFont" w:cs="AppleSystemUIFont"/>
          <w:sz w:val="26"/>
          <w:szCs w:val="26"/>
          <w:lang w:val="ru-RU"/>
        </w:rPr>
        <w:t xml:space="preserve"> заморозить готовое тесто (до жарки). Разморозьте в холодильнике, затем жарьте как обычно.</w:t>
      </w:r>
    </w:p>
    <w:p w14:paraId="70457CBA" w14:textId="2AE3574C" w:rsidR="00D72212" w:rsidRDefault="00D72212" w:rsidP="00E066E9">
      <w:pPr>
        <w:numPr>
          <w:ilvl w:val="0"/>
          <w:numId w:val="3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b/>
          <w:bCs/>
          <w:sz w:val="26"/>
          <w:szCs w:val="26"/>
          <w:lang w:val="ru-RU"/>
        </w:rPr>
        <w:t>Готовые пончики</w:t>
      </w:r>
      <w:r>
        <w:rPr>
          <w:rFonts w:ascii="AppleSystemUIFont" w:hAnsi="AppleSystemUIFont" w:cs="AppleSystemUIFont"/>
          <w:b/>
          <w:bCs/>
          <w:sz w:val="26"/>
          <w:szCs w:val="26"/>
          <w:lang w:val="ru-RU"/>
        </w:rPr>
        <w:t>:</w:t>
      </w:r>
      <w:r>
        <w:rPr>
          <w:rFonts w:ascii="AppleSystemUIFont" w:hAnsi="AppleSystemUIFont" w:cs="AppleSystemUIFont"/>
          <w:sz w:val="26"/>
          <w:szCs w:val="26"/>
          <w:lang w:val="ru-RU"/>
        </w:rPr>
        <w:t xml:space="preserve"> можно</w:t>
      </w:r>
      <w:r>
        <w:rPr>
          <w:rFonts w:ascii="AppleSystemUIFont" w:hAnsi="AppleSystemUIFont" w:cs="AppleSystemUIFont"/>
          <w:sz w:val="26"/>
          <w:szCs w:val="26"/>
          <w:lang w:val="ru-RU"/>
        </w:rPr>
        <w:t xml:space="preserve"> заморозить, но текстура изменится. Разогревайте в духовке.</w:t>
      </w:r>
    </w:p>
    <w:p w14:paraId="34CEDDF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F26F47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Разогрев:</w:t>
      </w:r>
    </w:p>
    <w:p w14:paraId="147D9D54" w14:textId="77777777" w:rsidR="00D72212" w:rsidRDefault="00D72212" w:rsidP="00E066E9">
      <w:pPr>
        <w:numPr>
          <w:ilvl w:val="0"/>
          <w:numId w:val="3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микроволновке: 15–20 секунд на порцию</w:t>
      </w:r>
    </w:p>
    <w:p w14:paraId="32094B33" w14:textId="77777777" w:rsidR="00D72212" w:rsidRDefault="00D72212" w:rsidP="00E066E9">
      <w:pPr>
        <w:numPr>
          <w:ilvl w:val="0"/>
          <w:numId w:val="3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духовке: 5 минут при 150°C</w:t>
      </w:r>
    </w:p>
    <w:p w14:paraId="2996B966" w14:textId="77777777" w:rsidR="00D72212" w:rsidRDefault="00D72212" w:rsidP="00E066E9">
      <w:pPr>
        <w:numPr>
          <w:ilvl w:val="0"/>
          <w:numId w:val="3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i/>
          <w:iCs/>
          <w:sz w:val="26"/>
          <w:szCs w:val="26"/>
          <w:lang w:val="ru-RU"/>
        </w:rPr>
        <w:t>Совет:</w:t>
      </w:r>
      <w:r>
        <w:rPr>
          <w:rFonts w:ascii="AppleSystemUIFont" w:hAnsi="AppleSystemUIFont" w:cs="AppleSystemUIFont"/>
          <w:sz w:val="26"/>
          <w:szCs w:val="26"/>
          <w:lang w:val="ru-RU"/>
        </w:rPr>
        <w:t xml:space="preserve"> Тёплые пончики вкуснее холодных!</w:t>
      </w:r>
    </w:p>
    <w:p w14:paraId="165337A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18BB57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60923E3" w14:textId="2B8D8854"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 xml:space="preserve"> Частые вопросы</w:t>
      </w:r>
    </w:p>
    <w:p w14:paraId="27B272F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пончики впитали много масла?</w:t>
      </w:r>
    </w:p>
    <w:p w14:paraId="03F21E3E" w14:textId="77777777" w:rsidR="00D72212" w:rsidRDefault="00D72212" w:rsidP="00E066E9">
      <w:pPr>
        <w:numPr>
          <w:ilvl w:val="0"/>
          <w:numId w:val="3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Масло было недостаточно разогрето</w:t>
      </w:r>
    </w:p>
    <w:p w14:paraId="7A7EEB30" w14:textId="77777777" w:rsidR="00D72212" w:rsidRDefault="00D72212" w:rsidP="00E066E9">
      <w:pPr>
        <w:numPr>
          <w:ilvl w:val="0"/>
          <w:numId w:val="3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Жарили на слишком медленном огне</w:t>
      </w:r>
    </w:p>
    <w:p w14:paraId="72119941" w14:textId="77777777" w:rsidR="00D72212" w:rsidRDefault="00D72212" w:rsidP="00E066E9">
      <w:pPr>
        <w:numPr>
          <w:ilvl w:val="0"/>
          <w:numId w:val="3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хорошо разогрейте масло перед жаркой</w:t>
      </w:r>
    </w:p>
    <w:p w14:paraId="2831468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56B82E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пончики сырые внутри?</w:t>
      </w:r>
    </w:p>
    <w:p w14:paraId="0888E9C7" w14:textId="77777777" w:rsidR="00D72212" w:rsidRDefault="00D72212" w:rsidP="00E066E9">
      <w:pPr>
        <w:numPr>
          <w:ilvl w:val="0"/>
          <w:numId w:val="4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толсто раскатали тесто</w:t>
      </w:r>
    </w:p>
    <w:p w14:paraId="077D2A53" w14:textId="77777777" w:rsidR="00D72212" w:rsidRDefault="00D72212" w:rsidP="00E066E9">
      <w:pPr>
        <w:numPr>
          <w:ilvl w:val="0"/>
          <w:numId w:val="4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сильный огонь (снаружи горят, внутри сырые)</w:t>
      </w:r>
    </w:p>
    <w:p w14:paraId="67CD5A03" w14:textId="77777777" w:rsidR="00D72212" w:rsidRDefault="00D72212" w:rsidP="00E066E9">
      <w:pPr>
        <w:numPr>
          <w:ilvl w:val="0"/>
          <w:numId w:val="4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раскатывайте тоньше и жарьте на среднем огне</w:t>
      </w:r>
    </w:p>
    <w:p w14:paraId="4C03173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D9E183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пончики не поднялись?</w:t>
      </w:r>
    </w:p>
    <w:p w14:paraId="25147051" w14:textId="77777777" w:rsidR="00D72212" w:rsidRDefault="00D72212" w:rsidP="00E066E9">
      <w:pPr>
        <w:numPr>
          <w:ilvl w:val="0"/>
          <w:numId w:val="4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Кефир был холодный</w:t>
      </w:r>
    </w:p>
    <w:p w14:paraId="1C25A7F3" w14:textId="77777777" w:rsidR="00D72212" w:rsidRDefault="00D72212" w:rsidP="00E066E9">
      <w:pPr>
        <w:numPr>
          <w:ilvl w:val="0"/>
          <w:numId w:val="4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Сода была старая</w:t>
      </w:r>
    </w:p>
    <w:p w14:paraId="6BA8C48E" w14:textId="77777777" w:rsidR="00D72212" w:rsidRDefault="00D72212" w:rsidP="00E066E9">
      <w:pPr>
        <w:numPr>
          <w:ilvl w:val="0"/>
          <w:numId w:val="4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Не дали тесту отдохнуть</w:t>
      </w:r>
    </w:p>
    <w:p w14:paraId="44896D07" w14:textId="77777777" w:rsidR="00D72212" w:rsidRDefault="00D72212" w:rsidP="00E066E9">
      <w:pPr>
        <w:numPr>
          <w:ilvl w:val="0"/>
          <w:numId w:val="4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используйте тёплый кефир и дайте тесту постоять 30 минут</w:t>
      </w:r>
    </w:p>
    <w:p w14:paraId="67287FA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7B723C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пончики получились жёсткими?</w:t>
      </w:r>
    </w:p>
    <w:p w14:paraId="67E39261" w14:textId="77777777" w:rsidR="00D72212" w:rsidRDefault="00D72212" w:rsidP="00E066E9">
      <w:pPr>
        <w:numPr>
          <w:ilvl w:val="0"/>
          <w:numId w:val="4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Перемесили тесто</w:t>
      </w:r>
    </w:p>
    <w:p w14:paraId="20738954" w14:textId="77777777" w:rsidR="00D72212" w:rsidRDefault="00D72212" w:rsidP="00E066E9">
      <w:pPr>
        <w:numPr>
          <w:ilvl w:val="0"/>
          <w:numId w:val="4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Добавили слишком много муки</w:t>
      </w:r>
    </w:p>
    <w:p w14:paraId="0B68192F" w14:textId="77777777" w:rsidR="00D72212" w:rsidRDefault="00D72212" w:rsidP="00E066E9">
      <w:pPr>
        <w:numPr>
          <w:ilvl w:val="0"/>
          <w:numId w:val="4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Пересушили в масле</w:t>
      </w:r>
    </w:p>
    <w:p w14:paraId="339AE65C" w14:textId="77777777" w:rsidR="00D72212" w:rsidRDefault="00D72212" w:rsidP="00E066E9">
      <w:pPr>
        <w:numPr>
          <w:ilvl w:val="0"/>
          <w:numId w:val="4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замешивайте тесто быстрее и не добавляйте лишнюю муку</w:t>
      </w:r>
    </w:p>
    <w:p w14:paraId="5884196F"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ED0922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пончики подгорели?</w:t>
      </w:r>
    </w:p>
    <w:p w14:paraId="02832841" w14:textId="77777777" w:rsidR="00D72212" w:rsidRDefault="00D72212" w:rsidP="00E066E9">
      <w:pPr>
        <w:numPr>
          <w:ilvl w:val="0"/>
          <w:numId w:val="4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Слишком сильный огонь</w:t>
      </w:r>
    </w:p>
    <w:p w14:paraId="7CABE96D" w14:textId="77777777" w:rsidR="00D72212" w:rsidRDefault="00D72212" w:rsidP="00E066E9">
      <w:pPr>
        <w:numPr>
          <w:ilvl w:val="0"/>
          <w:numId w:val="4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Масло перегрелось</w:t>
      </w:r>
    </w:p>
    <w:p w14:paraId="6A26F40E" w14:textId="77777777" w:rsidR="00D72212" w:rsidRDefault="00D72212" w:rsidP="00E066E9">
      <w:pPr>
        <w:numPr>
          <w:ilvl w:val="0"/>
          <w:numId w:val="43"/>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 следующий раз уменьшите огонь</w:t>
      </w:r>
    </w:p>
    <w:p w14:paraId="736DBEC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43D0EF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простоквашу вместо кефира?</w:t>
      </w:r>
    </w:p>
    <w:p w14:paraId="457413F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Простокваша, ряженка или кислое молоко тоже подходят.</w:t>
      </w:r>
    </w:p>
    <w:p w14:paraId="112DC1D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372454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жарить на сливочном масле?</w:t>
      </w:r>
    </w:p>
    <w:p w14:paraId="71D8650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lastRenderedPageBreak/>
        <w:t>Не рекомендуется — сливочное масло будет подгорать. Используйте рафинированное растительное масло.</w:t>
      </w:r>
    </w:p>
    <w:p w14:paraId="15A9564D"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C6092D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Какое масло лучше использовать?</w:t>
      </w:r>
    </w:p>
    <w:p w14:paraId="3FED941A" w14:textId="77777777" w:rsidR="00D72212" w:rsidRDefault="00D72212" w:rsidP="00E066E9">
      <w:pPr>
        <w:numPr>
          <w:ilvl w:val="0"/>
          <w:numId w:val="4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Подсолнечное рафинированное (без запаха)</w:t>
      </w:r>
    </w:p>
    <w:p w14:paraId="18576F0E" w14:textId="77777777" w:rsidR="00D72212" w:rsidRDefault="00D72212" w:rsidP="00E066E9">
      <w:pPr>
        <w:numPr>
          <w:ilvl w:val="0"/>
          <w:numId w:val="4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Кукурузное</w:t>
      </w:r>
    </w:p>
    <w:p w14:paraId="6D4C3C1B" w14:textId="77777777" w:rsidR="00D72212" w:rsidRDefault="00D72212" w:rsidP="00E066E9">
      <w:pPr>
        <w:numPr>
          <w:ilvl w:val="0"/>
          <w:numId w:val="44"/>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Рапсовое</w:t>
      </w:r>
    </w:p>
    <w:p w14:paraId="20AAD7B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5223D5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приготовить пончики без фритюра?</w:t>
      </w:r>
    </w:p>
    <w:p w14:paraId="1D98968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можно испечь в духовке (смотрите вариации выше), но они будут менее пышными и не такими вкусными.</w:t>
      </w:r>
    </w:p>
    <w:p w14:paraId="01D3F4BE"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B60D0E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тесто слишком липкое?</w:t>
      </w:r>
    </w:p>
    <w:p w14:paraId="0C39EF88" w14:textId="77777777" w:rsidR="00D72212" w:rsidRDefault="00D72212" w:rsidP="00E066E9">
      <w:pPr>
        <w:numPr>
          <w:ilvl w:val="0"/>
          <w:numId w:val="4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Мало муки</w:t>
      </w:r>
    </w:p>
    <w:p w14:paraId="25A6E9D5" w14:textId="77777777" w:rsidR="00D72212" w:rsidRDefault="00D72212" w:rsidP="00E066E9">
      <w:pPr>
        <w:numPr>
          <w:ilvl w:val="0"/>
          <w:numId w:val="4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Кефир был слишком жидкий</w:t>
      </w:r>
    </w:p>
    <w:p w14:paraId="0F65576A" w14:textId="77777777" w:rsidR="00D72212" w:rsidRDefault="00D72212" w:rsidP="00E066E9">
      <w:pPr>
        <w:numPr>
          <w:ilvl w:val="0"/>
          <w:numId w:val="45"/>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ещё 1–2 столовые ложки муки</w:t>
      </w:r>
    </w:p>
    <w:p w14:paraId="3DD7387A"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49E784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Почему тесто слишком крутое?</w:t>
      </w:r>
    </w:p>
    <w:p w14:paraId="4E796BCD" w14:textId="77777777" w:rsidR="00D72212" w:rsidRDefault="00D72212" w:rsidP="00E066E9">
      <w:pPr>
        <w:numPr>
          <w:ilvl w:val="0"/>
          <w:numId w:val="4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Много муки</w:t>
      </w:r>
    </w:p>
    <w:p w14:paraId="232964CD" w14:textId="77777777" w:rsidR="00D72212" w:rsidRDefault="00D72212" w:rsidP="00E066E9">
      <w:pPr>
        <w:numPr>
          <w:ilvl w:val="0"/>
          <w:numId w:val="46"/>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1–2 столовые ложки кефира</w:t>
      </w:r>
    </w:p>
    <w:p w14:paraId="060CD156"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34C780F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Можно ли использовать разрыхлитель вместо соды?</w:t>
      </w:r>
    </w:p>
    <w:p w14:paraId="64AAA04C"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Да, но сода с кефиром даёт лучшую реакцию и более пышные пончики. Если используете разрыхлитель — возьмите 2 чайные ложки.</w:t>
      </w:r>
    </w:p>
    <w:p w14:paraId="00D4826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39AF6B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AF6BF4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714665A" w14:textId="2822CC13"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Польза пончиков на кефире</w:t>
      </w:r>
    </w:p>
    <w:p w14:paraId="59FBCA52" w14:textId="77777777" w:rsidR="00D72212" w:rsidRDefault="00D72212" w:rsidP="00D72212">
      <w:pPr>
        <w:autoSpaceDE w:val="0"/>
        <w:autoSpaceDN w:val="0"/>
        <w:adjustRightInd w:val="0"/>
        <w:rPr>
          <w:rFonts w:ascii="AppleSystemUIFont" w:hAnsi="AppleSystemUIFont" w:cs="AppleSystemUIFont"/>
          <w:b/>
          <w:bCs/>
          <w:sz w:val="26"/>
          <w:szCs w:val="26"/>
          <w:lang w:val="ru-RU"/>
        </w:rPr>
      </w:pPr>
    </w:p>
    <w:p w14:paraId="34A74B9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sz w:val="26"/>
          <w:szCs w:val="26"/>
          <w:lang w:val="ru-RU"/>
        </w:rPr>
        <w:t>Пончики на кефире — это вкусное лакомство, которое готовится из простых ингредиентов:</w:t>
      </w:r>
    </w:p>
    <w:p w14:paraId="110B7883"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01AE3DB"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Кефир:</w:t>
      </w:r>
      <w:r>
        <w:rPr>
          <w:rFonts w:ascii="AppleSystemUIFont" w:hAnsi="AppleSystemUIFont" w:cs="AppleSystemUIFont"/>
          <w:sz w:val="26"/>
          <w:szCs w:val="26"/>
          <w:lang w:val="ru-RU"/>
        </w:rPr>
        <w:t xml:space="preserve"> Содержит полезные бактерии для пищеварения</w:t>
      </w:r>
    </w:p>
    <w:p w14:paraId="22A3E6C2"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Быстро готовятся:</w:t>
      </w:r>
      <w:r>
        <w:rPr>
          <w:rFonts w:ascii="AppleSystemUIFont" w:hAnsi="AppleSystemUIFont" w:cs="AppleSystemUIFont"/>
          <w:sz w:val="26"/>
          <w:szCs w:val="26"/>
          <w:lang w:val="ru-RU"/>
        </w:rPr>
        <w:t xml:space="preserve"> За 1 час можно приготовить свежие пончики</w:t>
      </w:r>
    </w:p>
    <w:p w14:paraId="04D85BA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Доступные ингредиенты:</w:t>
      </w:r>
      <w:r>
        <w:rPr>
          <w:rFonts w:ascii="AppleSystemUIFont" w:hAnsi="AppleSystemUIFont" w:cs="AppleSystemUIFont"/>
          <w:sz w:val="26"/>
          <w:szCs w:val="26"/>
          <w:lang w:val="ru-RU"/>
        </w:rPr>
        <w:t xml:space="preserve"> Всё есть в каждом магазине</w:t>
      </w:r>
    </w:p>
    <w:p w14:paraId="7B41AA60"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Универсальность:</w:t>
      </w:r>
      <w:r>
        <w:rPr>
          <w:rFonts w:ascii="AppleSystemUIFont" w:hAnsi="AppleSystemUIFont" w:cs="AppleSystemUIFont"/>
          <w:sz w:val="26"/>
          <w:szCs w:val="26"/>
          <w:lang w:val="ru-RU"/>
        </w:rPr>
        <w:t xml:space="preserve"> Можно подавать к чаю, кофе, молоку</w:t>
      </w:r>
    </w:p>
    <w:p w14:paraId="21321D5D"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Экономность:</w:t>
      </w:r>
      <w:r>
        <w:rPr>
          <w:rFonts w:ascii="AppleSystemUIFont" w:hAnsi="AppleSystemUIFont" w:cs="AppleSystemUIFont"/>
          <w:sz w:val="26"/>
          <w:szCs w:val="26"/>
          <w:lang w:val="ru-RU"/>
        </w:rPr>
        <w:t xml:space="preserve"> Дешевле, чем покупать готовые пончики</w:t>
      </w:r>
    </w:p>
    <w:p w14:paraId="1A9D2F4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w:t>
      </w:r>
      <w:r>
        <w:rPr>
          <w:rFonts w:ascii="AppleSystemUIFont" w:hAnsi="AppleSystemUIFont" w:cs="AppleSystemUIFont"/>
          <w:b/>
          <w:bCs/>
          <w:sz w:val="26"/>
          <w:szCs w:val="26"/>
          <w:lang w:val="ru-RU"/>
        </w:rPr>
        <w:t>Домашний уют:</w:t>
      </w:r>
      <w:r>
        <w:rPr>
          <w:rFonts w:ascii="AppleSystemUIFont" w:hAnsi="AppleSystemUIFont" w:cs="AppleSystemUIFont"/>
          <w:sz w:val="26"/>
          <w:szCs w:val="26"/>
          <w:lang w:val="ru-RU"/>
        </w:rPr>
        <w:t xml:space="preserve"> Аромат свежей выпечки создаёт особое настроение</w:t>
      </w:r>
    </w:p>
    <w:p w14:paraId="1B2AD2D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4E7501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48F8F905"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12760D29" w14:textId="77777777"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 Color Emoji" w:hAnsi="Apple Color Emoji" w:cs="Apple Color Emoji"/>
          <w:sz w:val="26"/>
          <w:szCs w:val="26"/>
          <w:lang w:val="ru-RU"/>
        </w:rPr>
        <w:t>🥄</w:t>
      </w:r>
      <w:r>
        <w:rPr>
          <w:rFonts w:ascii="AppleSystemUIFont" w:hAnsi="AppleSystemUIFont" w:cs="AppleSystemUIFont"/>
          <w:b/>
          <w:bCs/>
          <w:sz w:val="26"/>
          <w:szCs w:val="26"/>
          <w:lang w:val="ru-RU"/>
        </w:rPr>
        <w:t xml:space="preserve"> Пропорции теста (базовые)</w:t>
      </w:r>
    </w:p>
    <w:p w14:paraId="55E3974A"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Классическое тесто:</w:t>
      </w:r>
    </w:p>
    <w:p w14:paraId="172FD0F8" w14:textId="77777777" w:rsidR="00D72212" w:rsidRDefault="00D72212" w:rsidP="00E066E9">
      <w:pPr>
        <w:numPr>
          <w:ilvl w:val="0"/>
          <w:numId w:val="4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Кефир — 500 мл</w:t>
      </w:r>
    </w:p>
    <w:p w14:paraId="207080D4" w14:textId="77777777" w:rsidR="00D72212" w:rsidRDefault="00D72212" w:rsidP="00E066E9">
      <w:pPr>
        <w:numPr>
          <w:ilvl w:val="0"/>
          <w:numId w:val="4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Мука — 500–600 г</w:t>
      </w:r>
    </w:p>
    <w:p w14:paraId="170B0A7A" w14:textId="77777777" w:rsidR="00D72212" w:rsidRDefault="00D72212" w:rsidP="00E066E9">
      <w:pPr>
        <w:numPr>
          <w:ilvl w:val="0"/>
          <w:numId w:val="4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Сахар — 4–5 ст. ложек</w:t>
      </w:r>
    </w:p>
    <w:p w14:paraId="1D9DAC69" w14:textId="77777777" w:rsidR="00D72212" w:rsidRDefault="00D72212" w:rsidP="00E066E9">
      <w:pPr>
        <w:numPr>
          <w:ilvl w:val="0"/>
          <w:numId w:val="4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Сода — 1 ч. ложка</w:t>
      </w:r>
    </w:p>
    <w:p w14:paraId="44EBF390" w14:textId="77777777" w:rsidR="00D72212" w:rsidRDefault="00D72212" w:rsidP="00E066E9">
      <w:pPr>
        <w:numPr>
          <w:ilvl w:val="0"/>
          <w:numId w:val="4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Соль — ½ ч. ложки</w:t>
      </w:r>
    </w:p>
    <w:p w14:paraId="2AEBB6BA" w14:textId="77777777" w:rsidR="00D72212" w:rsidRDefault="00D72212" w:rsidP="00E066E9">
      <w:pPr>
        <w:numPr>
          <w:ilvl w:val="0"/>
          <w:numId w:val="47"/>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Яйцо — 1 шт. (по желанию)</w:t>
      </w:r>
    </w:p>
    <w:p w14:paraId="2FCDC820"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4834334"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более сладких пончиков:</w:t>
      </w:r>
    </w:p>
    <w:p w14:paraId="3AB5D19F" w14:textId="77777777" w:rsidR="00D72212" w:rsidRDefault="00D72212" w:rsidP="00E066E9">
      <w:pPr>
        <w:numPr>
          <w:ilvl w:val="0"/>
          <w:numId w:val="48"/>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Увеличьте сахар до 6–7 ст. ложек</w:t>
      </w:r>
    </w:p>
    <w:p w14:paraId="6C378F4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A80CB26"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Для более пышных пончиков:</w:t>
      </w:r>
    </w:p>
    <w:p w14:paraId="29FE2C60" w14:textId="77777777" w:rsidR="00D72212" w:rsidRDefault="00D72212" w:rsidP="00E066E9">
      <w:pPr>
        <w:numPr>
          <w:ilvl w:val="0"/>
          <w:numId w:val="4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1 яйцо</w:t>
      </w:r>
    </w:p>
    <w:p w14:paraId="16F921DD" w14:textId="77777777" w:rsidR="00D72212" w:rsidRDefault="00D72212" w:rsidP="00E066E9">
      <w:pPr>
        <w:numPr>
          <w:ilvl w:val="0"/>
          <w:numId w:val="49"/>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Увеличьте количество соды до 1,5 ч. ложки</w:t>
      </w:r>
    </w:p>
    <w:p w14:paraId="6E94DD98"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00606E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243C154"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5C5CA58E" w14:textId="43F8E6FA" w:rsidR="00D72212" w:rsidRDefault="00D72212" w:rsidP="00D72212">
      <w:pPr>
        <w:autoSpaceDE w:val="0"/>
        <w:autoSpaceDN w:val="0"/>
        <w:adjustRightInd w:val="0"/>
        <w:jc w:val="center"/>
        <w:rPr>
          <w:rFonts w:ascii="AppleSystemUIFont" w:hAnsi="AppleSystemUIFont" w:cs="AppleSystemUIFont"/>
          <w:b/>
          <w:bCs/>
          <w:sz w:val="26"/>
          <w:szCs w:val="26"/>
          <w:u w:val="single"/>
          <w:lang w:val="ru-RU"/>
        </w:rPr>
      </w:pPr>
      <w:r w:rsidRPr="00D72212">
        <w:rPr>
          <w:rFonts w:ascii="AppleSystemUIFont" w:hAnsi="AppleSystemUIFont" w:cs="AppleSystemUIFont"/>
          <w:b/>
          <w:bCs/>
          <w:sz w:val="26"/>
          <w:szCs w:val="26"/>
          <w:u w:val="single"/>
          <w:lang w:val="ru-RU"/>
        </w:rPr>
        <w:t xml:space="preserve"> Пончики для детей</w:t>
      </w:r>
    </w:p>
    <w:p w14:paraId="3EC1EF72" w14:textId="77777777" w:rsidR="00D72212" w:rsidRPr="00D72212" w:rsidRDefault="00D72212" w:rsidP="00D72212">
      <w:pPr>
        <w:autoSpaceDE w:val="0"/>
        <w:autoSpaceDN w:val="0"/>
        <w:adjustRightInd w:val="0"/>
        <w:jc w:val="center"/>
        <w:rPr>
          <w:rFonts w:ascii="AppleSystemUIFont" w:hAnsi="AppleSystemUIFont" w:cs="AppleSystemUIFont"/>
          <w:b/>
          <w:bCs/>
          <w:sz w:val="26"/>
          <w:szCs w:val="26"/>
          <w:u w:val="single"/>
          <w:lang w:val="ru-RU"/>
        </w:rPr>
      </w:pPr>
    </w:p>
    <w:p w14:paraId="694823F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Советы для детских пончиков:</w:t>
      </w:r>
    </w:p>
    <w:p w14:paraId="0F985303"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Сделайте пончики меньшего размера — удобно держать в руках</w:t>
      </w:r>
    </w:p>
    <w:p w14:paraId="61B547DF"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Посыпьте разноцветной посыпкой — детям понравится</w:t>
      </w:r>
    </w:p>
    <w:p w14:paraId="02930F2E"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Подавайте с молоком или какао</w:t>
      </w:r>
    </w:p>
    <w:p w14:paraId="5EBA110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Приготовьте вместе с детьми — им понравится процесс</w:t>
      </w:r>
    </w:p>
    <w:p w14:paraId="232C380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 Color Emoji" w:hAnsi="Apple Color Emoji" w:cs="Apple Color Emoji"/>
          <w:sz w:val="26"/>
          <w:szCs w:val="26"/>
          <w:lang w:val="ru-RU"/>
        </w:rPr>
        <w:t>✅</w:t>
      </w:r>
      <w:r>
        <w:rPr>
          <w:rFonts w:ascii="AppleSystemUIFont" w:hAnsi="AppleSystemUIFont" w:cs="AppleSystemUIFont"/>
          <w:sz w:val="26"/>
          <w:szCs w:val="26"/>
          <w:lang w:val="ru-RU"/>
        </w:rPr>
        <w:t xml:space="preserve"> Используйте формочки для печенья — можно сделать пончики в форме звёздочек, сердечек</w:t>
      </w:r>
    </w:p>
    <w:p w14:paraId="726E2009"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05CFDBA7"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7E1F0143" w14:textId="0A44FC56" w:rsidR="00D72212" w:rsidRDefault="00D72212" w:rsidP="00D72212">
      <w:pPr>
        <w:autoSpaceDE w:val="0"/>
        <w:autoSpaceDN w:val="0"/>
        <w:adjustRightInd w:val="0"/>
        <w:rPr>
          <w:rFonts w:ascii="AppleSystemUIFont" w:hAnsi="AppleSystemUIFont" w:cs="AppleSystemUIFont"/>
          <w:b/>
          <w:bCs/>
          <w:sz w:val="26"/>
          <w:szCs w:val="26"/>
          <w:lang w:val="ru-RU"/>
        </w:rPr>
      </w:pPr>
      <w:r>
        <w:rPr>
          <w:rFonts w:ascii="AppleSystemUIFont" w:hAnsi="AppleSystemUIFont" w:cs="AppleSystemUIFont"/>
          <w:b/>
          <w:bCs/>
          <w:sz w:val="26"/>
          <w:szCs w:val="26"/>
          <w:lang w:val="ru-RU"/>
        </w:rPr>
        <w:t>Идеи для подачи</w:t>
      </w:r>
    </w:p>
    <w:p w14:paraId="06805C28"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Праздничный стол:</w:t>
      </w:r>
    </w:p>
    <w:p w14:paraId="055C24E8" w14:textId="77777777" w:rsidR="00D72212" w:rsidRDefault="00D72212" w:rsidP="00E066E9">
      <w:pPr>
        <w:numPr>
          <w:ilvl w:val="0"/>
          <w:numId w:val="5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Выложите пончики на многоуровневую подставку</w:t>
      </w:r>
    </w:p>
    <w:p w14:paraId="3B007880" w14:textId="77777777" w:rsidR="00D72212" w:rsidRDefault="00D72212" w:rsidP="00E066E9">
      <w:pPr>
        <w:numPr>
          <w:ilvl w:val="0"/>
          <w:numId w:val="5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Украсьте свежими ягодами</w:t>
      </w:r>
    </w:p>
    <w:p w14:paraId="1C1BA463" w14:textId="77777777" w:rsidR="00D72212" w:rsidRDefault="00D72212" w:rsidP="00E066E9">
      <w:pPr>
        <w:numPr>
          <w:ilvl w:val="0"/>
          <w:numId w:val="50"/>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Подайте с разными соусами (шоколадный, карамельный, ягодный)</w:t>
      </w:r>
    </w:p>
    <w:p w14:paraId="6B7E344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63A90247"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Завтрак:</w:t>
      </w:r>
    </w:p>
    <w:p w14:paraId="65C94052" w14:textId="77777777" w:rsidR="00D72212" w:rsidRDefault="00D72212" w:rsidP="00E066E9">
      <w:pPr>
        <w:numPr>
          <w:ilvl w:val="0"/>
          <w:numId w:val="5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Подайте с кофе или какао</w:t>
      </w:r>
    </w:p>
    <w:p w14:paraId="74B58485" w14:textId="77777777" w:rsidR="00D72212" w:rsidRDefault="00D72212" w:rsidP="00E066E9">
      <w:pPr>
        <w:numPr>
          <w:ilvl w:val="0"/>
          <w:numId w:val="5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свежие фрукты</w:t>
      </w:r>
    </w:p>
    <w:p w14:paraId="72A9D062" w14:textId="77777777" w:rsidR="00D72212" w:rsidRDefault="00D72212" w:rsidP="00E066E9">
      <w:pPr>
        <w:numPr>
          <w:ilvl w:val="0"/>
          <w:numId w:val="51"/>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Подайте со сметаной или йогуртом</w:t>
      </w:r>
    </w:p>
    <w:p w14:paraId="77AC395B" w14:textId="77777777" w:rsidR="00D72212" w:rsidRDefault="00D72212" w:rsidP="00D72212">
      <w:pPr>
        <w:autoSpaceDE w:val="0"/>
        <w:autoSpaceDN w:val="0"/>
        <w:adjustRightInd w:val="0"/>
        <w:rPr>
          <w:rFonts w:ascii="AppleSystemUIFont" w:hAnsi="AppleSystemUIFont" w:cs="AppleSystemUIFont"/>
          <w:sz w:val="26"/>
          <w:szCs w:val="26"/>
          <w:lang w:val="ru-RU"/>
        </w:rPr>
      </w:pPr>
    </w:p>
    <w:p w14:paraId="25215EB5" w14:textId="77777777" w:rsidR="00D72212" w:rsidRDefault="00D72212" w:rsidP="00D72212">
      <w:pPr>
        <w:autoSpaceDE w:val="0"/>
        <w:autoSpaceDN w:val="0"/>
        <w:adjustRightInd w:val="0"/>
        <w:rPr>
          <w:rFonts w:ascii="AppleSystemUIFont" w:hAnsi="AppleSystemUIFont" w:cs="AppleSystemUIFont"/>
          <w:sz w:val="26"/>
          <w:szCs w:val="26"/>
          <w:lang w:val="ru-RU"/>
        </w:rPr>
      </w:pPr>
      <w:r>
        <w:rPr>
          <w:rFonts w:ascii="AppleSystemUIFont" w:hAnsi="AppleSystemUIFont" w:cs="AppleSystemUIFont"/>
          <w:b/>
          <w:bCs/>
          <w:sz w:val="26"/>
          <w:szCs w:val="26"/>
          <w:lang w:val="ru-RU"/>
        </w:rPr>
        <w:t>Полдник:</w:t>
      </w:r>
    </w:p>
    <w:p w14:paraId="0C3B08F8" w14:textId="77777777" w:rsidR="00D72212" w:rsidRDefault="00D72212" w:rsidP="00E066E9">
      <w:pPr>
        <w:numPr>
          <w:ilvl w:val="0"/>
          <w:numId w:val="5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Подайте с молоком</w:t>
      </w:r>
    </w:p>
    <w:p w14:paraId="4FD3C2F2" w14:textId="77777777" w:rsidR="00D72212" w:rsidRDefault="00D72212" w:rsidP="00E066E9">
      <w:pPr>
        <w:numPr>
          <w:ilvl w:val="0"/>
          <w:numId w:val="5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Добавьте варенье или джем</w:t>
      </w:r>
    </w:p>
    <w:p w14:paraId="09EAA83E" w14:textId="77777777" w:rsidR="00D72212" w:rsidRDefault="00D72212" w:rsidP="00E066E9">
      <w:pPr>
        <w:numPr>
          <w:ilvl w:val="0"/>
          <w:numId w:val="52"/>
        </w:numPr>
        <w:autoSpaceDE w:val="0"/>
        <w:autoSpaceDN w:val="0"/>
        <w:adjustRightInd w:val="0"/>
        <w:ind w:left="0" w:firstLine="0"/>
        <w:rPr>
          <w:rFonts w:ascii="AppleSystemUIFont" w:hAnsi="AppleSystemUIFont" w:cs="AppleSystemUIFont"/>
          <w:sz w:val="26"/>
          <w:szCs w:val="26"/>
          <w:lang w:val="ru-RU"/>
        </w:rPr>
      </w:pPr>
      <w:r>
        <w:rPr>
          <w:rFonts w:ascii="AppleSystemUIFont" w:hAnsi="AppleSystemUIFont" w:cs="AppleSystemUIFont"/>
          <w:sz w:val="26"/>
          <w:szCs w:val="26"/>
          <w:lang w:val="ru-RU"/>
        </w:rPr>
        <w:t>Подайте со свежими ягодами</w:t>
      </w:r>
    </w:p>
    <w:p w14:paraId="1E408C56" w14:textId="77777777" w:rsidR="00254082" w:rsidRPr="00B37A50" w:rsidRDefault="00254082" w:rsidP="00D72212">
      <w:pPr>
        <w:rPr>
          <w:lang w:val="ru-RU"/>
        </w:rPr>
      </w:pPr>
    </w:p>
    <w:sectPr w:rsidR="00254082" w:rsidRPr="00B37A50" w:rsidSect="001E5BA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429496E8"/>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33DE330E"/>
    <w:lvl w:ilvl="0" w:tplc="00000001">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872B6CE"/>
    <w:lvl w:ilvl="0" w:tplc="00000001">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4B320D40"/>
    <w:lvl w:ilvl="0" w:tplc="00000001">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AACA8ACA"/>
    <w:lvl w:ilvl="0" w:tplc="0000000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DD489C08"/>
    <w:lvl w:ilvl="0" w:tplc="00000001">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637C260A"/>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965CB680"/>
    <w:lvl w:ilvl="0" w:tplc="00000001">
      <w:start w:val="1"/>
      <w:numFmt w:val="bullet"/>
      <w:lvlText w:val="•"/>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762846F4"/>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4C1EA73C"/>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0000000C"/>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0000000E"/>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0000000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00000010"/>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00000011"/>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00000012"/>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00000014"/>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00000015"/>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00000016"/>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00000017"/>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00000018"/>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00000019"/>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0000001A"/>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0000001C"/>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0000001D"/>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0000001E"/>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0000001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00000020"/>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00000021"/>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00000022"/>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00000023"/>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00000024"/>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00000025"/>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00000026"/>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00000027"/>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00000028"/>
    <w:lvl w:ilvl="0" w:tplc="00000F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00000029"/>
    <w:lvl w:ilvl="0" w:tplc="00000F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0000002A"/>
    <w:lvl w:ilvl="0" w:tplc="000010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5B237AB"/>
    <w:multiLevelType w:val="hybridMultilevel"/>
    <w:tmpl w:val="B2F4B2E8"/>
    <w:lvl w:ilvl="0" w:tplc="00000001">
      <w:start w:val="1"/>
      <w:numFmt w:val="bullet"/>
      <w:lvlText w:val="•"/>
      <w:lvlJc w:val="left"/>
      <w:pPr>
        <w:ind w:left="720" w:hanging="360"/>
      </w:p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751B9A"/>
    <w:multiLevelType w:val="hybridMultilevel"/>
    <w:tmpl w:val="0D9C91CA"/>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2C893632"/>
    <w:multiLevelType w:val="hybridMultilevel"/>
    <w:tmpl w:val="B8F05832"/>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484A7CBA"/>
    <w:multiLevelType w:val="hybridMultilevel"/>
    <w:tmpl w:val="9F82A4D4"/>
    <w:lvl w:ilvl="0" w:tplc="00000001">
      <w:start w:val="1"/>
      <w:numFmt w:val="bullet"/>
      <w:lvlText w:val="•"/>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49981B56"/>
    <w:multiLevelType w:val="hybridMultilevel"/>
    <w:tmpl w:val="BE869E7A"/>
    <w:lvl w:ilvl="0" w:tplc="00000001">
      <w:start w:val="1"/>
      <w:numFmt w:val="bullet"/>
      <w:lvlText w:val="•"/>
      <w:lvlJc w:val="left"/>
      <w:pPr>
        <w:ind w:left="720" w:hanging="360"/>
      </w:p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514E6609"/>
    <w:multiLevelType w:val="hybridMultilevel"/>
    <w:tmpl w:val="5AC22FD8"/>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5C90454F"/>
    <w:multiLevelType w:val="hybridMultilevel"/>
    <w:tmpl w:val="36301B02"/>
    <w:lvl w:ilvl="0" w:tplc="00000001">
      <w:start w:val="1"/>
      <w:numFmt w:val="bullet"/>
      <w:lvlText w:val="•"/>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607F216B"/>
    <w:multiLevelType w:val="hybridMultilevel"/>
    <w:tmpl w:val="8C064C00"/>
    <w:lvl w:ilvl="0" w:tplc="00000001">
      <w:start w:val="1"/>
      <w:numFmt w:val="bullet"/>
      <w:lvlText w:val="•"/>
      <w:lvlJc w:val="left"/>
      <w:pPr>
        <w:ind w:left="1080" w:hanging="360"/>
      </w:p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62DE1A3C"/>
    <w:multiLevelType w:val="hybridMultilevel"/>
    <w:tmpl w:val="38B01538"/>
    <w:lvl w:ilvl="0" w:tplc="00000001">
      <w:start w:val="1"/>
      <w:numFmt w:val="bullet"/>
      <w:lvlText w:val="•"/>
      <w:lvlJc w:val="left"/>
      <w:pPr>
        <w:ind w:left="720" w:hanging="360"/>
      </w:p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66B87E53"/>
    <w:multiLevelType w:val="hybridMultilevel"/>
    <w:tmpl w:val="144892E0"/>
    <w:lvl w:ilvl="0" w:tplc="00000001">
      <w:start w:val="1"/>
      <w:numFmt w:val="bullet"/>
      <w:lvlText w:val="•"/>
      <w:lvlJc w:val="left"/>
      <w:pPr>
        <w:ind w:left="720" w:hanging="360"/>
      </w:p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49"/>
  </w:num>
  <w:num w:numId="9">
    <w:abstractNumId w:val="42"/>
  </w:num>
  <w:num w:numId="10">
    <w:abstractNumId w:val="7"/>
  </w:num>
  <w:num w:numId="11">
    <w:abstractNumId w:val="8"/>
  </w:num>
  <w:num w:numId="12">
    <w:abstractNumId w:val="9"/>
  </w:num>
  <w:num w:numId="13">
    <w:abstractNumId w:val="48"/>
  </w:num>
  <w:num w:numId="14">
    <w:abstractNumId w:val="46"/>
  </w:num>
  <w:num w:numId="15">
    <w:abstractNumId w:val="45"/>
  </w:num>
  <w:num w:numId="16">
    <w:abstractNumId w:val="51"/>
  </w:num>
  <w:num w:numId="17">
    <w:abstractNumId w:val="47"/>
  </w:num>
  <w:num w:numId="18">
    <w:abstractNumId w:val="50"/>
  </w:num>
  <w:num w:numId="19">
    <w:abstractNumId w:val="43"/>
  </w:num>
  <w:num w:numId="20">
    <w:abstractNumId w:val="44"/>
  </w:num>
  <w:num w:numId="21">
    <w:abstractNumId w:val="10"/>
  </w:num>
  <w:num w:numId="22">
    <w:abstractNumId w:val="11"/>
  </w:num>
  <w:num w:numId="23">
    <w:abstractNumId w:val="12"/>
  </w:num>
  <w:num w:numId="24">
    <w:abstractNumId w:val="13"/>
  </w:num>
  <w:num w:numId="25">
    <w:abstractNumId w:val="14"/>
  </w:num>
  <w:num w:numId="26">
    <w:abstractNumId w:val="15"/>
  </w:num>
  <w:num w:numId="27">
    <w:abstractNumId w:val="16"/>
  </w:num>
  <w:num w:numId="28">
    <w:abstractNumId w:val="17"/>
  </w:num>
  <w:num w:numId="29">
    <w:abstractNumId w:val="18"/>
  </w:num>
  <w:num w:numId="30">
    <w:abstractNumId w:val="19"/>
  </w:num>
  <w:num w:numId="31">
    <w:abstractNumId w:val="20"/>
  </w:num>
  <w:num w:numId="32">
    <w:abstractNumId w:val="21"/>
  </w:num>
  <w:num w:numId="33">
    <w:abstractNumId w:val="22"/>
  </w:num>
  <w:num w:numId="34">
    <w:abstractNumId w:val="23"/>
  </w:num>
  <w:num w:numId="35">
    <w:abstractNumId w:val="24"/>
  </w:num>
  <w:num w:numId="36">
    <w:abstractNumId w:val="25"/>
  </w:num>
  <w:num w:numId="37">
    <w:abstractNumId w:val="26"/>
  </w:num>
  <w:num w:numId="38">
    <w:abstractNumId w:val="27"/>
  </w:num>
  <w:num w:numId="39">
    <w:abstractNumId w:val="28"/>
  </w:num>
  <w:num w:numId="40">
    <w:abstractNumId w:val="29"/>
  </w:num>
  <w:num w:numId="41">
    <w:abstractNumId w:val="30"/>
  </w:num>
  <w:num w:numId="42">
    <w:abstractNumId w:val="31"/>
  </w:num>
  <w:num w:numId="43">
    <w:abstractNumId w:val="32"/>
  </w:num>
  <w:num w:numId="44">
    <w:abstractNumId w:val="33"/>
  </w:num>
  <w:num w:numId="45">
    <w:abstractNumId w:val="34"/>
  </w:num>
  <w:num w:numId="46">
    <w:abstractNumId w:val="35"/>
  </w:num>
  <w:num w:numId="47">
    <w:abstractNumId w:val="36"/>
  </w:num>
  <w:num w:numId="48">
    <w:abstractNumId w:val="37"/>
  </w:num>
  <w:num w:numId="49">
    <w:abstractNumId w:val="38"/>
  </w:num>
  <w:num w:numId="50">
    <w:abstractNumId w:val="39"/>
  </w:num>
  <w:num w:numId="51">
    <w:abstractNumId w:val="40"/>
  </w:num>
  <w:num w:numId="52">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A50"/>
    <w:rsid w:val="00254082"/>
    <w:rsid w:val="003F31F3"/>
    <w:rsid w:val="00B37A50"/>
    <w:rsid w:val="00CC4746"/>
    <w:rsid w:val="00D72212"/>
    <w:rsid w:val="00E066E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553E"/>
  <w15:chartTrackingRefBased/>
  <w15:docId w15:val="{ADDBDC85-D5D3-E844-B5E0-7A853499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B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221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7A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52505">
      <w:bodyDiv w:val="1"/>
      <w:marLeft w:val="0"/>
      <w:marRight w:val="0"/>
      <w:marTop w:val="0"/>
      <w:marBottom w:val="0"/>
      <w:divBdr>
        <w:top w:val="none" w:sz="0" w:space="0" w:color="auto"/>
        <w:left w:val="none" w:sz="0" w:space="0" w:color="auto"/>
        <w:bottom w:val="none" w:sz="0" w:space="0" w:color="auto"/>
        <w:right w:val="none" w:sz="0" w:space="0" w:color="auto"/>
      </w:divBdr>
      <w:divsChild>
        <w:div w:id="739325085">
          <w:marLeft w:val="0"/>
          <w:marRight w:val="0"/>
          <w:marTop w:val="0"/>
          <w:marBottom w:val="0"/>
          <w:divBdr>
            <w:top w:val="single" w:sz="2" w:space="0" w:color="E3E3E3"/>
            <w:left w:val="single" w:sz="2" w:space="0" w:color="E3E3E3"/>
            <w:bottom w:val="single" w:sz="2" w:space="0" w:color="E3E3E3"/>
            <w:right w:val="single" w:sz="2" w:space="0" w:color="E3E3E3"/>
          </w:divBdr>
        </w:div>
        <w:div w:id="2103061239">
          <w:marLeft w:val="0"/>
          <w:marRight w:val="0"/>
          <w:marTop w:val="0"/>
          <w:marBottom w:val="0"/>
          <w:divBdr>
            <w:top w:val="single" w:sz="2" w:space="0" w:color="E3E3E3"/>
            <w:left w:val="single" w:sz="2" w:space="0" w:color="E3E3E3"/>
            <w:bottom w:val="single" w:sz="2" w:space="0" w:color="E3E3E3"/>
            <w:right w:val="single" w:sz="2" w:space="0" w:color="E3E3E3"/>
          </w:divBdr>
        </w:div>
        <w:div w:id="1729182072">
          <w:marLeft w:val="0"/>
          <w:marRight w:val="0"/>
          <w:marTop w:val="0"/>
          <w:marBottom w:val="0"/>
          <w:divBdr>
            <w:top w:val="single" w:sz="2" w:space="0" w:color="E3E3E3"/>
            <w:left w:val="single" w:sz="2" w:space="0" w:color="E3E3E3"/>
            <w:bottom w:val="single" w:sz="2" w:space="0" w:color="E3E3E3"/>
            <w:right w:val="single" w:sz="2" w:space="0" w:color="E3E3E3"/>
          </w:divBdr>
        </w:div>
        <w:div w:id="1464419111">
          <w:marLeft w:val="0"/>
          <w:marRight w:val="0"/>
          <w:marTop w:val="0"/>
          <w:marBottom w:val="0"/>
          <w:divBdr>
            <w:top w:val="single" w:sz="2" w:space="0" w:color="E3E3E3"/>
            <w:left w:val="single" w:sz="2" w:space="0" w:color="E3E3E3"/>
            <w:bottom w:val="single" w:sz="2" w:space="0" w:color="E3E3E3"/>
            <w:right w:val="single" w:sz="2" w:space="0" w:color="E3E3E3"/>
          </w:divBdr>
        </w:div>
        <w:div w:id="1635216467">
          <w:marLeft w:val="0"/>
          <w:marRight w:val="0"/>
          <w:marTop w:val="0"/>
          <w:marBottom w:val="0"/>
          <w:divBdr>
            <w:top w:val="single" w:sz="2" w:space="0" w:color="E3E3E3"/>
            <w:left w:val="single" w:sz="2" w:space="0" w:color="E3E3E3"/>
            <w:bottom w:val="single" w:sz="2" w:space="0" w:color="E3E3E3"/>
            <w:right w:val="single" w:sz="2" w:space="0" w:color="E3E3E3"/>
          </w:divBdr>
        </w:div>
        <w:div w:id="944580796">
          <w:marLeft w:val="0"/>
          <w:marRight w:val="0"/>
          <w:marTop w:val="0"/>
          <w:marBottom w:val="0"/>
          <w:divBdr>
            <w:top w:val="single" w:sz="2" w:space="0" w:color="E3E3E3"/>
            <w:left w:val="single" w:sz="2" w:space="0" w:color="E3E3E3"/>
            <w:bottom w:val="single" w:sz="2" w:space="0" w:color="E3E3E3"/>
            <w:right w:val="single" w:sz="2" w:space="0" w:color="E3E3E3"/>
          </w:divBdr>
        </w:div>
        <w:div w:id="1190797453">
          <w:marLeft w:val="0"/>
          <w:marRight w:val="0"/>
          <w:marTop w:val="0"/>
          <w:marBottom w:val="0"/>
          <w:divBdr>
            <w:top w:val="single" w:sz="2" w:space="0" w:color="E3E3E3"/>
            <w:left w:val="single" w:sz="2" w:space="0" w:color="E3E3E3"/>
            <w:bottom w:val="single" w:sz="2" w:space="0" w:color="E3E3E3"/>
            <w:right w:val="single" w:sz="2" w:space="0" w:color="E3E3E3"/>
          </w:divBdr>
        </w:div>
        <w:div w:id="133716200">
          <w:marLeft w:val="0"/>
          <w:marRight w:val="0"/>
          <w:marTop w:val="0"/>
          <w:marBottom w:val="0"/>
          <w:divBdr>
            <w:top w:val="single" w:sz="2" w:space="0" w:color="E3E3E3"/>
            <w:left w:val="single" w:sz="2" w:space="0" w:color="E3E3E3"/>
            <w:bottom w:val="single" w:sz="2" w:space="0" w:color="E3E3E3"/>
            <w:right w:val="single" w:sz="2" w:space="0" w:color="E3E3E3"/>
          </w:divBdr>
        </w:div>
        <w:div w:id="520824389">
          <w:marLeft w:val="0"/>
          <w:marRight w:val="0"/>
          <w:marTop w:val="0"/>
          <w:marBottom w:val="0"/>
          <w:divBdr>
            <w:top w:val="single" w:sz="2" w:space="0" w:color="E3E3E3"/>
            <w:left w:val="single" w:sz="2" w:space="0" w:color="E3E3E3"/>
            <w:bottom w:val="single" w:sz="2" w:space="0" w:color="E3E3E3"/>
            <w:right w:val="single" w:sz="2" w:space="0" w:color="E3E3E3"/>
          </w:divBdr>
        </w:div>
        <w:div w:id="1663855101">
          <w:marLeft w:val="0"/>
          <w:marRight w:val="0"/>
          <w:marTop w:val="0"/>
          <w:marBottom w:val="0"/>
          <w:divBdr>
            <w:top w:val="single" w:sz="2" w:space="0" w:color="E3E3E3"/>
            <w:left w:val="single" w:sz="2" w:space="0" w:color="E3E3E3"/>
            <w:bottom w:val="single" w:sz="2" w:space="0" w:color="E3E3E3"/>
            <w:right w:val="single" w:sz="2" w:space="0" w:color="E3E3E3"/>
          </w:divBdr>
        </w:div>
        <w:div w:id="621497099">
          <w:marLeft w:val="0"/>
          <w:marRight w:val="0"/>
          <w:marTop w:val="0"/>
          <w:marBottom w:val="0"/>
          <w:divBdr>
            <w:top w:val="single" w:sz="2" w:space="0" w:color="E3E3E3"/>
            <w:left w:val="single" w:sz="2" w:space="0" w:color="E3E3E3"/>
            <w:bottom w:val="single" w:sz="2" w:space="0" w:color="E3E3E3"/>
            <w:right w:val="single" w:sz="2" w:space="0" w:color="E3E3E3"/>
          </w:divBdr>
        </w:div>
        <w:div w:id="401945875">
          <w:marLeft w:val="0"/>
          <w:marRight w:val="0"/>
          <w:marTop w:val="0"/>
          <w:marBottom w:val="0"/>
          <w:divBdr>
            <w:top w:val="single" w:sz="2" w:space="0" w:color="E3E3E3"/>
            <w:left w:val="single" w:sz="2" w:space="0" w:color="E3E3E3"/>
            <w:bottom w:val="single" w:sz="2" w:space="0" w:color="E3E3E3"/>
            <w:right w:val="single" w:sz="2" w:space="0" w:color="E3E3E3"/>
          </w:divBdr>
        </w:div>
        <w:div w:id="704332825">
          <w:marLeft w:val="0"/>
          <w:marRight w:val="0"/>
          <w:marTop w:val="0"/>
          <w:marBottom w:val="0"/>
          <w:divBdr>
            <w:top w:val="single" w:sz="2" w:space="0" w:color="E3E3E3"/>
            <w:left w:val="single" w:sz="2" w:space="0" w:color="E3E3E3"/>
            <w:bottom w:val="single" w:sz="2" w:space="0" w:color="E3E3E3"/>
            <w:right w:val="single" w:sz="2" w:space="0" w:color="E3E3E3"/>
          </w:divBdr>
        </w:div>
        <w:div w:id="1467551048">
          <w:marLeft w:val="0"/>
          <w:marRight w:val="0"/>
          <w:marTop w:val="0"/>
          <w:marBottom w:val="0"/>
          <w:divBdr>
            <w:top w:val="single" w:sz="2" w:space="0" w:color="E3E3E3"/>
            <w:left w:val="single" w:sz="2" w:space="0" w:color="E3E3E3"/>
            <w:bottom w:val="single" w:sz="2" w:space="0" w:color="E3E3E3"/>
            <w:right w:val="single" w:sz="2" w:space="0" w:color="E3E3E3"/>
          </w:divBdr>
        </w:div>
        <w:div w:id="381249058">
          <w:marLeft w:val="0"/>
          <w:marRight w:val="0"/>
          <w:marTop w:val="0"/>
          <w:marBottom w:val="0"/>
          <w:divBdr>
            <w:top w:val="single" w:sz="2" w:space="0" w:color="E3E3E3"/>
            <w:left w:val="single" w:sz="2" w:space="0" w:color="E3E3E3"/>
            <w:bottom w:val="single" w:sz="2" w:space="0" w:color="E3E3E3"/>
            <w:right w:val="single" w:sz="2" w:space="0" w:color="E3E3E3"/>
          </w:divBdr>
        </w:div>
        <w:div w:id="1920947192">
          <w:marLeft w:val="0"/>
          <w:marRight w:val="0"/>
          <w:marTop w:val="0"/>
          <w:marBottom w:val="0"/>
          <w:divBdr>
            <w:top w:val="single" w:sz="2" w:space="0" w:color="E3E3E3"/>
            <w:left w:val="single" w:sz="2" w:space="0" w:color="E3E3E3"/>
            <w:bottom w:val="single" w:sz="2" w:space="0" w:color="E3E3E3"/>
            <w:right w:val="single" w:sz="2" w:space="0" w:color="E3E3E3"/>
          </w:divBdr>
        </w:div>
        <w:div w:id="1212379632">
          <w:marLeft w:val="0"/>
          <w:marRight w:val="0"/>
          <w:marTop w:val="0"/>
          <w:marBottom w:val="0"/>
          <w:divBdr>
            <w:top w:val="single" w:sz="2" w:space="0" w:color="E3E3E3"/>
            <w:left w:val="single" w:sz="2" w:space="0" w:color="E3E3E3"/>
            <w:bottom w:val="single" w:sz="2" w:space="0" w:color="E3E3E3"/>
            <w:right w:val="single" w:sz="2" w:space="0" w:color="E3E3E3"/>
          </w:divBdr>
        </w:div>
        <w:div w:id="290132449">
          <w:marLeft w:val="0"/>
          <w:marRight w:val="0"/>
          <w:marTop w:val="0"/>
          <w:marBottom w:val="0"/>
          <w:divBdr>
            <w:top w:val="single" w:sz="2" w:space="0" w:color="E3E3E3"/>
            <w:left w:val="single" w:sz="2" w:space="0" w:color="E3E3E3"/>
            <w:bottom w:val="single" w:sz="2" w:space="0" w:color="E3E3E3"/>
            <w:right w:val="single" w:sz="2" w:space="0" w:color="E3E3E3"/>
          </w:divBdr>
        </w:div>
        <w:div w:id="1923030749">
          <w:marLeft w:val="0"/>
          <w:marRight w:val="0"/>
          <w:marTop w:val="0"/>
          <w:marBottom w:val="0"/>
          <w:divBdr>
            <w:top w:val="single" w:sz="2" w:space="0" w:color="E3E3E3"/>
            <w:left w:val="single" w:sz="2" w:space="0" w:color="E3E3E3"/>
            <w:bottom w:val="single" w:sz="2" w:space="0" w:color="E3E3E3"/>
            <w:right w:val="single" w:sz="2" w:space="0" w:color="E3E3E3"/>
          </w:divBdr>
        </w:div>
        <w:div w:id="588928510">
          <w:marLeft w:val="0"/>
          <w:marRight w:val="0"/>
          <w:marTop w:val="0"/>
          <w:marBottom w:val="0"/>
          <w:divBdr>
            <w:top w:val="single" w:sz="2" w:space="0" w:color="E3E3E3"/>
            <w:left w:val="single" w:sz="2" w:space="0" w:color="E3E3E3"/>
            <w:bottom w:val="single" w:sz="2" w:space="0" w:color="E3E3E3"/>
            <w:right w:val="single" w:sz="2" w:space="0" w:color="E3E3E3"/>
          </w:divBdr>
        </w:div>
        <w:div w:id="130438581">
          <w:marLeft w:val="0"/>
          <w:marRight w:val="0"/>
          <w:marTop w:val="0"/>
          <w:marBottom w:val="0"/>
          <w:divBdr>
            <w:top w:val="single" w:sz="2" w:space="0" w:color="E3E3E3"/>
            <w:left w:val="single" w:sz="2" w:space="0" w:color="E3E3E3"/>
            <w:bottom w:val="single" w:sz="2" w:space="0" w:color="E3E3E3"/>
            <w:right w:val="single" w:sz="2" w:space="0" w:color="E3E3E3"/>
          </w:divBdr>
        </w:div>
        <w:div w:id="775177375">
          <w:marLeft w:val="0"/>
          <w:marRight w:val="0"/>
          <w:marTop w:val="0"/>
          <w:marBottom w:val="0"/>
          <w:divBdr>
            <w:top w:val="single" w:sz="2" w:space="0" w:color="E3E3E3"/>
            <w:left w:val="single" w:sz="2" w:space="0" w:color="E3E3E3"/>
            <w:bottom w:val="single" w:sz="2" w:space="0" w:color="E3E3E3"/>
            <w:right w:val="single" w:sz="2" w:space="0" w:color="E3E3E3"/>
          </w:divBdr>
        </w:div>
        <w:div w:id="805857592">
          <w:marLeft w:val="0"/>
          <w:marRight w:val="0"/>
          <w:marTop w:val="0"/>
          <w:marBottom w:val="0"/>
          <w:divBdr>
            <w:top w:val="single" w:sz="2" w:space="0" w:color="E3E3E3"/>
            <w:left w:val="single" w:sz="2" w:space="0" w:color="E3E3E3"/>
            <w:bottom w:val="single" w:sz="2" w:space="0" w:color="E3E3E3"/>
            <w:right w:val="single" w:sz="2" w:space="0" w:color="E3E3E3"/>
          </w:divBdr>
        </w:div>
        <w:div w:id="1027760244">
          <w:marLeft w:val="0"/>
          <w:marRight w:val="0"/>
          <w:marTop w:val="0"/>
          <w:marBottom w:val="0"/>
          <w:divBdr>
            <w:top w:val="single" w:sz="2" w:space="0" w:color="E3E3E3"/>
            <w:left w:val="single" w:sz="2" w:space="0" w:color="E3E3E3"/>
            <w:bottom w:val="single" w:sz="2" w:space="0" w:color="E3E3E3"/>
            <w:right w:val="single" w:sz="2" w:space="0" w:color="E3E3E3"/>
          </w:divBdr>
        </w:div>
        <w:div w:id="1958564353">
          <w:marLeft w:val="0"/>
          <w:marRight w:val="0"/>
          <w:marTop w:val="0"/>
          <w:marBottom w:val="0"/>
          <w:divBdr>
            <w:top w:val="single" w:sz="2" w:space="0" w:color="E3E3E3"/>
            <w:left w:val="single" w:sz="2" w:space="0" w:color="E3E3E3"/>
            <w:bottom w:val="single" w:sz="2" w:space="0" w:color="E3E3E3"/>
            <w:right w:val="single" w:sz="2" w:space="0" w:color="E3E3E3"/>
          </w:divBdr>
        </w:div>
        <w:div w:id="2126851966">
          <w:marLeft w:val="0"/>
          <w:marRight w:val="0"/>
          <w:marTop w:val="0"/>
          <w:marBottom w:val="0"/>
          <w:divBdr>
            <w:top w:val="single" w:sz="2" w:space="0" w:color="E3E3E3"/>
            <w:left w:val="single" w:sz="2" w:space="0" w:color="E3E3E3"/>
            <w:bottom w:val="single" w:sz="2" w:space="0" w:color="E3E3E3"/>
            <w:right w:val="single" w:sz="2" w:space="0" w:color="E3E3E3"/>
          </w:divBdr>
        </w:div>
        <w:div w:id="2014600697">
          <w:marLeft w:val="0"/>
          <w:marRight w:val="0"/>
          <w:marTop w:val="0"/>
          <w:marBottom w:val="0"/>
          <w:divBdr>
            <w:top w:val="single" w:sz="2" w:space="0" w:color="E3E3E3"/>
            <w:left w:val="single" w:sz="2" w:space="0" w:color="E3E3E3"/>
            <w:bottom w:val="single" w:sz="2" w:space="0" w:color="E3E3E3"/>
            <w:right w:val="single" w:sz="2" w:space="0" w:color="E3E3E3"/>
          </w:divBdr>
        </w:div>
        <w:div w:id="1186096028">
          <w:marLeft w:val="0"/>
          <w:marRight w:val="0"/>
          <w:marTop w:val="0"/>
          <w:marBottom w:val="0"/>
          <w:divBdr>
            <w:top w:val="single" w:sz="2" w:space="0" w:color="E3E3E3"/>
            <w:left w:val="single" w:sz="2" w:space="0" w:color="E3E3E3"/>
            <w:bottom w:val="single" w:sz="2" w:space="0" w:color="E3E3E3"/>
            <w:right w:val="single" w:sz="2" w:space="0" w:color="E3E3E3"/>
          </w:divBdr>
        </w:div>
        <w:div w:id="2126584069">
          <w:marLeft w:val="0"/>
          <w:marRight w:val="0"/>
          <w:marTop w:val="0"/>
          <w:marBottom w:val="0"/>
          <w:divBdr>
            <w:top w:val="single" w:sz="2" w:space="0" w:color="E3E3E3"/>
            <w:left w:val="single" w:sz="2" w:space="0" w:color="E3E3E3"/>
            <w:bottom w:val="single" w:sz="2" w:space="0" w:color="E3E3E3"/>
            <w:right w:val="single" w:sz="2" w:space="0" w:color="E3E3E3"/>
          </w:divBdr>
        </w:div>
        <w:div w:id="1802454519">
          <w:marLeft w:val="0"/>
          <w:marRight w:val="0"/>
          <w:marTop w:val="0"/>
          <w:marBottom w:val="0"/>
          <w:divBdr>
            <w:top w:val="single" w:sz="2" w:space="0" w:color="E3E3E3"/>
            <w:left w:val="single" w:sz="2" w:space="0" w:color="E3E3E3"/>
            <w:bottom w:val="single" w:sz="2" w:space="0" w:color="E3E3E3"/>
            <w:right w:val="single" w:sz="2" w:space="0" w:color="E3E3E3"/>
          </w:divBdr>
        </w:div>
        <w:div w:id="848981331">
          <w:marLeft w:val="0"/>
          <w:marRight w:val="0"/>
          <w:marTop w:val="0"/>
          <w:marBottom w:val="0"/>
          <w:divBdr>
            <w:top w:val="single" w:sz="2" w:space="0" w:color="E3E3E3"/>
            <w:left w:val="single" w:sz="2" w:space="0" w:color="E3E3E3"/>
            <w:bottom w:val="single" w:sz="2" w:space="0" w:color="E3E3E3"/>
            <w:right w:val="single" w:sz="2" w:space="0" w:color="E3E3E3"/>
          </w:divBdr>
        </w:div>
        <w:div w:id="798230475">
          <w:marLeft w:val="0"/>
          <w:marRight w:val="0"/>
          <w:marTop w:val="0"/>
          <w:marBottom w:val="0"/>
          <w:divBdr>
            <w:top w:val="single" w:sz="2" w:space="0" w:color="E3E3E3"/>
            <w:left w:val="single" w:sz="2" w:space="0" w:color="E3E3E3"/>
            <w:bottom w:val="single" w:sz="2" w:space="0" w:color="E3E3E3"/>
            <w:right w:val="single" w:sz="2" w:space="0" w:color="E3E3E3"/>
          </w:divBdr>
        </w:div>
        <w:div w:id="530463285">
          <w:marLeft w:val="0"/>
          <w:marRight w:val="0"/>
          <w:marTop w:val="0"/>
          <w:marBottom w:val="0"/>
          <w:divBdr>
            <w:top w:val="single" w:sz="2" w:space="0" w:color="E3E3E3"/>
            <w:left w:val="single" w:sz="2" w:space="0" w:color="E3E3E3"/>
            <w:bottom w:val="single" w:sz="2" w:space="0" w:color="E3E3E3"/>
            <w:right w:val="single" w:sz="2" w:space="0" w:color="E3E3E3"/>
          </w:divBdr>
        </w:div>
        <w:div w:id="1736049077">
          <w:marLeft w:val="0"/>
          <w:marRight w:val="0"/>
          <w:marTop w:val="0"/>
          <w:marBottom w:val="0"/>
          <w:divBdr>
            <w:top w:val="single" w:sz="2" w:space="0" w:color="E3E3E3"/>
            <w:left w:val="single" w:sz="2" w:space="0" w:color="E3E3E3"/>
            <w:bottom w:val="single" w:sz="2" w:space="0" w:color="E3E3E3"/>
            <w:right w:val="single" w:sz="2" w:space="0" w:color="E3E3E3"/>
          </w:divBdr>
        </w:div>
        <w:div w:id="266429333">
          <w:marLeft w:val="0"/>
          <w:marRight w:val="0"/>
          <w:marTop w:val="0"/>
          <w:marBottom w:val="0"/>
          <w:divBdr>
            <w:top w:val="single" w:sz="2" w:space="0" w:color="E3E3E3"/>
            <w:left w:val="single" w:sz="2" w:space="0" w:color="E3E3E3"/>
            <w:bottom w:val="single" w:sz="2" w:space="0" w:color="E3E3E3"/>
            <w:right w:val="single" w:sz="2" w:space="0" w:color="E3E3E3"/>
          </w:divBdr>
        </w:div>
        <w:div w:id="1649044830">
          <w:marLeft w:val="0"/>
          <w:marRight w:val="0"/>
          <w:marTop w:val="0"/>
          <w:marBottom w:val="0"/>
          <w:divBdr>
            <w:top w:val="single" w:sz="2" w:space="0" w:color="E3E3E3"/>
            <w:left w:val="single" w:sz="2" w:space="0" w:color="E3E3E3"/>
            <w:bottom w:val="single" w:sz="2" w:space="0" w:color="E3E3E3"/>
            <w:right w:val="single" w:sz="2" w:space="0" w:color="E3E3E3"/>
          </w:divBdr>
        </w:div>
        <w:div w:id="74936463">
          <w:marLeft w:val="0"/>
          <w:marRight w:val="0"/>
          <w:marTop w:val="0"/>
          <w:marBottom w:val="0"/>
          <w:divBdr>
            <w:top w:val="single" w:sz="2" w:space="0" w:color="E3E3E3"/>
            <w:left w:val="single" w:sz="2" w:space="0" w:color="E3E3E3"/>
            <w:bottom w:val="single" w:sz="2" w:space="0" w:color="E3E3E3"/>
            <w:right w:val="single" w:sz="2" w:space="0" w:color="E3E3E3"/>
          </w:divBdr>
        </w:div>
        <w:div w:id="690183461">
          <w:marLeft w:val="0"/>
          <w:marRight w:val="0"/>
          <w:marTop w:val="0"/>
          <w:marBottom w:val="0"/>
          <w:divBdr>
            <w:top w:val="single" w:sz="2" w:space="0" w:color="E3E3E3"/>
            <w:left w:val="single" w:sz="2" w:space="0" w:color="E3E3E3"/>
            <w:bottom w:val="single" w:sz="2" w:space="0" w:color="E3E3E3"/>
            <w:right w:val="single" w:sz="2" w:space="0" w:color="E3E3E3"/>
          </w:divBdr>
        </w:div>
        <w:div w:id="291861838">
          <w:marLeft w:val="0"/>
          <w:marRight w:val="0"/>
          <w:marTop w:val="0"/>
          <w:marBottom w:val="0"/>
          <w:divBdr>
            <w:top w:val="single" w:sz="2" w:space="0" w:color="E3E3E3"/>
            <w:left w:val="single" w:sz="2" w:space="0" w:color="E3E3E3"/>
            <w:bottom w:val="single" w:sz="2" w:space="0" w:color="E3E3E3"/>
            <w:right w:val="single" w:sz="2" w:space="0" w:color="E3E3E3"/>
          </w:divBdr>
        </w:div>
        <w:div w:id="652175103">
          <w:marLeft w:val="0"/>
          <w:marRight w:val="0"/>
          <w:marTop w:val="0"/>
          <w:marBottom w:val="0"/>
          <w:divBdr>
            <w:top w:val="single" w:sz="2" w:space="0" w:color="E3E3E3"/>
            <w:left w:val="single" w:sz="2" w:space="0" w:color="E3E3E3"/>
            <w:bottom w:val="single" w:sz="2" w:space="0" w:color="E3E3E3"/>
            <w:right w:val="single" w:sz="2" w:space="0" w:color="E3E3E3"/>
          </w:divBdr>
        </w:div>
        <w:div w:id="16127746">
          <w:marLeft w:val="0"/>
          <w:marRight w:val="0"/>
          <w:marTop w:val="0"/>
          <w:marBottom w:val="0"/>
          <w:divBdr>
            <w:top w:val="single" w:sz="2" w:space="0" w:color="E3E3E3"/>
            <w:left w:val="single" w:sz="2" w:space="0" w:color="E3E3E3"/>
            <w:bottom w:val="single" w:sz="2" w:space="0" w:color="E3E3E3"/>
            <w:right w:val="single" w:sz="2" w:space="0" w:color="E3E3E3"/>
          </w:divBdr>
        </w:div>
        <w:div w:id="789520769">
          <w:marLeft w:val="0"/>
          <w:marRight w:val="0"/>
          <w:marTop w:val="0"/>
          <w:marBottom w:val="0"/>
          <w:divBdr>
            <w:top w:val="single" w:sz="2" w:space="0" w:color="E3E3E3"/>
            <w:left w:val="single" w:sz="2" w:space="0" w:color="E3E3E3"/>
            <w:bottom w:val="single" w:sz="2" w:space="0" w:color="E3E3E3"/>
            <w:right w:val="single" w:sz="2" w:space="0" w:color="E3E3E3"/>
          </w:divBdr>
        </w:div>
        <w:div w:id="957444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2051733">
      <w:bodyDiv w:val="1"/>
      <w:marLeft w:val="0"/>
      <w:marRight w:val="0"/>
      <w:marTop w:val="0"/>
      <w:marBottom w:val="0"/>
      <w:divBdr>
        <w:top w:val="none" w:sz="0" w:space="0" w:color="auto"/>
        <w:left w:val="none" w:sz="0" w:space="0" w:color="auto"/>
        <w:bottom w:val="none" w:sz="0" w:space="0" w:color="auto"/>
        <w:right w:val="none" w:sz="0" w:space="0" w:color="auto"/>
      </w:divBdr>
    </w:div>
    <w:div w:id="502743340">
      <w:bodyDiv w:val="1"/>
      <w:marLeft w:val="0"/>
      <w:marRight w:val="0"/>
      <w:marTop w:val="0"/>
      <w:marBottom w:val="0"/>
      <w:divBdr>
        <w:top w:val="none" w:sz="0" w:space="0" w:color="auto"/>
        <w:left w:val="none" w:sz="0" w:space="0" w:color="auto"/>
        <w:bottom w:val="none" w:sz="0" w:space="0" w:color="auto"/>
        <w:right w:val="none" w:sz="0" w:space="0" w:color="auto"/>
      </w:divBdr>
    </w:div>
    <w:div w:id="745568123">
      <w:bodyDiv w:val="1"/>
      <w:marLeft w:val="0"/>
      <w:marRight w:val="0"/>
      <w:marTop w:val="0"/>
      <w:marBottom w:val="0"/>
      <w:divBdr>
        <w:top w:val="none" w:sz="0" w:space="0" w:color="auto"/>
        <w:left w:val="none" w:sz="0" w:space="0" w:color="auto"/>
        <w:bottom w:val="none" w:sz="0" w:space="0" w:color="auto"/>
        <w:right w:val="none" w:sz="0" w:space="0" w:color="auto"/>
      </w:divBdr>
      <w:divsChild>
        <w:div w:id="1507131715">
          <w:marLeft w:val="0"/>
          <w:marRight w:val="0"/>
          <w:marTop w:val="0"/>
          <w:marBottom w:val="0"/>
          <w:divBdr>
            <w:top w:val="single" w:sz="2" w:space="0" w:color="E3E3E3"/>
            <w:left w:val="single" w:sz="2" w:space="0" w:color="E3E3E3"/>
            <w:bottom w:val="single" w:sz="2" w:space="0" w:color="E3E3E3"/>
            <w:right w:val="single" w:sz="2" w:space="0" w:color="E3E3E3"/>
          </w:divBdr>
        </w:div>
        <w:div w:id="592856138">
          <w:marLeft w:val="0"/>
          <w:marRight w:val="0"/>
          <w:marTop w:val="0"/>
          <w:marBottom w:val="0"/>
          <w:divBdr>
            <w:top w:val="single" w:sz="2" w:space="0" w:color="E3E3E3"/>
            <w:left w:val="single" w:sz="2" w:space="0" w:color="E3E3E3"/>
            <w:bottom w:val="single" w:sz="2" w:space="0" w:color="E3E3E3"/>
            <w:right w:val="single" w:sz="2" w:space="0" w:color="E3E3E3"/>
          </w:divBdr>
        </w:div>
        <w:div w:id="345598863">
          <w:marLeft w:val="0"/>
          <w:marRight w:val="0"/>
          <w:marTop w:val="0"/>
          <w:marBottom w:val="0"/>
          <w:divBdr>
            <w:top w:val="single" w:sz="2" w:space="0" w:color="E3E3E3"/>
            <w:left w:val="single" w:sz="2" w:space="0" w:color="E3E3E3"/>
            <w:bottom w:val="single" w:sz="2" w:space="0" w:color="E3E3E3"/>
            <w:right w:val="single" w:sz="2" w:space="0" w:color="E3E3E3"/>
          </w:divBdr>
        </w:div>
        <w:div w:id="1666518454">
          <w:marLeft w:val="0"/>
          <w:marRight w:val="0"/>
          <w:marTop w:val="0"/>
          <w:marBottom w:val="0"/>
          <w:divBdr>
            <w:top w:val="single" w:sz="2" w:space="0" w:color="E3E3E3"/>
            <w:left w:val="single" w:sz="2" w:space="0" w:color="E3E3E3"/>
            <w:bottom w:val="single" w:sz="2" w:space="0" w:color="E3E3E3"/>
            <w:right w:val="single" w:sz="2" w:space="0" w:color="E3E3E3"/>
          </w:divBdr>
        </w:div>
        <w:div w:id="1042826561">
          <w:marLeft w:val="0"/>
          <w:marRight w:val="0"/>
          <w:marTop w:val="0"/>
          <w:marBottom w:val="0"/>
          <w:divBdr>
            <w:top w:val="single" w:sz="2" w:space="0" w:color="E3E3E3"/>
            <w:left w:val="single" w:sz="2" w:space="0" w:color="E3E3E3"/>
            <w:bottom w:val="single" w:sz="2" w:space="0" w:color="E3E3E3"/>
            <w:right w:val="single" w:sz="2" w:space="0" w:color="E3E3E3"/>
          </w:divBdr>
        </w:div>
        <w:div w:id="527716672">
          <w:marLeft w:val="0"/>
          <w:marRight w:val="0"/>
          <w:marTop w:val="0"/>
          <w:marBottom w:val="0"/>
          <w:divBdr>
            <w:top w:val="single" w:sz="2" w:space="0" w:color="E3E3E3"/>
            <w:left w:val="single" w:sz="2" w:space="0" w:color="E3E3E3"/>
            <w:bottom w:val="single" w:sz="2" w:space="0" w:color="E3E3E3"/>
            <w:right w:val="single" w:sz="2" w:space="0" w:color="E3E3E3"/>
          </w:divBdr>
        </w:div>
        <w:div w:id="481582961">
          <w:marLeft w:val="0"/>
          <w:marRight w:val="0"/>
          <w:marTop w:val="0"/>
          <w:marBottom w:val="0"/>
          <w:divBdr>
            <w:top w:val="single" w:sz="2" w:space="0" w:color="E3E3E3"/>
            <w:left w:val="single" w:sz="2" w:space="0" w:color="E3E3E3"/>
            <w:bottom w:val="single" w:sz="2" w:space="0" w:color="E3E3E3"/>
            <w:right w:val="single" w:sz="2" w:space="0" w:color="E3E3E3"/>
          </w:divBdr>
        </w:div>
        <w:div w:id="303439043">
          <w:marLeft w:val="0"/>
          <w:marRight w:val="0"/>
          <w:marTop w:val="0"/>
          <w:marBottom w:val="0"/>
          <w:divBdr>
            <w:top w:val="single" w:sz="2" w:space="0" w:color="E3E3E3"/>
            <w:left w:val="single" w:sz="2" w:space="0" w:color="E3E3E3"/>
            <w:bottom w:val="single" w:sz="2" w:space="0" w:color="E3E3E3"/>
            <w:right w:val="single" w:sz="2" w:space="0" w:color="E3E3E3"/>
          </w:divBdr>
        </w:div>
        <w:div w:id="600067540">
          <w:marLeft w:val="0"/>
          <w:marRight w:val="0"/>
          <w:marTop w:val="0"/>
          <w:marBottom w:val="0"/>
          <w:divBdr>
            <w:top w:val="single" w:sz="2" w:space="0" w:color="E3E3E3"/>
            <w:left w:val="single" w:sz="2" w:space="0" w:color="E3E3E3"/>
            <w:bottom w:val="single" w:sz="2" w:space="0" w:color="E3E3E3"/>
            <w:right w:val="single" w:sz="2" w:space="0" w:color="E3E3E3"/>
          </w:divBdr>
        </w:div>
        <w:div w:id="650910336">
          <w:marLeft w:val="0"/>
          <w:marRight w:val="0"/>
          <w:marTop w:val="0"/>
          <w:marBottom w:val="0"/>
          <w:divBdr>
            <w:top w:val="single" w:sz="2" w:space="0" w:color="E3E3E3"/>
            <w:left w:val="single" w:sz="2" w:space="0" w:color="E3E3E3"/>
            <w:bottom w:val="single" w:sz="2" w:space="0" w:color="E3E3E3"/>
            <w:right w:val="single" w:sz="2" w:space="0" w:color="E3E3E3"/>
          </w:divBdr>
        </w:div>
        <w:div w:id="677663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9765933">
      <w:bodyDiv w:val="1"/>
      <w:marLeft w:val="0"/>
      <w:marRight w:val="0"/>
      <w:marTop w:val="0"/>
      <w:marBottom w:val="0"/>
      <w:divBdr>
        <w:top w:val="none" w:sz="0" w:space="0" w:color="auto"/>
        <w:left w:val="none" w:sz="0" w:space="0" w:color="auto"/>
        <w:bottom w:val="none" w:sz="0" w:space="0" w:color="auto"/>
        <w:right w:val="none" w:sz="0" w:space="0" w:color="auto"/>
      </w:divBdr>
      <w:divsChild>
        <w:div w:id="1921598620">
          <w:marLeft w:val="0"/>
          <w:marRight w:val="0"/>
          <w:marTop w:val="0"/>
          <w:marBottom w:val="0"/>
          <w:divBdr>
            <w:top w:val="single" w:sz="2" w:space="0" w:color="E3E3E3"/>
            <w:left w:val="single" w:sz="2" w:space="0" w:color="E3E3E3"/>
            <w:bottom w:val="single" w:sz="2" w:space="0" w:color="E3E3E3"/>
            <w:right w:val="single" w:sz="2" w:space="0" w:color="E3E3E3"/>
          </w:divBdr>
        </w:div>
        <w:div w:id="830676108">
          <w:marLeft w:val="0"/>
          <w:marRight w:val="0"/>
          <w:marTop w:val="0"/>
          <w:marBottom w:val="0"/>
          <w:divBdr>
            <w:top w:val="single" w:sz="2" w:space="0" w:color="E3E3E3"/>
            <w:left w:val="single" w:sz="2" w:space="0" w:color="E3E3E3"/>
            <w:bottom w:val="single" w:sz="2" w:space="0" w:color="E3E3E3"/>
            <w:right w:val="single" w:sz="2" w:space="0" w:color="E3E3E3"/>
          </w:divBdr>
        </w:div>
        <w:div w:id="948976334">
          <w:marLeft w:val="0"/>
          <w:marRight w:val="0"/>
          <w:marTop w:val="0"/>
          <w:marBottom w:val="0"/>
          <w:divBdr>
            <w:top w:val="single" w:sz="2" w:space="0" w:color="E3E3E3"/>
            <w:left w:val="single" w:sz="2" w:space="0" w:color="E3E3E3"/>
            <w:bottom w:val="single" w:sz="2" w:space="0" w:color="E3E3E3"/>
            <w:right w:val="single" w:sz="2" w:space="0" w:color="E3E3E3"/>
          </w:divBdr>
        </w:div>
        <w:div w:id="1201279596">
          <w:marLeft w:val="0"/>
          <w:marRight w:val="0"/>
          <w:marTop w:val="0"/>
          <w:marBottom w:val="0"/>
          <w:divBdr>
            <w:top w:val="single" w:sz="2" w:space="0" w:color="E3E3E3"/>
            <w:left w:val="single" w:sz="2" w:space="0" w:color="E3E3E3"/>
            <w:bottom w:val="single" w:sz="2" w:space="0" w:color="E3E3E3"/>
            <w:right w:val="single" w:sz="2" w:space="0" w:color="E3E3E3"/>
          </w:divBdr>
        </w:div>
        <w:div w:id="165941036">
          <w:marLeft w:val="0"/>
          <w:marRight w:val="0"/>
          <w:marTop w:val="0"/>
          <w:marBottom w:val="0"/>
          <w:divBdr>
            <w:top w:val="single" w:sz="2" w:space="0" w:color="E3E3E3"/>
            <w:left w:val="single" w:sz="2" w:space="0" w:color="E3E3E3"/>
            <w:bottom w:val="single" w:sz="2" w:space="0" w:color="E3E3E3"/>
            <w:right w:val="single" w:sz="2" w:space="0" w:color="E3E3E3"/>
          </w:divBdr>
        </w:div>
        <w:div w:id="1212036460">
          <w:marLeft w:val="0"/>
          <w:marRight w:val="0"/>
          <w:marTop w:val="0"/>
          <w:marBottom w:val="0"/>
          <w:divBdr>
            <w:top w:val="single" w:sz="2" w:space="0" w:color="E3E3E3"/>
            <w:left w:val="single" w:sz="2" w:space="0" w:color="E3E3E3"/>
            <w:bottom w:val="single" w:sz="2" w:space="0" w:color="E3E3E3"/>
            <w:right w:val="single" w:sz="2" w:space="0" w:color="E3E3E3"/>
          </w:divBdr>
        </w:div>
        <w:div w:id="991525872">
          <w:marLeft w:val="0"/>
          <w:marRight w:val="0"/>
          <w:marTop w:val="0"/>
          <w:marBottom w:val="0"/>
          <w:divBdr>
            <w:top w:val="single" w:sz="2" w:space="0" w:color="E3E3E3"/>
            <w:left w:val="single" w:sz="2" w:space="0" w:color="E3E3E3"/>
            <w:bottom w:val="single" w:sz="2" w:space="0" w:color="E3E3E3"/>
            <w:right w:val="single" w:sz="2" w:space="0" w:color="E3E3E3"/>
          </w:divBdr>
        </w:div>
        <w:div w:id="1224753257">
          <w:marLeft w:val="0"/>
          <w:marRight w:val="0"/>
          <w:marTop w:val="0"/>
          <w:marBottom w:val="0"/>
          <w:divBdr>
            <w:top w:val="single" w:sz="2" w:space="0" w:color="E3E3E3"/>
            <w:left w:val="single" w:sz="2" w:space="0" w:color="E3E3E3"/>
            <w:bottom w:val="single" w:sz="2" w:space="0" w:color="E3E3E3"/>
            <w:right w:val="single" w:sz="2" w:space="0" w:color="E3E3E3"/>
          </w:divBdr>
        </w:div>
        <w:div w:id="781270432">
          <w:marLeft w:val="0"/>
          <w:marRight w:val="0"/>
          <w:marTop w:val="0"/>
          <w:marBottom w:val="0"/>
          <w:divBdr>
            <w:top w:val="single" w:sz="2" w:space="0" w:color="E3E3E3"/>
            <w:left w:val="single" w:sz="2" w:space="0" w:color="E3E3E3"/>
            <w:bottom w:val="single" w:sz="2" w:space="0" w:color="E3E3E3"/>
            <w:right w:val="single" w:sz="2" w:space="0" w:color="E3E3E3"/>
          </w:divBdr>
        </w:div>
        <w:div w:id="824735642">
          <w:marLeft w:val="0"/>
          <w:marRight w:val="0"/>
          <w:marTop w:val="0"/>
          <w:marBottom w:val="0"/>
          <w:divBdr>
            <w:top w:val="single" w:sz="2" w:space="0" w:color="E3E3E3"/>
            <w:left w:val="single" w:sz="2" w:space="0" w:color="E3E3E3"/>
            <w:bottom w:val="single" w:sz="2" w:space="0" w:color="E3E3E3"/>
            <w:right w:val="single" w:sz="2" w:space="0" w:color="E3E3E3"/>
          </w:divBdr>
        </w:div>
        <w:div w:id="321741638">
          <w:marLeft w:val="0"/>
          <w:marRight w:val="0"/>
          <w:marTop w:val="0"/>
          <w:marBottom w:val="0"/>
          <w:divBdr>
            <w:top w:val="single" w:sz="2" w:space="0" w:color="E3E3E3"/>
            <w:left w:val="single" w:sz="2" w:space="0" w:color="E3E3E3"/>
            <w:bottom w:val="single" w:sz="2" w:space="0" w:color="E3E3E3"/>
            <w:right w:val="single" w:sz="2" w:space="0" w:color="E3E3E3"/>
          </w:divBdr>
        </w:div>
        <w:div w:id="1683050408">
          <w:marLeft w:val="0"/>
          <w:marRight w:val="0"/>
          <w:marTop w:val="0"/>
          <w:marBottom w:val="0"/>
          <w:divBdr>
            <w:top w:val="single" w:sz="2" w:space="0" w:color="E3E3E3"/>
            <w:left w:val="single" w:sz="2" w:space="0" w:color="E3E3E3"/>
            <w:bottom w:val="single" w:sz="2" w:space="0" w:color="E3E3E3"/>
            <w:right w:val="single" w:sz="2" w:space="0" w:color="E3E3E3"/>
          </w:divBdr>
        </w:div>
        <w:div w:id="1829788483">
          <w:marLeft w:val="0"/>
          <w:marRight w:val="0"/>
          <w:marTop w:val="0"/>
          <w:marBottom w:val="0"/>
          <w:divBdr>
            <w:top w:val="single" w:sz="2" w:space="0" w:color="E3E3E3"/>
            <w:left w:val="single" w:sz="2" w:space="0" w:color="E3E3E3"/>
            <w:bottom w:val="single" w:sz="2" w:space="0" w:color="E3E3E3"/>
            <w:right w:val="single" w:sz="2" w:space="0" w:color="E3E3E3"/>
          </w:divBdr>
        </w:div>
        <w:div w:id="329021341">
          <w:marLeft w:val="0"/>
          <w:marRight w:val="0"/>
          <w:marTop w:val="0"/>
          <w:marBottom w:val="0"/>
          <w:divBdr>
            <w:top w:val="single" w:sz="2" w:space="0" w:color="E3E3E3"/>
            <w:left w:val="single" w:sz="2" w:space="0" w:color="E3E3E3"/>
            <w:bottom w:val="single" w:sz="2" w:space="0" w:color="E3E3E3"/>
            <w:right w:val="single" w:sz="2" w:space="0" w:color="E3E3E3"/>
          </w:divBdr>
        </w:div>
        <w:div w:id="193736027">
          <w:marLeft w:val="0"/>
          <w:marRight w:val="0"/>
          <w:marTop w:val="0"/>
          <w:marBottom w:val="0"/>
          <w:divBdr>
            <w:top w:val="single" w:sz="2" w:space="0" w:color="E3E3E3"/>
            <w:left w:val="single" w:sz="2" w:space="0" w:color="E3E3E3"/>
            <w:bottom w:val="single" w:sz="2" w:space="0" w:color="E3E3E3"/>
            <w:right w:val="single" w:sz="2" w:space="0" w:color="E3E3E3"/>
          </w:divBdr>
        </w:div>
        <w:div w:id="1651979922">
          <w:marLeft w:val="0"/>
          <w:marRight w:val="0"/>
          <w:marTop w:val="0"/>
          <w:marBottom w:val="0"/>
          <w:divBdr>
            <w:top w:val="single" w:sz="2" w:space="0" w:color="E3E3E3"/>
            <w:left w:val="single" w:sz="2" w:space="0" w:color="E3E3E3"/>
            <w:bottom w:val="single" w:sz="2" w:space="0" w:color="E3E3E3"/>
            <w:right w:val="single" w:sz="2" w:space="0" w:color="E3E3E3"/>
          </w:divBdr>
        </w:div>
        <w:div w:id="1147356000">
          <w:marLeft w:val="0"/>
          <w:marRight w:val="0"/>
          <w:marTop w:val="0"/>
          <w:marBottom w:val="0"/>
          <w:divBdr>
            <w:top w:val="single" w:sz="2" w:space="0" w:color="E3E3E3"/>
            <w:left w:val="single" w:sz="2" w:space="0" w:color="E3E3E3"/>
            <w:bottom w:val="single" w:sz="2" w:space="0" w:color="E3E3E3"/>
            <w:right w:val="single" w:sz="2" w:space="0" w:color="E3E3E3"/>
          </w:divBdr>
        </w:div>
        <w:div w:id="1931308978">
          <w:marLeft w:val="0"/>
          <w:marRight w:val="0"/>
          <w:marTop w:val="0"/>
          <w:marBottom w:val="0"/>
          <w:divBdr>
            <w:top w:val="single" w:sz="2" w:space="0" w:color="E3E3E3"/>
            <w:left w:val="single" w:sz="2" w:space="0" w:color="E3E3E3"/>
            <w:bottom w:val="single" w:sz="2" w:space="0" w:color="E3E3E3"/>
            <w:right w:val="single" w:sz="2" w:space="0" w:color="E3E3E3"/>
          </w:divBdr>
        </w:div>
        <w:div w:id="597955541">
          <w:marLeft w:val="0"/>
          <w:marRight w:val="0"/>
          <w:marTop w:val="0"/>
          <w:marBottom w:val="0"/>
          <w:divBdr>
            <w:top w:val="single" w:sz="2" w:space="0" w:color="E3E3E3"/>
            <w:left w:val="single" w:sz="2" w:space="0" w:color="E3E3E3"/>
            <w:bottom w:val="single" w:sz="2" w:space="0" w:color="E3E3E3"/>
            <w:right w:val="single" w:sz="2" w:space="0" w:color="E3E3E3"/>
          </w:divBdr>
        </w:div>
        <w:div w:id="1922832350">
          <w:marLeft w:val="0"/>
          <w:marRight w:val="0"/>
          <w:marTop w:val="0"/>
          <w:marBottom w:val="0"/>
          <w:divBdr>
            <w:top w:val="single" w:sz="2" w:space="0" w:color="E3E3E3"/>
            <w:left w:val="single" w:sz="2" w:space="0" w:color="E3E3E3"/>
            <w:bottom w:val="single" w:sz="2" w:space="0" w:color="E3E3E3"/>
            <w:right w:val="single" w:sz="2" w:space="0" w:color="E3E3E3"/>
          </w:divBdr>
        </w:div>
        <w:div w:id="542062115">
          <w:marLeft w:val="0"/>
          <w:marRight w:val="0"/>
          <w:marTop w:val="0"/>
          <w:marBottom w:val="0"/>
          <w:divBdr>
            <w:top w:val="single" w:sz="2" w:space="0" w:color="E3E3E3"/>
            <w:left w:val="single" w:sz="2" w:space="0" w:color="E3E3E3"/>
            <w:bottom w:val="single" w:sz="2" w:space="0" w:color="E3E3E3"/>
            <w:right w:val="single" w:sz="2" w:space="0" w:color="E3E3E3"/>
          </w:divBdr>
        </w:div>
        <w:div w:id="2041515252">
          <w:marLeft w:val="0"/>
          <w:marRight w:val="0"/>
          <w:marTop w:val="0"/>
          <w:marBottom w:val="0"/>
          <w:divBdr>
            <w:top w:val="single" w:sz="2" w:space="0" w:color="E3E3E3"/>
            <w:left w:val="single" w:sz="2" w:space="0" w:color="E3E3E3"/>
            <w:bottom w:val="single" w:sz="2" w:space="0" w:color="E3E3E3"/>
            <w:right w:val="single" w:sz="2" w:space="0" w:color="E3E3E3"/>
          </w:divBdr>
        </w:div>
        <w:div w:id="1710184060">
          <w:marLeft w:val="0"/>
          <w:marRight w:val="0"/>
          <w:marTop w:val="0"/>
          <w:marBottom w:val="0"/>
          <w:divBdr>
            <w:top w:val="single" w:sz="2" w:space="0" w:color="E3E3E3"/>
            <w:left w:val="single" w:sz="2" w:space="0" w:color="E3E3E3"/>
            <w:bottom w:val="single" w:sz="2" w:space="0" w:color="E3E3E3"/>
            <w:right w:val="single" w:sz="2" w:space="0" w:color="E3E3E3"/>
          </w:divBdr>
        </w:div>
        <w:div w:id="68044215">
          <w:marLeft w:val="0"/>
          <w:marRight w:val="0"/>
          <w:marTop w:val="0"/>
          <w:marBottom w:val="0"/>
          <w:divBdr>
            <w:top w:val="single" w:sz="2" w:space="0" w:color="E3E3E3"/>
            <w:left w:val="single" w:sz="2" w:space="0" w:color="E3E3E3"/>
            <w:bottom w:val="single" w:sz="2" w:space="0" w:color="E3E3E3"/>
            <w:right w:val="single" w:sz="2" w:space="0" w:color="E3E3E3"/>
          </w:divBdr>
        </w:div>
        <w:div w:id="226500411">
          <w:marLeft w:val="0"/>
          <w:marRight w:val="0"/>
          <w:marTop w:val="0"/>
          <w:marBottom w:val="0"/>
          <w:divBdr>
            <w:top w:val="single" w:sz="2" w:space="0" w:color="E3E3E3"/>
            <w:left w:val="single" w:sz="2" w:space="0" w:color="E3E3E3"/>
            <w:bottom w:val="single" w:sz="2" w:space="0" w:color="E3E3E3"/>
            <w:right w:val="single" w:sz="2" w:space="0" w:color="E3E3E3"/>
          </w:divBdr>
        </w:div>
        <w:div w:id="596984913">
          <w:marLeft w:val="0"/>
          <w:marRight w:val="0"/>
          <w:marTop w:val="0"/>
          <w:marBottom w:val="0"/>
          <w:divBdr>
            <w:top w:val="single" w:sz="2" w:space="0" w:color="E3E3E3"/>
            <w:left w:val="single" w:sz="2" w:space="0" w:color="E3E3E3"/>
            <w:bottom w:val="single" w:sz="2" w:space="0" w:color="E3E3E3"/>
            <w:right w:val="single" w:sz="2" w:space="0" w:color="E3E3E3"/>
          </w:divBdr>
        </w:div>
        <w:div w:id="2077241263">
          <w:marLeft w:val="0"/>
          <w:marRight w:val="0"/>
          <w:marTop w:val="0"/>
          <w:marBottom w:val="0"/>
          <w:divBdr>
            <w:top w:val="single" w:sz="2" w:space="0" w:color="E3E3E3"/>
            <w:left w:val="single" w:sz="2" w:space="0" w:color="E3E3E3"/>
            <w:bottom w:val="single" w:sz="2" w:space="0" w:color="E3E3E3"/>
            <w:right w:val="single" w:sz="2" w:space="0" w:color="E3E3E3"/>
          </w:divBdr>
        </w:div>
        <w:div w:id="1977489502">
          <w:marLeft w:val="0"/>
          <w:marRight w:val="0"/>
          <w:marTop w:val="0"/>
          <w:marBottom w:val="0"/>
          <w:divBdr>
            <w:top w:val="single" w:sz="2" w:space="0" w:color="E3E3E3"/>
            <w:left w:val="single" w:sz="2" w:space="0" w:color="E3E3E3"/>
            <w:bottom w:val="single" w:sz="2" w:space="0" w:color="E3E3E3"/>
            <w:right w:val="single" w:sz="2" w:space="0" w:color="E3E3E3"/>
          </w:divBdr>
        </w:div>
        <w:div w:id="1848137415">
          <w:marLeft w:val="0"/>
          <w:marRight w:val="0"/>
          <w:marTop w:val="0"/>
          <w:marBottom w:val="0"/>
          <w:divBdr>
            <w:top w:val="single" w:sz="2" w:space="0" w:color="E3E3E3"/>
            <w:left w:val="single" w:sz="2" w:space="0" w:color="E3E3E3"/>
            <w:bottom w:val="single" w:sz="2" w:space="0" w:color="E3E3E3"/>
            <w:right w:val="single" w:sz="2" w:space="0" w:color="E3E3E3"/>
          </w:divBdr>
        </w:div>
        <w:div w:id="1127234914">
          <w:marLeft w:val="0"/>
          <w:marRight w:val="0"/>
          <w:marTop w:val="0"/>
          <w:marBottom w:val="0"/>
          <w:divBdr>
            <w:top w:val="single" w:sz="2" w:space="0" w:color="E3E3E3"/>
            <w:left w:val="single" w:sz="2" w:space="0" w:color="E3E3E3"/>
            <w:bottom w:val="single" w:sz="2" w:space="0" w:color="E3E3E3"/>
            <w:right w:val="single" w:sz="2" w:space="0" w:color="E3E3E3"/>
          </w:divBdr>
        </w:div>
        <w:div w:id="1922524591">
          <w:marLeft w:val="0"/>
          <w:marRight w:val="0"/>
          <w:marTop w:val="0"/>
          <w:marBottom w:val="0"/>
          <w:divBdr>
            <w:top w:val="single" w:sz="2" w:space="0" w:color="E3E3E3"/>
            <w:left w:val="single" w:sz="2" w:space="0" w:color="E3E3E3"/>
            <w:bottom w:val="single" w:sz="2" w:space="0" w:color="E3E3E3"/>
            <w:right w:val="single" w:sz="2" w:space="0" w:color="E3E3E3"/>
          </w:divBdr>
        </w:div>
        <w:div w:id="217206573">
          <w:marLeft w:val="0"/>
          <w:marRight w:val="0"/>
          <w:marTop w:val="0"/>
          <w:marBottom w:val="0"/>
          <w:divBdr>
            <w:top w:val="single" w:sz="2" w:space="0" w:color="E3E3E3"/>
            <w:left w:val="single" w:sz="2" w:space="0" w:color="E3E3E3"/>
            <w:bottom w:val="single" w:sz="2" w:space="0" w:color="E3E3E3"/>
            <w:right w:val="single" w:sz="2" w:space="0" w:color="E3E3E3"/>
          </w:divBdr>
        </w:div>
        <w:div w:id="490608398">
          <w:marLeft w:val="0"/>
          <w:marRight w:val="0"/>
          <w:marTop w:val="0"/>
          <w:marBottom w:val="0"/>
          <w:divBdr>
            <w:top w:val="single" w:sz="2" w:space="0" w:color="E3E3E3"/>
            <w:left w:val="single" w:sz="2" w:space="0" w:color="E3E3E3"/>
            <w:bottom w:val="single" w:sz="2" w:space="0" w:color="E3E3E3"/>
            <w:right w:val="single" w:sz="2" w:space="0" w:color="E3E3E3"/>
          </w:divBdr>
        </w:div>
        <w:div w:id="1736010692">
          <w:marLeft w:val="0"/>
          <w:marRight w:val="0"/>
          <w:marTop w:val="0"/>
          <w:marBottom w:val="0"/>
          <w:divBdr>
            <w:top w:val="single" w:sz="2" w:space="0" w:color="E3E3E3"/>
            <w:left w:val="single" w:sz="2" w:space="0" w:color="E3E3E3"/>
            <w:bottom w:val="single" w:sz="2" w:space="0" w:color="E3E3E3"/>
            <w:right w:val="single" w:sz="2" w:space="0" w:color="E3E3E3"/>
          </w:divBdr>
        </w:div>
        <w:div w:id="760611673">
          <w:marLeft w:val="0"/>
          <w:marRight w:val="0"/>
          <w:marTop w:val="0"/>
          <w:marBottom w:val="0"/>
          <w:divBdr>
            <w:top w:val="single" w:sz="2" w:space="0" w:color="E3E3E3"/>
            <w:left w:val="single" w:sz="2" w:space="0" w:color="E3E3E3"/>
            <w:bottom w:val="single" w:sz="2" w:space="0" w:color="E3E3E3"/>
            <w:right w:val="single" w:sz="2" w:space="0" w:color="E3E3E3"/>
          </w:divBdr>
        </w:div>
        <w:div w:id="78909765">
          <w:marLeft w:val="0"/>
          <w:marRight w:val="0"/>
          <w:marTop w:val="0"/>
          <w:marBottom w:val="0"/>
          <w:divBdr>
            <w:top w:val="single" w:sz="2" w:space="0" w:color="E3E3E3"/>
            <w:left w:val="single" w:sz="2" w:space="0" w:color="E3E3E3"/>
            <w:bottom w:val="single" w:sz="2" w:space="0" w:color="E3E3E3"/>
            <w:right w:val="single" w:sz="2" w:space="0" w:color="E3E3E3"/>
          </w:divBdr>
        </w:div>
        <w:div w:id="675696499">
          <w:marLeft w:val="0"/>
          <w:marRight w:val="0"/>
          <w:marTop w:val="0"/>
          <w:marBottom w:val="0"/>
          <w:divBdr>
            <w:top w:val="single" w:sz="2" w:space="0" w:color="E3E3E3"/>
            <w:left w:val="single" w:sz="2" w:space="0" w:color="E3E3E3"/>
            <w:bottom w:val="single" w:sz="2" w:space="0" w:color="E3E3E3"/>
            <w:right w:val="single" w:sz="2" w:space="0" w:color="E3E3E3"/>
          </w:divBdr>
        </w:div>
        <w:div w:id="203714196">
          <w:marLeft w:val="0"/>
          <w:marRight w:val="0"/>
          <w:marTop w:val="0"/>
          <w:marBottom w:val="0"/>
          <w:divBdr>
            <w:top w:val="single" w:sz="2" w:space="0" w:color="E3E3E3"/>
            <w:left w:val="single" w:sz="2" w:space="0" w:color="E3E3E3"/>
            <w:bottom w:val="single" w:sz="2" w:space="0" w:color="E3E3E3"/>
            <w:right w:val="single" w:sz="2" w:space="0" w:color="E3E3E3"/>
          </w:divBdr>
        </w:div>
        <w:div w:id="1697610675">
          <w:marLeft w:val="0"/>
          <w:marRight w:val="0"/>
          <w:marTop w:val="0"/>
          <w:marBottom w:val="0"/>
          <w:divBdr>
            <w:top w:val="single" w:sz="2" w:space="0" w:color="E3E3E3"/>
            <w:left w:val="single" w:sz="2" w:space="0" w:color="E3E3E3"/>
            <w:bottom w:val="single" w:sz="2" w:space="0" w:color="E3E3E3"/>
            <w:right w:val="single" w:sz="2" w:space="0" w:color="E3E3E3"/>
          </w:divBdr>
        </w:div>
        <w:div w:id="1606156684">
          <w:marLeft w:val="0"/>
          <w:marRight w:val="0"/>
          <w:marTop w:val="0"/>
          <w:marBottom w:val="0"/>
          <w:divBdr>
            <w:top w:val="single" w:sz="2" w:space="0" w:color="E3E3E3"/>
            <w:left w:val="single" w:sz="2" w:space="0" w:color="E3E3E3"/>
            <w:bottom w:val="single" w:sz="2" w:space="0" w:color="E3E3E3"/>
            <w:right w:val="single" w:sz="2" w:space="0" w:color="E3E3E3"/>
          </w:divBdr>
        </w:div>
        <w:div w:id="1368068211">
          <w:marLeft w:val="0"/>
          <w:marRight w:val="0"/>
          <w:marTop w:val="0"/>
          <w:marBottom w:val="0"/>
          <w:divBdr>
            <w:top w:val="single" w:sz="2" w:space="0" w:color="E3E3E3"/>
            <w:left w:val="single" w:sz="2" w:space="0" w:color="E3E3E3"/>
            <w:bottom w:val="single" w:sz="2" w:space="0" w:color="E3E3E3"/>
            <w:right w:val="single" w:sz="2" w:space="0" w:color="E3E3E3"/>
          </w:divBdr>
        </w:div>
        <w:div w:id="897588817">
          <w:marLeft w:val="0"/>
          <w:marRight w:val="0"/>
          <w:marTop w:val="0"/>
          <w:marBottom w:val="0"/>
          <w:divBdr>
            <w:top w:val="single" w:sz="2" w:space="0" w:color="E3E3E3"/>
            <w:left w:val="single" w:sz="2" w:space="0" w:color="E3E3E3"/>
            <w:bottom w:val="single" w:sz="2" w:space="0" w:color="E3E3E3"/>
            <w:right w:val="single" w:sz="2" w:space="0" w:color="E3E3E3"/>
          </w:divBdr>
        </w:div>
        <w:div w:id="706488833">
          <w:marLeft w:val="0"/>
          <w:marRight w:val="0"/>
          <w:marTop w:val="0"/>
          <w:marBottom w:val="0"/>
          <w:divBdr>
            <w:top w:val="single" w:sz="2" w:space="0" w:color="E3E3E3"/>
            <w:left w:val="single" w:sz="2" w:space="0" w:color="E3E3E3"/>
            <w:bottom w:val="single" w:sz="2" w:space="0" w:color="E3E3E3"/>
            <w:right w:val="single" w:sz="2" w:space="0" w:color="E3E3E3"/>
          </w:divBdr>
        </w:div>
        <w:div w:id="986712473">
          <w:marLeft w:val="0"/>
          <w:marRight w:val="0"/>
          <w:marTop w:val="0"/>
          <w:marBottom w:val="0"/>
          <w:divBdr>
            <w:top w:val="single" w:sz="2" w:space="0" w:color="E3E3E3"/>
            <w:left w:val="single" w:sz="2" w:space="0" w:color="E3E3E3"/>
            <w:bottom w:val="single" w:sz="2" w:space="0" w:color="E3E3E3"/>
            <w:right w:val="single" w:sz="2" w:space="0" w:color="E3E3E3"/>
          </w:divBdr>
        </w:div>
        <w:div w:id="1021397591">
          <w:marLeft w:val="0"/>
          <w:marRight w:val="0"/>
          <w:marTop w:val="0"/>
          <w:marBottom w:val="0"/>
          <w:divBdr>
            <w:top w:val="single" w:sz="2" w:space="0" w:color="E3E3E3"/>
            <w:left w:val="single" w:sz="2" w:space="0" w:color="E3E3E3"/>
            <w:bottom w:val="single" w:sz="2" w:space="0" w:color="E3E3E3"/>
            <w:right w:val="single" w:sz="2" w:space="0" w:color="E3E3E3"/>
          </w:divBdr>
        </w:div>
        <w:div w:id="295988586">
          <w:marLeft w:val="0"/>
          <w:marRight w:val="0"/>
          <w:marTop w:val="0"/>
          <w:marBottom w:val="0"/>
          <w:divBdr>
            <w:top w:val="single" w:sz="2" w:space="0" w:color="E3E3E3"/>
            <w:left w:val="single" w:sz="2" w:space="0" w:color="E3E3E3"/>
            <w:bottom w:val="single" w:sz="2" w:space="0" w:color="E3E3E3"/>
            <w:right w:val="single" w:sz="2" w:space="0" w:color="E3E3E3"/>
          </w:divBdr>
        </w:div>
        <w:div w:id="884100917">
          <w:marLeft w:val="0"/>
          <w:marRight w:val="0"/>
          <w:marTop w:val="0"/>
          <w:marBottom w:val="0"/>
          <w:divBdr>
            <w:top w:val="single" w:sz="2" w:space="0" w:color="E3E3E3"/>
            <w:left w:val="single" w:sz="2" w:space="0" w:color="E3E3E3"/>
            <w:bottom w:val="single" w:sz="2" w:space="0" w:color="E3E3E3"/>
            <w:right w:val="single" w:sz="2" w:space="0" w:color="E3E3E3"/>
          </w:divBdr>
        </w:div>
        <w:div w:id="1198808912">
          <w:marLeft w:val="0"/>
          <w:marRight w:val="0"/>
          <w:marTop w:val="0"/>
          <w:marBottom w:val="0"/>
          <w:divBdr>
            <w:top w:val="single" w:sz="2" w:space="0" w:color="E3E3E3"/>
            <w:left w:val="single" w:sz="2" w:space="0" w:color="E3E3E3"/>
            <w:bottom w:val="single" w:sz="2" w:space="0" w:color="E3E3E3"/>
            <w:right w:val="single" w:sz="2" w:space="0" w:color="E3E3E3"/>
          </w:divBdr>
        </w:div>
        <w:div w:id="790366306">
          <w:marLeft w:val="0"/>
          <w:marRight w:val="0"/>
          <w:marTop w:val="0"/>
          <w:marBottom w:val="0"/>
          <w:divBdr>
            <w:top w:val="single" w:sz="2" w:space="0" w:color="E3E3E3"/>
            <w:left w:val="single" w:sz="2" w:space="0" w:color="E3E3E3"/>
            <w:bottom w:val="single" w:sz="2" w:space="0" w:color="E3E3E3"/>
            <w:right w:val="single" w:sz="2" w:space="0" w:color="E3E3E3"/>
          </w:divBdr>
        </w:div>
        <w:div w:id="567303432">
          <w:marLeft w:val="0"/>
          <w:marRight w:val="0"/>
          <w:marTop w:val="0"/>
          <w:marBottom w:val="0"/>
          <w:divBdr>
            <w:top w:val="single" w:sz="2" w:space="0" w:color="E3E3E3"/>
            <w:left w:val="single" w:sz="2" w:space="0" w:color="E3E3E3"/>
            <w:bottom w:val="single" w:sz="2" w:space="0" w:color="E3E3E3"/>
            <w:right w:val="single" w:sz="2" w:space="0" w:color="E3E3E3"/>
          </w:divBdr>
        </w:div>
        <w:div w:id="456023298">
          <w:marLeft w:val="0"/>
          <w:marRight w:val="0"/>
          <w:marTop w:val="0"/>
          <w:marBottom w:val="0"/>
          <w:divBdr>
            <w:top w:val="single" w:sz="2" w:space="0" w:color="E3E3E3"/>
            <w:left w:val="single" w:sz="2" w:space="0" w:color="E3E3E3"/>
            <w:bottom w:val="single" w:sz="2" w:space="0" w:color="E3E3E3"/>
            <w:right w:val="single" w:sz="2" w:space="0" w:color="E3E3E3"/>
          </w:divBdr>
        </w:div>
        <w:div w:id="2016152526">
          <w:marLeft w:val="0"/>
          <w:marRight w:val="0"/>
          <w:marTop w:val="0"/>
          <w:marBottom w:val="0"/>
          <w:divBdr>
            <w:top w:val="single" w:sz="2" w:space="0" w:color="E3E3E3"/>
            <w:left w:val="single" w:sz="2" w:space="0" w:color="E3E3E3"/>
            <w:bottom w:val="single" w:sz="2" w:space="0" w:color="E3E3E3"/>
            <w:right w:val="single" w:sz="2" w:space="0" w:color="E3E3E3"/>
          </w:divBdr>
        </w:div>
        <w:div w:id="542717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166</Pages>
  <Words>31746</Words>
  <Characters>180953</Characters>
  <Application>Microsoft Office Word</Application>
  <DocSecurity>0</DocSecurity>
  <Lines>1507</Lines>
  <Paragraphs>424</Paragraphs>
  <ScaleCrop>false</ScaleCrop>
  <Company/>
  <LinksUpToDate>false</LinksUpToDate>
  <CharactersWithSpaces>212275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2026-03-23T06:29:00Z</dcterms:created>
  <dcterms:modified xsi:type="dcterms:W3CDTF">2026-03-23T10:33:00Z</dcterms:modified>
</cp:coreProperties>
</file>